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0801D01A"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0E267A">
        <w:t>A</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2F8551A5" w:rsidR="004706C5" w:rsidRDefault="004706C5" w:rsidP="004706C5">
      <w:pPr>
        <w:ind w:left="3544" w:hanging="3544"/>
      </w:pPr>
      <w:r>
        <w:t>Date:</w:t>
      </w:r>
      <w:r>
        <w:tab/>
      </w:r>
      <w:bookmarkStart w:id="3" w:name="bookmark=id.2et92p0" w:colFirst="0" w:colLast="0"/>
      <w:bookmarkEnd w:id="3"/>
      <w:r>
        <w:t>202</w:t>
      </w:r>
      <w:r w:rsidR="00E226EB">
        <w:t>3</w:t>
      </w:r>
      <w:r>
        <w:t>-</w:t>
      </w:r>
      <w:r w:rsidR="00E226EB">
        <w:t>0</w:t>
      </w:r>
      <w:r w:rsidR="005B35F2">
        <w:t>4</w:t>
      </w:r>
      <w:r>
        <w:t>-</w:t>
      </w:r>
      <w:r w:rsidR="00222116">
        <w:t>21</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0CD848FE" w:rsidR="004706C5" w:rsidRPr="004706C5" w:rsidRDefault="00222116" w:rsidP="00E226EB">
            <w:pPr>
              <w:jc w:val="right"/>
              <w:rPr>
                <w:color w:val="000000"/>
                <w:sz w:val="20"/>
                <w:szCs w:val="20"/>
              </w:rPr>
            </w:pPr>
            <w:r>
              <w:rPr>
                <w:color w:val="000000"/>
                <w:sz w:val="20"/>
                <w:szCs w:val="20"/>
              </w:rPr>
              <w:t>21</w:t>
            </w:r>
            <w:r w:rsidR="004706C5" w:rsidRPr="004706C5">
              <w:rPr>
                <w:color w:val="000000"/>
                <w:sz w:val="20"/>
                <w:szCs w:val="20"/>
              </w:rPr>
              <w:t>/</w:t>
            </w:r>
            <w:r w:rsidR="00E226EB">
              <w:rPr>
                <w:color w:val="000000"/>
                <w:sz w:val="20"/>
                <w:szCs w:val="20"/>
              </w:rPr>
              <w:t>0</w:t>
            </w:r>
            <w:r w:rsidR="005B35F2">
              <w:rPr>
                <w:color w:val="000000"/>
                <w:sz w:val="20"/>
                <w:szCs w:val="20"/>
              </w:rPr>
              <w:t>4</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00675403" w:rsidR="000E267A" w:rsidRDefault="00222116" w:rsidP="000E267A">
            <w:pPr>
              <w:rPr>
                <w:sz w:val="16"/>
                <w:szCs w:val="16"/>
              </w:rPr>
            </w:pPr>
            <w:r>
              <w:rPr>
                <w:sz w:val="16"/>
                <w:szCs w:val="16"/>
              </w:rPr>
              <w:t>21</w:t>
            </w:r>
            <w:r w:rsidR="000E267A" w:rsidRPr="00CD69C6">
              <w:rPr>
                <w:sz w:val="16"/>
                <w:szCs w:val="16"/>
              </w:rPr>
              <w:t>/</w:t>
            </w:r>
            <w:r w:rsidR="000E267A">
              <w:rPr>
                <w:sz w:val="16"/>
                <w:szCs w:val="16"/>
              </w:rPr>
              <w:t>0</w:t>
            </w:r>
            <w:r w:rsidR="005B35F2">
              <w:rPr>
                <w:sz w:val="16"/>
                <w:szCs w:val="16"/>
              </w:rPr>
              <w:t>4</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031D655A" w14:textId="15A113C8" w:rsidR="00E95A86" w:rsidRDefault="00860B15">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sidRPr="001F05DC">
        <w:fldChar w:fldCharType="begin"/>
      </w:r>
      <w:r w:rsidRPr="001F05DC">
        <w:instrText xml:space="preserve"> TOC \o "1-3" </w:instrText>
      </w:r>
      <w:r w:rsidRPr="001F05DC">
        <w:fldChar w:fldCharType="separate"/>
      </w:r>
      <w:r w:rsidR="00E95A86">
        <w:rPr>
          <w:noProof/>
        </w:rPr>
        <w:t>1</w:t>
      </w:r>
      <w:r w:rsidR="00E95A86">
        <w:rPr>
          <w:rFonts w:asciiTheme="minorHAnsi" w:eastAsiaTheme="minorEastAsia" w:hAnsiTheme="minorHAnsi" w:cstheme="minorBidi"/>
          <w:b w:val="0"/>
          <w:caps w:val="0"/>
          <w:noProof/>
          <w:sz w:val="22"/>
          <w:szCs w:val="22"/>
          <w:lang w:eastAsia="en-GB"/>
        </w:rPr>
        <w:tab/>
      </w:r>
      <w:r w:rsidR="00E95A86">
        <w:rPr>
          <w:noProof/>
        </w:rPr>
        <w:t>Introduction</w:t>
      </w:r>
      <w:r w:rsidR="00E95A86">
        <w:rPr>
          <w:noProof/>
        </w:rPr>
        <w:tab/>
      </w:r>
      <w:r w:rsidR="00E95A86">
        <w:rPr>
          <w:noProof/>
        </w:rPr>
        <w:fldChar w:fldCharType="begin"/>
      </w:r>
      <w:r w:rsidR="00E95A86">
        <w:rPr>
          <w:noProof/>
        </w:rPr>
        <w:instrText xml:space="preserve"> PAGEREF _Toc132984486 \h </w:instrText>
      </w:r>
      <w:r w:rsidR="00E95A86">
        <w:rPr>
          <w:noProof/>
        </w:rPr>
      </w:r>
      <w:r w:rsidR="00E95A86">
        <w:rPr>
          <w:noProof/>
        </w:rPr>
        <w:fldChar w:fldCharType="separate"/>
      </w:r>
      <w:r w:rsidR="00E95A86">
        <w:rPr>
          <w:noProof/>
        </w:rPr>
        <w:t>5</w:t>
      </w:r>
      <w:r w:rsidR="00E95A86">
        <w:rPr>
          <w:noProof/>
        </w:rPr>
        <w:fldChar w:fldCharType="end"/>
      </w:r>
    </w:p>
    <w:p w14:paraId="19C5D2B6" w14:textId="5B5E75C9"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2</w:t>
      </w:r>
      <w:r>
        <w:rPr>
          <w:rFonts w:asciiTheme="minorHAnsi" w:eastAsiaTheme="minorEastAsia" w:hAnsiTheme="minorHAnsi" w:cstheme="minorBidi"/>
          <w:b w:val="0"/>
          <w:caps w:val="0"/>
          <w:noProof/>
          <w:sz w:val="22"/>
          <w:szCs w:val="22"/>
          <w:lang w:eastAsia="en-GB"/>
        </w:rPr>
        <w:tab/>
      </w:r>
      <w:r>
        <w:rPr>
          <w:noProof/>
        </w:rPr>
        <w:t>FDAS Functional Description</w:t>
      </w:r>
      <w:r>
        <w:rPr>
          <w:noProof/>
        </w:rPr>
        <w:tab/>
      </w:r>
      <w:r>
        <w:rPr>
          <w:noProof/>
        </w:rPr>
        <w:fldChar w:fldCharType="begin"/>
      </w:r>
      <w:r>
        <w:rPr>
          <w:noProof/>
        </w:rPr>
        <w:instrText xml:space="preserve"> PAGEREF _Toc132984487 \h </w:instrText>
      </w:r>
      <w:r>
        <w:rPr>
          <w:noProof/>
        </w:rPr>
      </w:r>
      <w:r>
        <w:rPr>
          <w:noProof/>
        </w:rPr>
        <w:fldChar w:fldCharType="separate"/>
      </w:r>
      <w:r>
        <w:rPr>
          <w:noProof/>
        </w:rPr>
        <w:t>6</w:t>
      </w:r>
      <w:r>
        <w:rPr>
          <w:noProof/>
        </w:rPr>
        <w:fldChar w:fldCharType="end"/>
      </w:r>
    </w:p>
    <w:p w14:paraId="55315F9E" w14:textId="538C9F95"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2.1</w:t>
      </w:r>
      <w:r>
        <w:rPr>
          <w:rFonts w:asciiTheme="minorHAnsi" w:eastAsiaTheme="minorEastAsia" w:hAnsiTheme="minorHAnsi" w:cstheme="minorBidi"/>
          <w:smallCaps w:val="0"/>
          <w:noProof/>
          <w:sz w:val="22"/>
          <w:szCs w:val="22"/>
          <w:lang w:eastAsia="en-GB"/>
        </w:rPr>
        <w:tab/>
      </w:r>
      <w:r>
        <w:rPr>
          <w:noProof/>
        </w:rPr>
        <w:t>FDAS Implementation Overview</w:t>
      </w:r>
      <w:r>
        <w:rPr>
          <w:noProof/>
        </w:rPr>
        <w:tab/>
      </w:r>
      <w:r>
        <w:rPr>
          <w:noProof/>
        </w:rPr>
        <w:fldChar w:fldCharType="begin"/>
      </w:r>
      <w:r>
        <w:rPr>
          <w:noProof/>
        </w:rPr>
        <w:instrText xml:space="preserve"> PAGEREF _Toc132984488 \h </w:instrText>
      </w:r>
      <w:r>
        <w:rPr>
          <w:noProof/>
        </w:rPr>
      </w:r>
      <w:r>
        <w:rPr>
          <w:noProof/>
        </w:rPr>
        <w:fldChar w:fldCharType="separate"/>
      </w:r>
      <w:r>
        <w:rPr>
          <w:noProof/>
        </w:rPr>
        <w:t>8</w:t>
      </w:r>
      <w:r>
        <w:rPr>
          <w:noProof/>
        </w:rPr>
        <w:fldChar w:fldCharType="end"/>
      </w:r>
    </w:p>
    <w:p w14:paraId="622E1686" w14:textId="3E38CF66"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2.1.1</w:t>
      </w:r>
      <w:r>
        <w:rPr>
          <w:rFonts w:asciiTheme="minorHAnsi" w:eastAsiaTheme="minorEastAsia" w:hAnsiTheme="minorHAnsi" w:cstheme="minorBidi"/>
          <w:i w:val="0"/>
          <w:noProof/>
          <w:sz w:val="22"/>
          <w:szCs w:val="22"/>
          <w:lang w:eastAsia="en-GB"/>
        </w:rPr>
        <w:tab/>
      </w:r>
      <w:r>
        <w:rPr>
          <w:noProof/>
        </w:rPr>
        <w:t>FDAS Design Scaling</w:t>
      </w:r>
      <w:r>
        <w:rPr>
          <w:noProof/>
        </w:rPr>
        <w:tab/>
      </w:r>
      <w:r>
        <w:rPr>
          <w:noProof/>
        </w:rPr>
        <w:fldChar w:fldCharType="begin"/>
      </w:r>
      <w:r>
        <w:rPr>
          <w:noProof/>
        </w:rPr>
        <w:instrText xml:space="preserve"> PAGEREF _Toc132984489 \h </w:instrText>
      </w:r>
      <w:r>
        <w:rPr>
          <w:noProof/>
        </w:rPr>
      </w:r>
      <w:r>
        <w:rPr>
          <w:noProof/>
        </w:rPr>
        <w:fldChar w:fldCharType="separate"/>
      </w:r>
      <w:r>
        <w:rPr>
          <w:noProof/>
        </w:rPr>
        <w:t>9</w:t>
      </w:r>
      <w:r>
        <w:rPr>
          <w:noProof/>
        </w:rPr>
        <w:fldChar w:fldCharType="end"/>
      </w:r>
    </w:p>
    <w:p w14:paraId="1D2302A0" w14:textId="7742389A"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sidRPr="007B1F04">
        <w:rPr>
          <w:noProof/>
          <w:color w:val="000000"/>
        </w:rPr>
        <w:t>2.1.2</w:t>
      </w:r>
      <w:r>
        <w:rPr>
          <w:rFonts w:asciiTheme="minorHAnsi" w:eastAsiaTheme="minorEastAsia" w:hAnsiTheme="minorHAnsi" w:cstheme="minorBidi"/>
          <w:i w:val="0"/>
          <w:noProof/>
          <w:sz w:val="22"/>
          <w:szCs w:val="22"/>
          <w:lang w:eastAsia="en-GB"/>
        </w:rPr>
        <w:tab/>
      </w:r>
      <w:r>
        <w:rPr>
          <w:noProof/>
        </w:rPr>
        <w:t>Theoretical DM Processing Time</w:t>
      </w:r>
      <w:r>
        <w:rPr>
          <w:noProof/>
        </w:rPr>
        <w:tab/>
      </w:r>
      <w:r>
        <w:rPr>
          <w:noProof/>
        </w:rPr>
        <w:fldChar w:fldCharType="begin"/>
      </w:r>
      <w:r>
        <w:rPr>
          <w:noProof/>
        </w:rPr>
        <w:instrText xml:space="preserve"> PAGEREF _Toc132984490 \h </w:instrText>
      </w:r>
      <w:r>
        <w:rPr>
          <w:noProof/>
        </w:rPr>
      </w:r>
      <w:r>
        <w:rPr>
          <w:noProof/>
        </w:rPr>
        <w:fldChar w:fldCharType="separate"/>
      </w:r>
      <w:r>
        <w:rPr>
          <w:noProof/>
        </w:rPr>
        <w:t>14</w:t>
      </w:r>
      <w:r>
        <w:rPr>
          <w:noProof/>
        </w:rPr>
        <w:fldChar w:fldCharType="end"/>
      </w:r>
    </w:p>
    <w:p w14:paraId="632875D6" w14:textId="61E7C95A"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2.1.3</w:t>
      </w:r>
      <w:r>
        <w:rPr>
          <w:rFonts w:asciiTheme="minorHAnsi" w:eastAsiaTheme="minorEastAsia" w:hAnsiTheme="minorHAnsi" w:cstheme="minorBidi"/>
          <w:i w:val="0"/>
          <w:noProof/>
          <w:sz w:val="22"/>
          <w:szCs w:val="22"/>
          <w:lang w:eastAsia="en-GB"/>
        </w:rPr>
        <w:tab/>
      </w:r>
      <w:r>
        <w:rPr>
          <w:noProof/>
        </w:rPr>
        <w:t>Processing Flow for this FDAS Implementation</w:t>
      </w:r>
      <w:r>
        <w:rPr>
          <w:noProof/>
        </w:rPr>
        <w:tab/>
      </w:r>
      <w:r>
        <w:rPr>
          <w:noProof/>
        </w:rPr>
        <w:fldChar w:fldCharType="begin"/>
      </w:r>
      <w:r>
        <w:rPr>
          <w:noProof/>
        </w:rPr>
        <w:instrText xml:space="preserve"> PAGEREF _Toc132984491 \h </w:instrText>
      </w:r>
      <w:r>
        <w:rPr>
          <w:noProof/>
        </w:rPr>
      </w:r>
      <w:r>
        <w:rPr>
          <w:noProof/>
        </w:rPr>
        <w:fldChar w:fldCharType="separate"/>
      </w:r>
      <w:r>
        <w:rPr>
          <w:noProof/>
        </w:rPr>
        <w:t>22</w:t>
      </w:r>
      <w:r>
        <w:rPr>
          <w:noProof/>
        </w:rPr>
        <w:fldChar w:fldCharType="end"/>
      </w:r>
    </w:p>
    <w:p w14:paraId="223D780C" w14:textId="3AECCA9A"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2.1.4</w:t>
      </w:r>
      <w:r>
        <w:rPr>
          <w:rFonts w:asciiTheme="minorHAnsi" w:eastAsiaTheme="minorEastAsia" w:hAnsiTheme="minorHAnsi" w:cstheme="minorBidi"/>
          <w:i w:val="0"/>
          <w:noProof/>
          <w:sz w:val="22"/>
          <w:szCs w:val="22"/>
          <w:lang w:eastAsia="en-GB"/>
        </w:rPr>
        <w:tab/>
      </w:r>
      <w:r>
        <w:rPr>
          <w:noProof/>
        </w:rPr>
        <w:t>Programming Guide</w:t>
      </w:r>
      <w:r>
        <w:rPr>
          <w:noProof/>
        </w:rPr>
        <w:tab/>
      </w:r>
      <w:r>
        <w:rPr>
          <w:noProof/>
        </w:rPr>
        <w:fldChar w:fldCharType="begin"/>
      </w:r>
      <w:r>
        <w:rPr>
          <w:noProof/>
        </w:rPr>
        <w:instrText xml:space="preserve"> PAGEREF _Toc132984492 \h </w:instrText>
      </w:r>
      <w:r>
        <w:rPr>
          <w:noProof/>
        </w:rPr>
      </w:r>
      <w:r>
        <w:rPr>
          <w:noProof/>
        </w:rPr>
        <w:fldChar w:fldCharType="separate"/>
      </w:r>
      <w:r>
        <w:rPr>
          <w:noProof/>
        </w:rPr>
        <w:t>24</w:t>
      </w:r>
      <w:r>
        <w:rPr>
          <w:noProof/>
        </w:rPr>
        <w:fldChar w:fldCharType="end"/>
      </w:r>
    </w:p>
    <w:p w14:paraId="2B332E04" w14:textId="2A4ED46B"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2.1.5</w:t>
      </w:r>
      <w:r>
        <w:rPr>
          <w:rFonts w:asciiTheme="minorHAnsi" w:eastAsiaTheme="minorEastAsia" w:hAnsiTheme="minorHAnsi" w:cstheme="minorBidi"/>
          <w:i w:val="0"/>
          <w:noProof/>
          <w:sz w:val="22"/>
          <w:szCs w:val="22"/>
          <w:lang w:eastAsia="en-GB"/>
        </w:rPr>
        <w:tab/>
      </w:r>
      <w:r>
        <w:rPr>
          <w:noProof/>
        </w:rPr>
        <w:t>Design Requirement Tag Compliance</w:t>
      </w:r>
      <w:r>
        <w:rPr>
          <w:noProof/>
        </w:rPr>
        <w:tab/>
      </w:r>
      <w:r>
        <w:rPr>
          <w:noProof/>
        </w:rPr>
        <w:fldChar w:fldCharType="begin"/>
      </w:r>
      <w:r>
        <w:rPr>
          <w:noProof/>
        </w:rPr>
        <w:instrText xml:space="preserve"> PAGEREF _Toc132984493 \h </w:instrText>
      </w:r>
      <w:r>
        <w:rPr>
          <w:noProof/>
        </w:rPr>
      </w:r>
      <w:r>
        <w:rPr>
          <w:noProof/>
        </w:rPr>
        <w:fldChar w:fldCharType="separate"/>
      </w:r>
      <w:r>
        <w:rPr>
          <w:noProof/>
        </w:rPr>
        <w:t>30</w:t>
      </w:r>
      <w:r>
        <w:rPr>
          <w:noProof/>
        </w:rPr>
        <w:fldChar w:fldCharType="end"/>
      </w:r>
    </w:p>
    <w:p w14:paraId="65791822" w14:textId="406DB764"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3</w:t>
      </w:r>
      <w:r>
        <w:rPr>
          <w:rFonts w:asciiTheme="minorHAnsi" w:eastAsiaTheme="minorEastAsia" w:hAnsiTheme="minorHAnsi" w:cstheme="minorBidi"/>
          <w:b w:val="0"/>
          <w:caps w:val="0"/>
          <w:noProof/>
          <w:sz w:val="22"/>
          <w:szCs w:val="22"/>
          <w:lang w:eastAsia="en-GB"/>
        </w:rPr>
        <w:tab/>
      </w:r>
      <w:r>
        <w:rPr>
          <w:noProof/>
        </w:rPr>
        <w:t>FDAS Clocking Architecture</w:t>
      </w:r>
      <w:r>
        <w:rPr>
          <w:noProof/>
        </w:rPr>
        <w:tab/>
      </w:r>
      <w:r>
        <w:rPr>
          <w:noProof/>
        </w:rPr>
        <w:fldChar w:fldCharType="begin"/>
      </w:r>
      <w:r>
        <w:rPr>
          <w:noProof/>
        </w:rPr>
        <w:instrText xml:space="preserve"> PAGEREF _Toc132984494 \h </w:instrText>
      </w:r>
      <w:r>
        <w:rPr>
          <w:noProof/>
        </w:rPr>
      </w:r>
      <w:r>
        <w:rPr>
          <w:noProof/>
        </w:rPr>
        <w:fldChar w:fldCharType="separate"/>
      </w:r>
      <w:r>
        <w:rPr>
          <w:noProof/>
        </w:rPr>
        <w:t>38</w:t>
      </w:r>
      <w:r>
        <w:rPr>
          <w:noProof/>
        </w:rPr>
        <w:fldChar w:fldCharType="end"/>
      </w:r>
    </w:p>
    <w:p w14:paraId="719FB188" w14:textId="36F5BFB5"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4</w:t>
      </w:r>
      <w:r>
        <w:rPr>
          <w:rFonts w:asciiTheme="minorHAnsi" w:eastAsiaTheme="minorEastAsia" w:hAnsiTheme="minorHAnsi" w:cstheme="minorBidi"/>
          <w:b w:val="0"/>
          <w:caps w:val="0"/>
          <w:noProof/>
          <w:sz w:val="22"/>
          <w:szCs w:val="22"/>
          <w:lang w:eastAsia="en-GB"/>
        </w:rPr>
        <w:tab/>
      </w:r>
      <w:r>
        <w:rPr>
          <w:noProof/>
        </w:rPr>
        <w:t>FDAS Reset Architecture</w:t>
      </w:r>
      <w:r>
        <w:rPr>
          <w:noProof/>
        </w:rPr>
        <w:tab/>
      </w:r>
      <w:r>
        <w:rPr>
          <w:noProof/>
        </w:rPr>
        <w:fldChar w:fldCharType="begin"/>
      </w:r>
      <w:r>
        <w:rPr>
          <w:noProof/>
        </w:rPr>
        <w:instrText xml:space="preserve"> PAGEREF _Toc132984495 \h </w:instrText>
      </w:r>
      <w:r>
        <w:rPr>
          <w:noProof/>
        </w:rPr>
      </w:r>
      <w:r>
        <w:rPr>
          <w:noProof/>
        </w:rPr>
        <w:fldChar w:fldCharType="separate"/>
      </w:r>
      <w:r>
        <w:rPr>
          <w:noProof/>
        </w:rPr>
        <w:t>40</w:t>
      </w:r>
      <w:r>
        <w:rPr>
          <w:noProof/>
        </w:rPr>
        <w:fldChar w:fldCharType="end"/>
      </w:r>
    </w:p>
    <w:p w14:paraId="166A9ECD" w14:textId="39C0888E"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5</w:t>
      </w:r>
      <w:r>
        <w:rPr>
          <w:rFonts w:asciiTheme="minorHAnsi" w:eastAsiaTheme="minorEastAsia" w:hAnsiTheme="minorHAnsi" w:cstheme="minorBidi"/>
          <w:b w:val="0"/>
          <w:caps w:val="0"/>
          <w:noProof/>
          <w:sz w:val="22"/>
          <w:szCs w:val="22"/>
          <w:lang w:eastAsia="en-GB"/>
        </w:rPr>
        <w:tab/>
      </w:r>
      <w:r>
        <w:rPr>
          <w:noProof/>
        </w:rPr>
        <w:t>FDAS FPGA Pinout</w:t>
      </w:r>
      <w:r>
        <w:rPr>
          <w:noProof/>
        </w:rPr>
        <w:tab/>
      </w:r>
      <w:r>
        <w:rPr>
          <w:noProof/>
        </w:rPr>
        <w:fldChar w:fldCharType="begin"/>
      </w:r>
      <w:r>
        <w:rPr>
          <w:noProof/>
        </w:rPr>
        <w:instrText xml:space="preserve"> PAGEREF _Toc132984496 \h </w:instrText>
      </w:r>
      <w:r>
        <w:rPr>
          <w:noProof/>
        </w:rPr>
      </w:r>
      <w:r>
        <w:rPr>
          <w:noProof/>
        </w:rPr>
        <w:fldChar w:fldCharType="separate"/>
      </w:r>
      <w:r>
        <w:rPr>
          <w:noProof/>
        </w:rPr>
        <w:t>42</w:t>
      </w:r>
      <w:r>
        <w:rPr>
          <w:noProof/>
        </w:rPr>
        <w:fldChar w:fldCharType="end"/>
      </w:r>
    </w:p>
    <w:p w14:paraId="135AE3A2" w14:textId="32231B04"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6</w:t>
      </w:r>
      <w:r>
        <w:rPr>
          <w:rFonts w:asciiTheme="minorHAnsi" w:eastAsiaTheme="minorEastAsia" w:hAnsiTheme="minorHAnsi" w:cstheme="minorBidi"/>
          <w:b w:val="0"/>
          <w:caps w:val="0"/>
          <w:noProof/>
          <w:sz w:val="22"/>
          <w:szCs w:val="22"/>
          <w:lang w:eastAsia="en-GB"/>
        </w:rPr>
        <w:tab/>
      </w:r>
      <w:r>
        <w:rPr>
          <w:noProof/>
        </w:rPr>
        <w:t>External DDR4 SDRAM Memory Organisation</w:t>
      </w:r>
      <w:r>
        <w:rPr>
          <w:noProof/>
        </w:rPr>
        <w:tab/>
      </w:r>
      <w:r>
        <w:rPr>
          <w:noProof/>
        </w:rPr>
        <w:fldChar w:fldCharType="begin"/>
      </w:r>
      <w:r>
        <w:rPr>
          <w:noProof/>
        </w:rPr>
        <w:instrText xml:space="preserve"> PAGEREF _Toc132984497 \h </w:instrText>
      </w:r>
      <w:r>
        <w:rPr>
          <w:noProof/>
        </w:rPr>
      </w:r>
      <w:r>
        <w:rPr>
          <w:noProof/>
        </w:rPr>
        <w:fldChar w:fldCharType="separate"/>
      </w:r>
      <w:r>
        <w:rPr>
          <w:noProof/>
        </w:rPr>
        <w:t>56</w:t>
      </w:r>
      <w:r>
        <w:rPr>
          <w:noProof/>
        </w:rPr>
        <w:fldChar w:fldCharType="end"/>
      </w:r>
    </w:p>
    <w:p w14:paraId="20DB8A6E" w14:textId="2232F66C"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6.1</w:t>
      </w:r>
      <w:r>
        <w:rPr>
          <w:rFonts w:asciiTheme="minorHAnsi" w:eastAsiaTheme="minorEastAsia" w:hAnsiTheme="minorHAnsi" w:cstheme="minorBidi"/>
          <w:smallCaps w:val="0"/>
          <w:noProof/>
          <w:sz w:val="22"/>
          <w:szCs w:val="22"/>
          <w:lang w:eastAsia="en-GB"/>
        </w:rPr>
        <w:tab/>
      </w:r>
      <w:r>
        <w:rPr>
          <w:noProof/>
        </w:rPr>
        <w:t>Input Samples for a DM</w:t>
      </w:r>
      <w:r>
        <w:rPr>
          <w:noProof/>
        </w:rPr>
        <w:tab/>
      </w:r>
      <w:r>
        <w:rPr>
          <w:noProof/>
        </w:rPr>
        <w:fldChar w:fldCharType="begin"/>
      </w:r>
      <w:r>
        <w:rPr>
          <w:noProof/>
        </w:rPr>
        <w:instrText xml:space="preserve"> PAGEREF _Toc132984498 \h </w:instrText>
      </w:r>
      <w:r>
        <w:rPr>
          <w:noProof/>
        </w:rPr>
      </w:r>
      <w:r>
        <w:rPr>
          <w:noProof/>
        </w:rPr>
        <w:fldChar w:fldCharType="separate"/>
      </w:r>
      <w:r>
        <w:rPr>
          <w:noProof/>
        </w:rPr>
        <w:t>57</w:t>
      </w:r>
      <w:r>
        <w:rPr>
          <w:noProof/>
        </w:rPr>
        <w:fldChar w:fldCharType="end"/>
      </w:r>
    </w:p>
    <w:p w14:paraId="215A69DE" w14:textId="0AFD9104"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6.1.1</w:t>
      </w:r>
      <w:r>
        <w:rPr>
          <w:rFonts w:asciiTheme="minorHAnsi" w:eastAsiaTheme="minorEastAsia" w:hAnsiTheme="minorHAnsi" w:cstheme="minorBidi"/>
          <w:i w:val="0"/>
          <w:noProof/>
          <w:sz w:val="22"/>
          <w:szCs w:val="22"/>
          <w:lang w:eastAsia="en-GB"/>
        </w:rPr>
        <w:tab/>
      </w:r>
      <w:r>
        <w:rPr>
          <w:noProof/>
        </w:rPr>
        <w:t>Point A: DM Samples: PC/Computer &lt;&gt; PCIe Hard IP Macro</w:t>
      </w:r>
      <w:r>
        <w:rPr>
          <w:noProof/>
        </w:rPr>
        <w:tab/>
      </w:r>
      <w:r>
        <w:rPr>
          <w:noProof/>
        </w:rPr>
        <w:fldChar w:fldCharType="begin"/>
      </w:r>
      <w:r>
        <w:rPr>
          <w:noProof/>
        </w:rPr>
        <w:instrText xml:space="preserve"> PAGEREF _Toc132984499 \h </w:instrText>
      </w:r>
      <w:r>
        <w:rPr>
          <w:noProof/>
        </w:rPr>
      </w:r>
      <w:r>
        <w:rPr>
          <w:noProof/>
        </w:rPr>
        <w:fldChar w:fldCharType="separate"/>
      </w:r>
      <w:r>
        <w:rPr>
          <w:noProof/>
        </w:rPr>
        <w:t>57</w:t>
      </w:r>
      <w:r>
        <w:rPr>
          <w:noProof/>
        </w:rPr>
        <w:fldChar w:fldCharType="end"/>
      </w:r>
    </w:p>
    <w:p w14:paraId="249C1D33" w14:textId="3612CDDE"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6.1.2</w:t>
      </w:r>
      <w:r>
        <w:rPr>
          <w:rFonts w:asciiTheme="minorHAnsi" w:eastAsiaTheme="minorEastAsia" w:hAnsiTheme="minorHAnsi" w:cstheme="minorBidi"/>
          <w:i w:val="0"/>
          <w:noProof/>
          <w:sz w:val="22"/>
          <w:szCs w:val="22"/>
          <w:lang w:eastAsia="en-GB"/>
        </w:rPr>
        <w:tab/>
      </w:r>
      <w:r>
        <w:rPr>
          <w:noProof/>
        </w:rPr>
        <w:t>Point B: DM Samples: PCIe Hard IP Macro &lt;&gt; DDRIF2</w:t>
      </w:r>
      <w:r>
        <w:rPr>
          <w:noProof/>
        </w:rPr>
        <w:tab/>
      </w:r>
      <w:r>
        <w:rPr>
          <w:noProof/>
        </w:rPr>
        <w:fldChar w:fldCharType="begin"/>
      </w:r>
      <w:r>
        <w:rPr>
          <w:noProof/>
        </w:rPr>
        <w:instrText xml:space="preserve"> PAGEREF _Toc132984500 \h </w:instrText>
      </w:r>
      <w:r>
        <w:rPr>
          <w:noProof/>
        </w:rPr>
      </w:r>
      <w:r>
        <w:rPr>
          <w:noProof/>
        </w:rPr>
        <w:fldChar w:fldCharType="separate"/>
      </w:r>
      <w:r>
        <w:rPr>
          <w:noProof/>
        </w:rPr>
        <w:t>58</w:t>
      </w:r>
      <w:r>
        <w:rPr>
          <w:noProof/>
        </w:rPr>
        <w:fldChar w:fldCharType="end"/>
      </w:r>
    </w:p>
    <w:p w14:paraId="1419062C" w14:textId="03FA9F7D"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6.1.3</w:t>
      </w:r>
      <w:r>
        <w:rPr>
          <w:rFonts w:asciiTheme="minorHAnsi" w:eastAsiaTheme="minorEastAsia" w:hAnsiTheme="minorHAnsi" w:cstheme="minorBidi"/>
          <w:i w:val="0"/>
          <w:noProof/>
          <w:sz w:val="22"/>
          <w:szCs w:val="22"/>
          <w:lang w:eastAsia="en-GB"/>
        </w:rPr>
        <w:tab/>
      </w:r>
      <w:r>
        <w:rPr>
          <w:noProof/>
        </w:rPr>
        <w:t>Point C: DM Samples: DDRIF2 &lt;&gt; DDR CONTROLLER / CLD</w:t>
      </w:r>
      <w:r>
        <w:rPr>
          <w:noProof/>
        </w:rPr>
        <w:tab/>
      </w:r>
      <w:r>
        <w:rPr>
          <w:noProof/>
        </w:rPr>
        <w:fldChar w:fldCharType="begin"/>
      </w:r>
      <w:r>
        <w:rPr>
          <w:noProof/>
        </w:rPr>
        <w:instrText xml:space="preserve"> PAGEREF _Toc132984501 \h </w:instrText>
      </w:r>
      <w:r>
        <w:rPr>
          <w:noProof/>
        </w:rPr>
      </w:r>
      <w:r>
        <w:rPr>
          <w:noProof/>
        </w:rPr>
        <w:fldChar w:fldCharType="separate"/>
      </w:r>
      <w:r>
        <w:rPr>
          <w:noProof/>
        </w:rPr>
        <w:t>58</w:t>
      </w:r>
      <w:r>
        <w:rPr>
          <w:noProof/>
        </w:rPr>
        <w:fldChar w:fldCharType="end"/>
      </w:r>
    </w:p>
    <w:p w14:paraId="1F0E74E4" w14:textId="2D443465"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6.1.4</w:t>
      </w:r>
      <w:r>
        <w:rPr>
          <w:rFonts w:asciiTheme="minorHAnsi" w:eastAsiaTheme="minorEastAsia" w:hAnsiTheme="minorHAnsi" w:cstheme="minorBidi"/>
          <w:i w:val="0"/>
          <w:noProof/>
          <w:sz w:val="22"/>
          <w:szCs w:val="22"/>
          <w:lang w:eastAsia="en-GB"/>
        </w:rPr>
        <w:tab/>
      </w:r>
      <w:r>
        <w:rPr>
          <w:noProof/>
        </w:rPr>
        <w:t>Point D: DM Samples: DDR CONTROLLER &lt;&gt; SDRAM</w:t>
      </w:r>
      <w:r>
        <w:rPr>
          <w:noProof/>
        </w:rPr>
        <w:tab/>
      </w:r>
      <w:r>
        <w:rPr>
          <w:noProof/>
        </w:rPr>
        <w:fldChar w:fldCharType="begin"/>
      </w:r>
      <w:r>
        <w:rPr>
          <w:noProof/>
        </w:rPr>
        <w:instrText xml:space="preserve"> PAGEREF _Toc132984502 \h </w:instrText>
      </w:r>
      <w:r>
        <w:rPr>
          <w:noProof/>
        </w:rPr>
      </w:r>
      <w:r>
        <w:rPr>
          <w:noProof/>
        </w:rPr>
        <w:fldChar w:fldCharType="separate"/>
      </w:r>
      <w:r>
        <w:rPr>
          <w:noProof/>
        </w:rPr>
        <w:t>59</w:t>
      </w:r>
      <w:r>
        <w:rPr>
          <w:noProof/>
        </w:rPr>
        <w:fldChar w:fldCharType="end"/>
      </w:r>
    </w:p>
    <w:p w14:paraId="08A71D6E" w14:textId="72C22D15"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6.2</w:t>
      </w:r>
      <w:r>
        <w:rPr>
          <w:rFonts w:asciiTheme="minorHAnsi" w:eastAsiaTheme="minorEastAsia" w:hAnsiTheme="minorHAnsi" w:cstheme="minorBidi"/>
          <w:smallCaps w:val="0"/>
          <w:noProof/>
          <w:sz w:val="22"/>
          <w:szCs w:val="22"/>
          <w:lang w:eastAsia="en-GB"/>
        </w:rPr>
        <w:tab/>
      </w:r>
      <w:r>
        <w:rPr>
          <w:noProof/>
        </w:rPr>
        <w:t>Convolution Results for a DM (FOP)</w:t>
      </w:r>
      <w:r>
        <w:rPr>
          <w:noProof/>
        </w:rPr>
        <w:tab/>
      </w:r>
      <w:r>
        <w:rPr>
          <w:noProof/>
        </w:rPr>
        <w:fldChar w:fldCharType="begin"/>
      </w:r>
      <w:r>
        <w:rPr>
          <w:noProof/>
        </w:rPr>
        <w:instrText xml:space="preserve"> PAGEREF _Toc132984503 \h </w:instrText>
      </w:r>
      <w:r>
        <w:rPr>
          <w:noProof/>
        </w:rPr>
      </w:r>
      <w:r>
        <w:rPr>
          <w:noProof/>
        </w:rPr>
        <w:fldChar w:fldCharType="separate"/>
      </w:r>
      <w:r>
        <w:rPr>
          <w:noProof/>
        </w:rPr>
        <w:t>60</w:t>
      </w:r>
      <w:r>
        <w:rPr>
          <w:noProof/>
        </w:rPr>
        <w:fldChar w:fldCharType="end"/>
      </w:r>
    </w:p>
    <w:p w14:paraId="0E20CD32" w14:textId="1BC67940"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6.2.1</w:t>
      </w:r>
      <w:r>
        <w:rPr>
          <w:rFonts w:asciiTheme="minorHAnsi" w:eastAsiaTheme="minorEastAsia" w:hAnsiTheme="minorHAnsi" w:cstheme="minorBidi"/>
          <w:i w:val="0"/>
          <w:noProof/>
          <w:sz w:val="22"/>
          <w:szCs w:val="22"/>
          <w:lang w:eastAsia="en-GB"/>
        </w:rPr>
        <w:tab/>
      </w:r>
      <w:r>
        <w:rPr>
          <w:noProof/>
        </w:rPr>
        <w:t>Point F: FOP: DDRIF2 &lt;&gt; CONV/HSUM/DDR CONTROLLER</w:t>
      </w:r>
      <w:r>
        <w:rPr>
          <w:noProof/>
        </w:rPr>
        <w:tab/>
      </w:r>
      <w:r>
        <w:rPr>
          <w:noProof/>
        </w:rPr>
        <w:fldChar w:fldCharType="begin"/>
      </w:r>
      <w:r>
        <w:rPr>
          <w:noProof/>
        </w:rPr>
        <w:instrText xml:space="preserve"> PAGEREF _Toc132984504 \h </w:instrText>
      </w:r>
      <w:r>
        <w:rPr>
          <w:noProof/>
        </w:rPr>
      </w:r>
      <w:r>
        <w:rPr>
          <w:noProof/>
        </w:rPr>
        <w:fldChar w:fldCharType="separate"/>
      </w:r>
      <w:r>
        <w:rPr>
          <w:noProof/>
        </w:rPr>
        <w:t>61</w:t>
      </w:r>
      <w:r>
        <w:rPr>
          <w:noProof/>
        </w:rPr>
        <w:fldChar w:fldCharType="end"/>
      </w:r>
    </w:p>
    <w:p w14:paraId="1B6CAE8A" w14:textId="090CC996"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6.2.2</w:t>
      </w:r>
      <w:r>
        <w:rPr>
          <w:rFonts w:asciiTheme="minorHAnsi" w:eastAsiaTheme="minorEastAsia" w:hAnsiTheme="minorHAnsi" w:cstheme="minorBidi"/>
          <w:i w:val="0"/>
          <w:noProof/>
          <w:sz w:val="22"/>
          <w:szCs w:val="22"/>
          <w:lang w:eastAsia="en-GB"/>
        </w:rPr>
        <w:tab/>
      </w:r>
      <w:r>
        <w:rPr>
          <w:noProof/>
        </w:rPr>
        <w:t>Point H: FOP: DDR CONTROLLER &lt;&gt; SDRAM</w:t>
      </w:r>
      <w:r>
        <w:rPr>
          <w:noProof/>
        </w:rPr>
        <w:tab/>
      </w:r>
      <w:r>
        <w:rPr>
          <w:noProof/>
        </w:rPr>
        <w:fldChar w:fldCharType="begin"/>
      </w:r>
      <w:r>
        <w:rPr>
          <w:noProof/>
        </w:rPr>
        <w:instrText xml:space="preserve"> PAGEREF _Toc132984505 \h </w:instrText>
      </w:r>
      <w:r>
        <w:rPr>
          <w:noProof/>
        </w:rPr>
      </w:r>
      <w:r>
        <w:rPr>
          <w:noProof/>
        </w:rPr>
        <w:fldChar w:fldCharType="separate"/>
      </w:r>
      <w:r>
        <w:rPr>
          <w:noProof/>
        </w:rPr>
        <w:t>62</w:t>
      </w:r>
      <w:r>
        <w:rPr>
          <w:noProof/>
        </w:rPr>
        <w:fldChar w:fldCharType="end"/>
      </w:r>
    </w:p>
    <w:p w14:paraId="3370A087" w14:textId="776B9CD2"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6.2.3</w:t>
      </w:r>
      <w:r>
        <w:rPr>
          <w:rFonts w:asciiTheme="minorHAnsi" w:eastAsiaTheme="minorEastAsia" w:hAnsiTheme="minorHAnsi" w:cstheme="minorBidi"/>
          <w:i w:val="0"/>
          <w:noProof/>
          <w:sz w:val="22"/>
          <w:szCs w:val="22"/>
          <w:lang w:eastAsia="en-GB"/>
        </w:rPr>
        <w:tab/>
      </w:r>
      <w:r>
        <w:rPr>
          <w:noProof/>
        </w:rPr>
        <w:t>Point J: FOP: DDR CONTROLLER &lt;&gt; SDRAM</w:t>
      </w:r>
      <w:r>
        <w:rPr>
          <w:noProof/>
        </w:rPr>
        <w:tab/>
      </w:r>
      <w:r>
        <w:rPr>
          <w:noProof/>
        </w:rPr>
        <w:fldChar w:fldCharType="begin"/>
      </w:r>
      <w:r>
        <w:rPr>
          <w:noProof/>
        </w:rPr>
        <w:instrText xml:space="preserve"> PAGEREF _Toc132984506 \h </w:instrText>
      </w:r>
      <w:r>
        <w:rPr>
          <w:noProof/>
        </w:rPr>
      </w:r>
      <w:r>
        <w:rPr>
          <w:noProof/>
        </w:rPr>
        <w:fldChar w:fldCharType="separate"/>
      </w:r>
      <w:r>
        <w:rPr>
          <w:noProof/>
        </w:rPr>
        <w:t>64</w:t>
      </w:r>
      <w:r>
        <w:rPr>
          <w:noProof/>
        </w:rPr>
        <w:fldChar w:fldCharType="end"/>
      </w:r>
    </w:p>
    <w:p w14:paraId="02CB1DF5" w14:textId="037C84DE"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6.2.4</w:t>
      </w:r>
      <w:r>
        <w:rPr>
          <w:rFonts w:asciiTheme="minorHAnsi" w:eastAsiaTheme="minorEastAsia" w:hAnsiTheme="minorHAnsi" w:cstheme="minorBidi"/>
          <w:i w:val="0"/>
          <w:noProof/>
          <w:sz w:val="22"/>
          <w:szCs w:val="22"/>
          <w:lang w:eastAsia="en-GB"/>
        </w:rPr>
        <w:tab/>
      </w:r>
      <w:r>
        <w:rPr>
          <w:noProof/>
        </w:rPr>
        <w:t>Point K: FOP: DDRIF2 &lt;&gt; PCIe Hard IP Macro</w:t>
      </w:r>
      <w:r>
        <w:rPr>
          <w:noProof/>
        </w:rPr>
        <w:tab/>
      </w:r>
      <w:r>
        <w:rPr>
          <w:noProof/>
        </w:rPr>
        <w:fldChar w:fldCharType="begin"/>
      </w:r>
      <w:r>
        <w:rPr>
          <w:noProof/>
        </w:rPr>
        <w:instrText xml:space="preserve"> PAGEREF _Toc132984507 \h </w:instrText>
      </w:r>
      <w:r>
        <w:rPr>
          <w:noProof/>
        </w:rPr>
      </w:r>
      <w:r>
        <w:rPr>
          <w:noProof/>
        </w:rPr>
        <w:fldChar w:fldCharType="separate"/>
      </w:r>
      <w:r>
        <w:rPr>
          <w:noProof/>
        </w:rPr>
        <w:t>65</w:t>
      </w:r>
      <w:r>
        <w:rPr>
          <w:noProof/>
        </w:rPr>
        <w:fldChar w:fldCharType="end"/>
      </w:r>
    </w:p>
    <w:p w14:paraId="4548FB59" w14:textId="1CC69C6E"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6.2.5</w:t>
      </w:r>
      <w:r>
        <w:rPr>
          <w:rFonts w:asciiTheme="minorHAnsi" w:eastAsiaTheme="minorEastAsia" w:hAnsiTheme="minorHAnsi" w:cstheme="minorBidi"/>
          <w:i w:val="0"/>
          <w:noProof/>
          <w:sz w:val="22"/>
          <w:szCs w:val="22"/>
          <w:lang w:eastAsia="en-GB"/>
        </w:rPr>
        <w:tab/>
      </w:r>
      <w:r>
        <w:rPr>
          <w:noProof/>
        </w:rPr>
        <w:t>Point L: FOP: PCIe Hard IP Macro &lt;&gt; PC/Computer</w:t>
      </w:r>
      <w:r>
        <w:rPr>
          <w:noProof/>
        </w:rPr>
        <w:tab/>
      </w:r>
      <w:r>
        <w:rPr>
          <w:noProof/>
        </w:rPr>
        <w:fldChar w:fldCharType="begin"/>
      </w:r>
      <w:r>
        <w:rPr>
          <w:noProof/>
        </w:rPr>
        <w:instrText xml:space="preserve"> PAGEREF _Toc132984508 \h </w:instrText>
      </w:r>
      <w:r>
        <w:rPr>
          <w:noProof/>
        </w:rPr>
      </w:r>
      <w:r>
        <w:rPr>
          <w:noProof/>
        </w:rPr>
        <w:fldChar w:fldCharType="separate"/>
      </w:r>
      <w:r>
        <w:rPr>
          <w:noProof/>
        </w:rPr>
        <w:t>67</w:t>
      </w:r>
      <w:r>
        <w:rPr>
          <w:noProof/>
        </w:rPr>
        <w:fldChar w:fldCharType="end"/>
      </w:r>
    </w:p>
    <w:p w14:paraId="1BDF59C8" w14:textId="44CBD6E2"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7</w:t>
      </w:r>
      <w:r>
        <w:rPr>
          <w:rFonts w:asciiTheme="minorHAnsi" w:eastAsiaTheme="minorEastAsia" w:hAnsiTheme="minorHAnsi" w:cstheme="minorBidi"/>
          <w:b w:val="0"/>
          <w:caps w:val="0"/>
          <w:noProof/>
          <w:sz w:val="22"/>
          <w:szCs w:val="22"/>
          <w:lang w:eastAsia="en-GB"/>
        </w:rPr>
        <w:tab/>
      </w:r>
      <w:r>
        <w:rPr>
          <w:noProof/>
        </w:rPr>
        <w:t>FDAS MCI Memory mapped Interface</w:t>
      </w:r>
      <w:r>
        <w:rPr>
          <w:noProof/>
        </w:rPr>
        <w:tab/>
      </w:r>
      <w:r>
        <w:rPr>
          <w:noProof/>
        </w:rPr>
        <w:fldChar w:fldCharType="begin"/>
      </w:r>
      <w:r>
        <w:rPr>
          <w:noProof/>
        </w:rPr>
        <w:instrText xml:space="preserve"> PAGEREF _Toc132984509 \h </w:instrText>
      </w:r>
      <w:r>
        <w:rPr>
          <w:noProof/>
        </w:rPr>
      </w:r>
      <w:r>
        <w:rPr>
          <w:noProof/>
        </w:rPr>
        <w:fldChar w:fldCharType="separate"/>
      </w:r>
      <w:r>
        <w:rPr>
          <w:noProof/>
        </w:rPr>
        <w:t>73</w:t>
      </w:r>
      <w:r>
        <w:rPr>
          <w:noProof/>
        </w:rPr>
        <w:fldChar w:fldCharType="end"/>
      </w:r>
    </w:p>
    <w:p w14:paraId="62840CF8" w14:textId="498FF25C"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7.1</w:t>
      </w:r>
      <w:r>
        <w:rPr>
          <w:rFonts w:asciiTheme="minorHAnsi" w:eastAsiaTheme="minorEastAsia" w:hAnsiTheme="minorHAnsi" w:cstheme="minorBidi"/>
          <w:smallCaps w:val="0"/>
          <w:noProof/>
          <w:sz w:val="22"/>
          <w:szCs w:val="22"/>
          <w:lang w:eastAsia="en-GB"/>
        </w:rPr>
        <w:tab/>
      </w:r>
      <w:r>
        <w:rPr>
          <w:noProof/>
        </w:rPr>
        <w:t>Address Decode</w:t>
      </w:r>
      <w:r>
        <w:rPr>
          <w:noProof/>
        </w:rPr>
        <w:tab/>
      </w:r>
      <w:r>
        <w:rPr>
          <w:noProof/>
        </w:rPr>
        <w:fldChar w:fldCharType="begin"/>
      </w:r>
      <w:r>
        <w:rPr>
          <w:noProof/>
        </w:rPr>
        <w:instrText xml:space="preserve"> PAGEREF _Toc132984510 \h </w:instrText>
      </w:r>
      <w:r>
        <w:rPr>
          <w:noProof/>
        </w:rPr>
      </w:r>
      <w:r>
        <w:rPr>
          <w:noProof/>
        </w:rPr>
        <w:fldChar w:fldCharType="separate"/>
      </w:r>
      <w:r>
        <w:rPr>
          <w:noProof/>
        </w:rPr>
        <w:t>73</w:t>
      </w:r>
      <w:r>
        <w:rPr>
          <w:noProof/>
        </w:rPr>
        <w:fldChar w:fldCharType="end"/>
      </w:r>
    </w:p>
    <w:p w14:paraId="7EF27296" w14:textId="09B2EFC5"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7.2</w:t>
      </w:r>
      <w:r>
        <w:rPr>
          <w:rFonts w:asciiTheme="minorHAnsi" w:eastAsiaTheme="minorEastAsia" w:hAnsiTheme="minorHAnsi" w:cstheme="minorBidi"/>
          <w:smallCaps w:val="0"/>
          <w:noProof/>
          <w:sz w:val="22"/>
          <w:szCs w:val="22"/>
          <w:lang w:eastAsia="en-GB"/>
        </w:rPr>
        <w:tab/>
      </w:r>
      <w:r>
        <w:rPr>
          <w:noProof/>
        </w:rPr>
        <w:t>TOPMCI Memory Map</w:t>
      </w:r>
      <w:r>
        <w:rPr>
          <w:noProof/>
        </w:rPr>
        <w:tab/>
      </w:r>
      <w:r>
        <w:rPr>
          <w:noProof/>
        </w:rPr>
        <w:fldChar w:fldCharType="begin"/>
      </w:r>
      <w:r>
        <w:rPr>
          <w:noProof/>
        </w:rPr>
        <w:instrText xml:space="preserve"> PAGEREF _Toc132984511 \h </w:instrText>
      </w:r>
      <w:r>
        <w:rPr>
          <w:noProof/>
        </w:rPr>
      </w:r>
      <w:r>
        <w:rPr>
          <w:noProof/>
        </w:rPr>
        <w:fldChar w:fldCharType="separate"/>
      </w:r>
      <w:r>
        <w:rPr>
          <w:noProof/>
        </w:rPr>
        <w:t>74</w:t>
      </w:r>
      <w:r>
        <w:rPr>
          <w:noProof/>
        </w:rPr>
        <w:fldChar w:fldCharType="end"/>
      </w:r>
    </w:p>
    <w:p w14:paraId="3622E54B" w14:textId="1C1FB0C5"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7.2.1</w:t>
      </w:r>
      <w:r>
        <w:rPr>
          <w:rFonts w:asciiTheme="minorHAnsi" w:eastAsiaTheme="minorEastAsia" w:hAnsiTheme="minorHAnsi" w:cstheme="minorBidi"/>
          <w:i w:val="0"/>
          <w:noProof/>
          <w:sz w:val="22"/>
          <w:szCs w:val="22"/>
          <w:lang w:eastAsia="en-GB"/>
        </w:rPr>
        <w:tab/>
      </w:r>
      <w:r>
        <w:rPr>
          <w:noProof/>
        </w:rPr>
        <w:t>Inventory</w:t>
      </w:r>
      <w:r>
        <w:rPr>
          <w:noProof/>
        </w:rPr>
        <w:tab/>
      </w:r>
      <w:r>
        <w:rPr>
          <w:noProof/>
        </w:rPr>
        <w:fldChar w:fldCharType="begin"/>
      </w:r>
      <w:r>
        <w:rPr>
          <w:noProof/>
        </w:rPr>
        <w:instrText xml:space="preserve"> PAGEREF _Toc132984512 \h </w:instrText>
      </w:r>
      <w:r>
        <w:rPr>
          <w:noProof/>
        </w:rPr>
      </w:r>
      <w:r>
        <w:rPr>
          <w:noProof/>
        </w:rPr>
        <w:fldChar w:fldCharType="separate"/>
      </w:r>
      <w:r>
        <w:rPr>
          <w:noProof/>
        </w:rPr>
        <w:t>74</w:t>
      </w:r>
      <w:r>
        <w:rPr>
          <w:noProof/>
        </w:rPr>
        <w:fldChar w:fldCharType="end"/>
      </w:r>
    </w:p>
    <w:p w14:paraId="73C35160" w14:textId="4EFFD1B7"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7.2.2</w:t>
      </w:r>
      <w:r>
        <w:rPr>
          <w:rFonts w:asciiTheme="minorHAnsi" w:eastAsiaTheme="minorEastAsia" w:hAnsiTheme="minorHAnsi" w:cstheme="minorBidi"/>
          <w:i w:val="0"/>
          <w:noProof/>
          <w:sz w:val="22"/>
          <w:szCs w:val="22"/>
          <w:lang w:eastAsia="en-GB"/>
        </w:rPr>
        <w:tab/>
      </w:r>
      <w:r>
        <w:rPr>
          <w:noProof/>
        </w:rPr>
        <w:t>Monitor and Reset Control</w:t>
      </w:r>
      <w:r>
        <w:rPr>
          <w:noProof/>
        </w:rPr>
        <w:tab/>
      </w:r>
      <w:r>
        <w:rPr>
          <w:noProof/>
        </w:rPr>
        <w:fldChar w:fldCharType="begin"/>
      </w:r>
      <w:r>
        <w:rPr>
          <w:noProof/>
        </w:rPr>
        <w:instrText xml:space="preserve"> PAGEREF _Toc132984513 \h </w:instrText>
      </w:r>
      <w:r>
        <w:rPr>
          <w:noProof/>
        </w:rPr>
      </w:r>
      <w:r>
        <w:rPr>
          <w:noProof/>
        </w:rPr>
        <w:fldChar w:fldCharType="separate"/>
      </w:r>
      <w:r>
        <w:rPr>
          <w:noProof/>
        </w:rPr>
        <w:t>75</w:t>
      </w:r>
      <w:r>
        <w:rPr>
          <w:noProof/>
        </w:rPr>
        <w:fldChar w:fldCharType="end"/>
      </w:r>
    </w:p>
    <w:p w14:paraId="2715B5A1" w14:textId="0114E23C"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7.3</w:t>
      </w:r>
      <w:r>
        <w:rPr>
          <w:rFonts w:asciiTheme="minorHAnsi" w:eastAsiaTheme="minorEastAsia" w:hAnsiTheme="minorHAnsi" w:cstheme="minorBidi"/>
          <w:smallCaps w:val="0"/>
          <w:noProof/>
          <w:sz w:val="22"/>
          <w:szCs w:val="22"/>
          <w:lang w:eastAsia="en-GB"/>
        </w:rPr>
        <w:tab/>
      </w:r>
      <w:r>
        <w:rPr>
          <w:noProof/>
        </w:rPr>
        <w:t>CTRL Module Memory Map</w:t>
      </w:r>
      <w:r>
        <w:rPr>
          <w:noProof/>
        </w:rPr>
        <w:tab/>
      </w:r>
      <w:r>
        <w:rPr>
          <w:noProof/>
        </w:rPr>
        <w:fldChar w:fldCharType="begin"/>
      </w:r>
      <w:r>
        <w:rPr>
          <w:noProof/>
        </w:rPr>
        <w:instrText xml:space="preserve"> PAGEREF _Toc132984514 \h </w:instrText>
      </w:r>
      <w:r>
        <w:rPr>
          <w:noProof/>
        </w:rPr>
      </w:r>
      <w:r>
        <w:rPr>
          <w:noProof/>
        </w:rPr>
        <w:fldChar w:fldCharType="separate"/>
      </w:r>
      <w:r>
        <w:rPr>
          <w:noProof/>
        </w:rPr>
        <w:t>78</w:t>
      </w:r>
      <w:r>
        <w:rPr>
          <w:noProof/>
        </w:rPr>
        <w:fldChar w:fldCharType="end"/>
      </w:r>
    </w:p>
    <w:p w14:paraId="06E5AEBE" w14:textId="74C17B20"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7.3.1</w:t>
      </w:r>
      <w:r>
        <w:rPr>
          <w:rFonts w:asciiTheme="minorHAnsi" w:eastAsiaTheme="minorEastAsia" w:hAnsiTheme="minorHAnsi" w:cstheme="minorBidi"/>
          <w:i w:val="0"/>
          <w:noProof/>
          <w:sz w:val="22"/>
          <w:szCs w:val="22"/>
          <w:lang w:eastAsia="en-GB"/>
        </w:rPr>
        <w:tab/>
      </w:r>
      <w:r>
        <w:rPr>
          <w:noProof/>
        </w:rPr>
        <w:t>DM Trigger</w:t>
      </w:r>
      <w:r>
        <w:rPr>
          <w:noProof/>
        </w:rPr>
        <w:tab/>
      </w:r>
      <w:r>
        <w:rPr>
          <w:noProof/>
        </w:rPr>
        <w:fldChar w:fldCharType="begin"/>
      </w:r>
      <w:r>
        <w:rPr>
          <w:noProof/>
        </w:rPr>
        <w:instrText xml:space="preserve"> PAGEREF _Toc132984515 \h </w:instrText>
      </w:r>
      <w:r>
        <w:rPr>
          <w:noProof/>
        </w:rPr>
      </w:r>
      <w:r>
        <w:rPr>
          <w:noProof/>
        </w:rPr>
        <w:fldChar w:fldCharType="separate"/>
      </w:r>
      <w:r>
        <w:rPr>
          <w:noProof/>
        </w:rPr>
        <w:t>78</w:t>
      </w:r>
      <w:r>
        <w:rPr>
          <w:noProof/>
        </w:rPr>
        <w:fldChar w:fldCharType="end"/>
      </w:r>
    </w:p>
    <w:p w14:paraId="346D6CEA" w14:textId="42685FB0"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7.3.2</w:t>
      </w:r>
      <w:r>
        <w:rPr>
          <w:rFonts w:asciiTheme="minorHAnsi" w:eastAsiaTheme="minorEastAsia" w:hAnsiTheme="minorHAnsi" w:cstheme="minorBidi"/>
          <w:i w:val="0"/>
          <w:noProof/>
          <w:sz w:val="22"/>
          <w:szCs w:val="22"/>
          <w:lang w:eastAsia="en-GB"/>
        </w:rPr>
        <w:tab/>
      </w:r>
      <w:r>
        <w:rPr>
          <w:noProof/>
        </w:rPr>
        <w:t>Page Selection</w:t>
      </w:r>
      <w:r>
        <w:rPr>
          <w:noProof/>
        </w:rPr>
        <w:tab/>
      </w:r>
      <w:r>
        <w:rPr>
          <w:noProof/>
        </w:rPr>
        <w:fldChar w:fldCharType="begin"/>
      </w:r>
      <w:r>
        <w:rPr>
          <w:noProof/>
        </w:rPr>
        <w:instrText xml:space="preserve"> PAGEREF _Toc132984516 \h </w:instrText>
      </w:r>
      <w:r>
        <w:rPr>
          <w:noProof/>
        </w:rPr>
      </w:r>
      <w:r>
        <w:rPr>
          <w:noProof/>
        </w:rPr>
        <w:fldChar w:fldCharType="separate"/>
      </w:r>
      <w:r>
        <w:rPr>
          <w:noProof/>
        </w:rPr>
        <w:t>78</w:t>
      </w:r>
      <w:r>
        <w:rPr>
          <w:noProof/>
        </w:rPr>
        <w:fldChar w:fldCharType="end"/>
      </w:r>
    </w:p>
    <w:p w14:paraId="64F82832" w14:textId="37681FDE"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7.3.3</w:t>
      </w:r>
      <w:r>
        <w:rPr>
          <w:rFonts w:asciiTheme="minorHAnsi" w:eastAsiaTheme="minorEastAsia" w:hAnsiTheme="minorHAnsi" w:cstheme="minorBidi"/>
          <w:i w:val="0"/>
          <w:noProof/>
          <w:sz w:val="22"/>
          <w:szCs w:val="22"/>
          <w:lang w:eastAsia="en-GB"/>
        </w:rPr>
        <w:tab/>
      </w:r>
      <w:r>
        <w:rPr>
          <w:noProof/>
        </w:rPr>
        <w:t>Convolution Overlap</w:t>
      </w:r>
      <w:r>
        <w:rPr>
          <w:noProof/>
        </w:rPr>
        <w:tab/>
      </w:r>
      <w:r>
        <w:rPr>
          <w:noProof/>
        </w:rPr>
        <w:fldChar w:fldCharType="begin"/>
      </w:r>
      <w:r>
        <w:rPr>
          <w:noProof/>
        </w:rPr>
        <w:instrText xml:space="preserve"> PAGEREF _Toc132984517 \h </w:instrText>
      </w:r>
      <w:r>
        <w:rPr>
          <w:noProof/>
        </w:rPr>
      </w:r>
      <w:r>
        <w:rPr>
          <w:noProof/>
        </w:rPr>
        <w:fldChar w:fldCharType="separate"/>
      </w:r>
      <w:r>
        <w:rPr>
          <w:noProof/>
        </w:rPr>
        <w:t>79</w:t>
      </w:r>
      <w:r>
        <w:rPr>
          <w:noProof/>
        </w:rPr>
        <w:fldChar w:fldCharType="end"/>
      </w:r>
    </w:p>
    <w:p w14:paraId="1F2AE22E" w14:textId="06383AB6"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7.3.4</w:t>
      </w:r>
      <w:r>
        <w:rPr>
          <w:rFonts w:asciiTheme="minorHAnsi" w:eastAsiaTheme="minorEastAsia" w:hAnsiTheme="minorHAnsi" w:cstheme="minorBidi"/>
          <w:i w:val="0"/>
          <w:noProof/>
          <w:sz w:val="22"/>
          <w:szCs w:val="22"/>
          <w:lang w:eastAsia="en-GB"/>
        </w:rPr>
        <w:tab/>
      </w:r>
      <w:r>
        <w:rPr>
          <w:noProof/>
        </w:rPr>
        <w:t>FOP Dimensions</w:t>
      </w:r>
      <w:r>
        <w:rPr>
          <w:noProof/>
        </w:rPr>
        <w:tab/>
      </w:r>
      <w:r>
        <w:rPr>
          <w:noProof/>
        </w:rPr>
        <w:fldChar w:fldCharType="begin"/>
      </w:r>
      <w:r>
        <w:rPr>
          <w:noProof/>
        </w:rPr>
        <w:instrText xml:space="preserve"> PAGEREF _Toc132984518 \h </w:instrText>
      </w:r>
      <w:r>
        <w:rPr>
          <w:noProof/>
        </w:rPr>
      </w:r>
      <w:r>
        <w:rPr>
          <w:noProof/>
        </w:rPr>
        <w:fldChar w:fldCharType="separate"/>
      </w:r>
      <w:r>
        <w:rPr>
          <w:noProof/>
        </w:rPr>
        <w:t>80</w:t>
      </w:r>
      <w:r>
        <w:rPr>
          <w:noProof/>
        </w:rPr>
        <w:fldChar w:fldCharType="end"/>
      </w:r>
    </w:p>
    <w:p w14:paraId="4B33B449" w14:textId="4FC222B0"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7.3.5</w:t>
      </w:r>
      <w:r>
        <w:rPr>
          <w:rFonts w:asciiTheme="minorHAnsi" w:eastAsiaTheme="minorEastAsia" w:hAnsiTheme="minorHAnsi" w:cstheme="minorBidi"/>
          <w:i w:val="0"/>
          <w:noProof/>
          <w:sz w:val="22"/>
          <w:szCs w:val="22"/>
          <w:lang w:eastAsia="en-GB"/>
        </w:rPr>
        <w:tab/>
      </w:r>
      <w:r>
        <w:rPr>
          <w:noProof/>
        </w:rPr>
        <w:t>Manual Override</w:t>
      </w:r>
      <w:r>
        <w:rPr>
          <w:noProof/>
        </w:rPr>
        <w:tab/>
      </w:r>
      <w:r>
        <w:rPr>
          <w:noProof/>
        </w:rPr>
        <w:fldChar w:fldCharType="begin"/>
      </w:r>
      <w:r>
        <w:rPr>
          <w:noProof/>
        </w:rPr>
        <w:instrText xml:space="preserve"> PAGEREF _Toc132984519 \h </w:instrText>
      </w:r>
      <w:r>
        <w:rPr>
          <w:noProof/>
        </w:rPr>
      </w:r>
      <w:r>
        <w:rPr>
          <w:noProof/>
        </w:rPr>
        <w:fldChar w:fldCharType="separate"/>
      </w:r>
      <w:r>
        <w:rPr>
          <w:noProof/>
        </w:rPr>
        <w:t>80</w:t>
      </w:r>
      <w:r>
        <w:rPr>
          <w:noProof/>
        </w:rPr>
        <w:fldChar w:fldCharType="end"/>
      </w:r>
    </w:p>
    <w:p w14:paraId="1998297E" w14:textId="15BFB36E"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7.3.6</w:t>
      </w:r>
      <w:r>
        <w:rPr>
          <w:rFonts w:asciiTheme="minorHAnsi" w:eastAsiaTheme="minorEastAsia" w:hAnsiTheme="minorHAnsi" w:cstheme="minorBidi"/>
          <w:i w:val="0"/>
          <w:noProof/>
          <w:sz w:val="22"/>
          <w:szCs w:val="22"/>
          <w:lang w:eastAsia="en-GB"/>
        </w:rPr>
        <w:tab/>
      </w:r>
      <w:r>
        <w:rPr>
          <w:noProof/>
        </w:rPr>
        <w:t>Manual Trigger</w:t>
      </w:r>
      <w:r>
        <w:rPr>
          <w:noProof/>
        </w:rPr>
        <w:tab/>
      </w:r>
      <w:r>
        <w:rPr>
          <w:noProof/>
        </w:rPr>
        <w:fldChar w:fldCharType="begin"/>
      </w:r>
      <w:r>
        <w:rPr>
          <w:noProof/>
        </w:rPr>
        <w:instrText xml:space="preserve"> PAGEREF _Toc132984520 \h </w:instrText>
      </w:r>
      <w:r>
        <w:rPr>
          <w:noProof/>
        </w:rPr>
      </w:r>
      <w:r>
        <w:rPr>
          <w:noProof/>
        </w:rPr>
        <w:fldChar w:fldCharType="separate"/>
      </w:r>
      <w:r>
        <w:rPr>
          <w:noProof/>
        </w:rPr>
        <w:t>81</w:t>
      </w:r>
      <w:r>
        <w:rPr>
          <w:noProof/>
        </w:rPr>
        <w:fldChar w:fldCharType="end"/>
      </w:r>
    </w:p>
    <w:p w14:paraId="7D7C797F" w14:textId="40D15366"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7.3.7</w:t>
      </w:r>
      <w:r>
        <w:rPr>
          <w:rFonts w:asciiTheme="minorHAnsi" w:eastAsiaTheme="minorEastAsia" w:hAnsiTheme="minorHAnsi" w:cstheme="minorBidi"/>
          <w:i w:val="0"/>
          <w:noProof/>
          <w:sz w:val="22"/>
          <w:szCs w:val="22"/>
          <w:lang w:eastAsia="en-GB"/>
        </w:rPr>
        <w:tab/>
      </w:r>
      <w:r>
        <w:rPr>
          <w:noProof/>
        </w:rPr>
        <w:t>Manual Enable</w:t>
      </w:r>
      <w:r>
        <w:rPr>
          <w:noProof/>
        </w:rPr>
        <w:tab/>
      </w:r>
      <w:r>
        <w:rPr>
          <w:noProof/>
        </w:rPr>
        <w:fldChar w:fldCharType="begin"/>
      </w:r>
      <w:r>
        <w:rPr>
          <w:noProof/>
        </w:rPr>
        <w:instrText xml:space="preserve"> PAGEREF _Toc132984521 \h </w:instrText>
      </w:r>
      <w:r>
        <w:rPr>
          <w:noProof/>
        </w:rPr>
      </w:r>
      <w:r>
        <w:rPr>
          <w:noProof/>
        </w:rPr>
        <w:fldChar w:fldCharType="separate"/>
      </w:r>
      <w:r>
        <w:rPr>
          <w:noProof/>
        </w:rPr>
        <w:t>82</w:t>
      </w:r>
      <w:r>
        <w:rPr>
          <w:noProof/>
        </w:rPr>
        <w:fldChar w:fldCharType="end"/>
      </w:r>
    </w:p>
    <w:p w14:paraId="2B4DFC37" w14:textId="47C5995D"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7.3.8</w:t>
      </w:r>
      <w:r>
        <w:rPr>
          <w:rFonts w:asciiTheme="minorHAnsi" w:eastAsiaTheme="minorEastAsia" w:hAnsiTheme="minorHAnsi" w:cstheme="minorBidi"/>
          <w:i w:val="0"/>
          <w:noProof/>
          <w:sz w:val="22"/>
          <w:szCs w:val="22"/>
          <w:lang w:eastAsia="en-GB"/>
        </w:rPr>
        <w:tab/>
      </w:r>
      <w:r>
        <w:rPr>
          <w:noProof/>
        </w:rPr>
        <w:t>Manual Pause Enable</w:t>
      </w:r>
      <w:r>
        <w:rPr>
          <w:noProof/>
        </w:rPr>
        <w:tab/>
      </w:r>
      <w:r>
        <w:rPr>
          <w:noProof/>
        </w:rPr>
        <w:fldChar w:fldCharType="begin"/>
      </w:r>
      <w:r>
        <w:rPr>
          <w:noProof/>
        </w:rPr>
        <w:instrText xml:space="preserve"> PAGEREF _Toc132984522 \h </w:instrText>
      </w:r>
      <w:r>
        <w:rPr>
          <w:noProof/>
        </w:rPr>
      </w:r>
      <w:r>
        <w:rPr>
          <w:noProof/>
        </w:rPr>
        <w:fldChar w:fldCharType="separate"/>
      </w:r>
      <w:r>
        <w:rPr>
          <w:noProof/>
        </w:rPr>
        <w:t>83</w:t>
      </w:r>
      <w:r>
        <w:rPr>
          <w:noProof/>
        </w:rPr>
        <w:fldChar w:fldCharType="end"/>
      </w:r>
    </w:p>
    <w:p w14:paraId="69D1A637" w14:textId="56A116C7"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7.3.9</w:t>
      </w:r>
      <w:r>
        <w:rPr>
          <w:rFonts w:asciiTheme="minorHAnsi" w:eastAsiaTheme="minorEastAsia" w:hAnsiTheme="minorHAnsi" w:cstheme="minorBidi"/>
          <w:i w:val="0"/>
          <w:noProof/>
          <w:sz w:val="22"/>
          <w:szCs w:val="22"/>
          <w:lang w:eastAsia="en-GB"/>
        </w:rPr>
        <w:tab/>
      </w:r>
      <w:r>
        <w:rPr>
          <w:noProof/>
        </w:rPr>
        <w:t>Manual Pause Reset</w:t>
      </w:r>
      <w:r>
        <w:rPr>
          <w:noProof/>
        </w:rPr>
        <w:tab/>
      </w:r>
      <w:r>
        <w:rPr>
          <w:noProof/>
        </w:rPr>
        <w:fldChar w:fldCharType="begin"/>
      </w:r>
      <w:r>
        <w:rPr>
          <w:noProof/>
        </w:rPr>
        <w:instrText xml:space="preserve"> PAGEREF _Toc132984523 \h </w:instrText>
      </w:r>
      <w:r>
        <w:rPr>
          <w:noProof/>
        </w:rPr>
      </w:r>
      <w:r>
        <w:rPr>
          <w:noProof/>
        </w:rPr>
        <w:fldChar w:fldCharType="separate"/>
      </w:r>
      <w:r>
        <w:rPr>
          <w:noProof/>
        </w:rPr>
        <w:t>84</w:t>
      </w:r>
      <w:r>
        <w:rPr>
          <w:noProof/>
        </w:rPr>
        <w:fldChar w:fldCharType="end"/>
      </w:r>
    </w:p>
    <w:p w14:paraId="2AE27CD3" w14:textId="007A7A5D" w:rsidR="00E95A86" w:rsidRDefault="00E95A86">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7.3.10</w:t>
      </w:r>
      <w:r>
        <w:rPr>
          <w:rFonts w:asciiTheme="minorHAnsi" w:eastAsiaTheme="minorEastAsia" w:hAnsiTheme="minorHAnsi" w:cstheme="minorBidi"/>
          <w:i w:val="0"/>
          <w:noProof/>
          <w:sz w:val="22"/>
          <w:szCs w:val="22"/>
          <w:lang w:eastAsia="en-GB"/>
        </w:rPr>
        <w:tab/>
      </w:r>
      <w:r>
        <w:rPr>
          <w:noProof/>
        </w:rPr>
        <w:t>Manual Pause Time</w:t>
      </w:r>
      <w:r>
        <w:rPr>
          <w:noProof/>
        </w:rPr>
        <w:tab/>
      </w:r>
      <w:r>
        <w:rPr>
          <w:noProof/>
        </w:rPr>
        <w:fldChar w:fldCharType="begin"/>
      </w:r>
      <w:r>
        <w:rPr>
          <w:noProof/>
        </w:rPr>
        <w:instrText xml:space="preserve"> PAGEREF _Toc132984524 \h </w:instrText>
      </w:r>
      <w:r>
        <w:rPr>
          <w:noProof/>
        </w:rPr>
      </w:r>
      <w:r>
        <w:rPr>
          <w:noProof/>
        </w:rPr>
        <w:fldChar w:fldCharType="separate"/>
      </w:r>
      <w:r>
        <w:rPr>
          <w:noProof/>
        </w:rPr>
        <w:t>85</w:t>
      </w:r>
      <w:r>
        <w:rPr>
          <w:noProof/>
        </w:rPr>
        <w:fldChar w:fldCharType="end"/>
      </w:r>
    </w:p>
    <w:p w14:paraId="4DDB7342" w14:textId="1E7C2DF2" w:rsidR="00E95A86" w:rsidRDefault="00E95A86">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7.3.11</w:t>
      </w:r>
      <w:r>
        <w:rPr>
          <w:rFonts w:asciiTheme="minorHAnsi" w:eastAsiaTheme="minorEastAsia" w:hAnsiTheme="minorHAnsi" w:cstheme="minorBidi"/>
          <w:i w:val="0"/>
          <w:noProof/>
          <w:sz w:val="22"/>
          <w:szCs w:val="22"/>
          <w:lang w:eastAsia="en-GB"/>
        </w:rPr>
        <w:tab/>
      </w:r>
      <w:r>
        <w:rPr>
          <w:noProof/>
        </w:rPr>
        <w:t>Done Indications</w:t>
      </w:r>
      <w:r>
        <w:rPr>
          <w:noProof/>
        </w:rPr>
        <w:tab/>
      </w:r>
      <w:r>
        <w:rPr>
          <w:noProof/>
        </w:rPr>
        <w:fldChar w:fldCharType="begin"/>
      </w:r>
      <w:r>
        <w:rPr>
          <w:noProof/>
        </w:rPr>
        <w:instrText xml:space="preserve"> PAGEREF _Toc132984525 \h </w:instrText>
      </w:r>
      <w:r>
        <w:rPr>
          <w:noProof/>
        </w:rPr>
      </w:r>
      <w:r>
        <w:rPr>
          <w:noProof/>
        </w:rPr>
        <w:fldChar w:fldCharType="separate"/>
      </w:r>
      <w:r>
        <w:rPr>
          <w:noProof/>
        </w:rPr>
        <w:t>86</w:t>
      </w:r>
      <w:r>
        <w:rPr>
          <w:noProof/>
        </w:rPr>
        <w:fldChar w:fldCharType="end"/>
      </w:r>
    </w:p>
    <w:p w14:paraId="76E18530" w14:textId="54422804" w:rsidR="00E95A86" w:rsidRDefault="00E95A86">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7.3.12</w:t>
      </w:r>
      <w:r>
        <w:rPr>
          <w:rFonts w:asciiTheme="minorHAnsi" w:eastAsiaTheme="minorEastAsia" w:hAnsiTheme="minorHAnsi" w:cstheme="minorBidi"/>
          <w:i w:val="0"/>
          <w:noProof/>
          <w:sz w:val="22"/>
          <w:szCs w:val="22"/>
          <w:lang w:eastAsia="en-GB"/>
        </w:rPr>
        <w:tab/>
      </w:r>
      <w:r>
        <w:rPr>
          <w:noProof/>
        </w:rPr>
        <w:t>Pause Indications</w:t>
      </w:r>
      <w:r>
        <w:rPr>
          <w:noProof/>
        </w:rPr>
        <w:tab/>
      </w:r>
      <w:r>
        <w:rPr>
          <w:noProof/>
        </w:rPr>
        <w:fldChar w:fldCharType="begin"/>
      </w:r>
      <w:r>
        <w:rPr>
          <w:noProof/>
        </w:rPr>
        <w:instrText xml:space="preserve"> PAGEREF _Toc132984526 \h </w:instrText>
      </w:r>
      <w:r>
        <w:rPr>
          <w:noProof/>
        </w:rPr>
      </w:r>
      <w:r>
        <w:rPr>
          <w:noProof/>
        </w:rPr>
        <w:fldChar w:fldCharType="separate"/>
      </w:r>
      <w:r>
        <w:rPr>
          <w:noProof/>
        </w:rPr>
        <w:t>86</w:t>
      </w:r>
      <w:r>
        <w:rPr>
          <w:noProof/>
        </w:rPr>
        <w:fldChar w:fldCharType="end"/>
      </w:r>
    </w:p>
    <w:p w14:paraId="44BF76F3" w14:textId="26CD47C2" w:rsidR="00E95A86" w:rsidRDefault="00E95A86">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7.3.13</w:t>
      </w:r>
      <w:r>
        <w:rPr>
          <w:rFonts w:asciiTheme="minorHAnsi" w:eastAsiaTheme="minorEastAsia" w:hAnsiTheme="minorHAnsi" w:cstheme="minorBidi"/>
          <w:i w:val="0"/>
          <w:noProof/>
          <w:sz w:val="22"/>
          <w:szCs w:val="22"/>
          <w:lang w:eastAsia="en-GB"/>
        </w:rPr>
        <w:tab/>
      </w:r>
      <w:r>
        <w:rPr>
          <w:noProof/>
        </w:rPr>
        <w:t>CONV FFT Ready Indication</w:t>
      </w:r>
      <w:r>
        <w:rPr>
          <w:noProof/>
        </w:rPr>
        <w:tab/>
      </w:r>
      <w:r>
        <w:rPr>
          <w:noProof/>
        </w:rPr>
        <w:fldChar w:fldCharType="begin"/>
      </w:r>
      <w:r>
        <w:rPr>
          <w:noProof/>
        </w:rPr>
        <w:instrText xml:space="preserve"> PAGEREF _Toc132984527 \h </w:instrText>
      </w:r>
      <w:r>
        <w:rPr>
          <w:noProof/>
        </w:rPr>
      </w:r>
      <w:r>
        <w:rPr>
          <w:noProof/>
        </w:rPr>
        <w:fldChar w:fldCharType="separate"/>
      </w:r>
      <w:r>
        <w:rPr>
          <w:noProof/>
        </w:rPr>
        <w:t>87</w:t>
      </w:r>
      <w:r>
        <w:rPr>
          <w:noProof/>
        </w:rPr>
        <w:fldChar w:fldCharType="end"/>
      </w:r>
    </w:p>
    <w:p w14:paraId="00433381" w14:textId="4149396A" w:rsidR="00E95A86" w:rsidRDefault="00E95A86">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7.3.14</w:t>
      </w:r>
      <w:r>
        <w:rPr>
          <w:rFonts w:asciiTheme="minorHAnsi" w:eastAsiaTheme="minorEastAsia" w:hAnsiTheme="minorHAnsi" w:cstheme="minorBidi"/>
          <w:i w:val="0"/>
          <w:noProof/>
          <w:sz w:val="22"/>
          <w:szCs w:val="22"/>
          <w:lang w:eastAsia="en-GB"/>
        </w:rPr>
        <w:tab/>
      </w:r>
      <w:r>
        <w:rPr>
          <w:noProof/>
        </w:rPr>
        <w:t>Processing Times</w:t>
      </w:r>
      <w:r>
        <w:rPr>
          <w:noProof/>
        </w:rPr>
        <w:tab/>
      </w:r>
      <w:r>
        <w:rPr>
          <w:noProof/>
        </w:rPr>
        <w:fldChar w:fldCharType="begin"/>
      </w:r>
      <w:r>
        <w:rPr>
          <w:noProof/>
        </w:rPr>
        <w:instrText xml:space="preserve"> PAGEREF _Toc132984528 \h </w:instrText>
      </w:r>
      <w:r>
        <w:rPr>
          <w:noProof/>
        </w:rPr>
      </w:r>
      <w:r>
        <w:rPr>
          <w:noProof/>
        </w:rPr>
        <w:fldChar w:fldCharType="separate"/>
      </w:r>
      <w:r>
        <w:rPr>
          <w:noProof/>
        </w:rPr>
        <w:t>87</w:t>
      </w:r>
      <w:r>
        <w:rPr>
          <w:noProof/>
        </w:rPr>
        <w:fldChar w:fldCharType="end"/>
      </w:r>
    </w:p>
    <w:p w14:paraId="2D1B8C91" w14:textId="6A753078"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7.4</w:t>
      </w:r>
      <w:r>
        <w:rPr>
          <w:rFonts w:asciiTheme="minorHAnsi" w:eastAsiaTheme="minorEastAsia" w:hAnsiTheme="minorHAnsi" w:cstheme="minorBidi"/>
          <w:smallCaps w:val="0"/>
          <w:noProof/>
          <w:sz w:val="22"/>
          <w:szCs w:val="22"/>
          <w:lang w:eastAsia="en-GB"/>
        </w:rPr>
        <w:tab/>
      </w:r>
      <w:r>
        <w:rPr>
          <w:noProof/>
        </w:rPr>
        <w:t>MSIX Module Memory Map</w:t>
      </w:r>
      <w:r>
        <w:rPr>
          <w:noProof/>
        </w:rPr>
        <w:tab/>
      </w:r>
      <w:r>
        <w:rPr>
          <w:noProof/>
        </w:rPr>
        <w:fldChar w:fldCharType="begin"/>
      </w:r>
      <w:r>
        <w:rPr>
          <w:noProof/>
        </w:rPr>
        <w:instrText xml:space="preserve"> PAGEREF _Toc132984529 \h </w:instrText>
      </w:r>
      <w:r>
        <w:rPr>
          <w:noProof/>
        </w:rPr>
      </w:r>
      <w:r>
        <w:rPr>
          <w:noProof/>
        </w:rPr>
        <w:fldChar w:fldCharType="separate"/>
      </w:r>
      <w:r>
        <w:rPr>
          <w:noProof/>
        </w:rPr>
        <w:t>89</w:t>
      </w:r>
      <w:r>
        <w:rPr>
          <w:noProof/>
        </w:rPr>
        <w:fldChar w:fldCharType="end"/>
      </w:r>
    </w:p>
    <w:p w14:paraId="14EC7311" w14:textId="0CA75D95"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7.4.1</w:t>
      </w:r>
      <w:r>
        <w:rPr>
          <w:rFonts w:asciiTheme="minorHAnsi" w:eastAsiaTheme="minorEastAsia" w:hAnsiTheme="minorHAnsi" w:cstheme="minorBidi"/>
          <w:i w:val="0"/>
          <w:noProof/>
          <w:sz w:val="22"/>
          <w:szCs w:val="22"/>
          <w:lang w:eastAsia="en-GB"/>
        </w:rPr>
        <w:tab/>
      </w:r>
      <w:r>
        <w:rPr>
          <w:noProof/>
        </w:rPr>
        <w:t>CLD MSI-X Interrupt Configuration</w:t>
      </w:r>
      <w:r>
        <w:rPr>
          <w:noProof/>
        </w:rPr>
        <w:tab/>
      </w:r>
      <w:r>
        <w:rPr>
          <w:noProof/>
        </w:rPr>
        <w:fldChar w:fldCharType="begin"/>
      </w:r>
      <w:r>
        <w:rPr>
          <w:noProof/>
        </w:rPr>
        <w:instrText xml:space="preserve"> PAGEREF _Toc132984530 \h </w:instrText>
      </w:r>
      <w:r>
        <w:rPr>
          <w:noProof/>
        </w:rPr>
      </w:r>
      <w:r>
        <w:rPr>
          <w:noProof/>
        </w:rPr>
        <w:fldChar w:fldCharType="separate"/>
      </w:r>
      <w:r>
        <w:rPr>
          <w:noProof/>
        </w:rPr>
        <w:t>89</w:t>
      </w:r>
      <w:r>
        <w:rPr>
          <w:noProof/>
        </w:rPr>
        <w:fldChar w:fldCharType="end"/>
      </w:r>
    </w:p>
    <w:p w14:paraId="4E07139D" w14:textId="4D3BA045"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7.4.2</w:t>
      </w:r>
      <w:r>
        <w:rPr>
          <w:rFonts w:asciiTheme="minorHAnsi" w:eastAsiaTheme="minorEastAsia" w:hAnsiTheme="minorHAnsi" w:cstheme="minorBidi"/>
          <w:i w:val="0"/>
          <w:noProof/>
          <w:sz w:val="22"/>
          <w:szCs w:val="22"/>
          <w:lang w:eastAsia="en-GB"/>
        </w:rPr>
        <w:tab/>
      </w:r>
      <w:r>
        <w:rPr>
          <w:noProof/>
        </w:rPr>
        <w:t>CONV MSI-X Interrupt Configuration</w:t>
      </w:r>
      <w:r>
        <w:rPr>
          <w:noProof/>
        </w:rPr>
        <w:tab/>
      </w:r>
      <w:r>
        <w:rPr>
          <w:noProof/>
        </w:rPr>
        <w:fldChar w:fldCharType="begin"/>
      </w:r>
      <w:r>
        <w:rPr>
          <w:noProof/>
        </w:rPr>
        <w:instrText xml:space="preserve"> PAGEREF _Toc132984531 \h </w:instrText>
      </w:r>
      <w:r>
        <w:rPr>
          <w:noProof/>
        </w:rPr>
      </w:r>
      <w:r>
        <w:rPr>
          <w:noProof/>
        </w:rPr>
        <w:fldChar w:fldCharType="separate"/>
      </w:r>
      <w:r>
        <w:rPr>
          <w:noProof/>
        </w:rPr>
        <w:t>89</w:t>
      </w:r>
      <w:r>
        <w:rPr>
          <w:noProof/>
        </w:rPr>
        <w:fldChar w:fldCharType="end"/>
      </w:r>
    </w:p>
    <w:p w14:paraId="00884FF8" w14:textId="10AFF36E"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7.4.3</w:t>
      </w:r>
      <w:r>
        <w:rPr>
          <w:rFonts w:asciiTheme="minorHAnsi" w:eastAsiaTheme="minorEastAsia" w:hAnsiTheme="minorHAnsi" w:cstheme="minorBidi"/>
          <w:i w:val="0"/>
          <w:noProof/>
          <w:sz w:val="22"/>
          <w:szCs w:val="22"/>
          <w:lang w:eastAsia="en-GB"/>
        </w:rPr>
        <w:tab/>
      </w:r>
      <w:r>
        <w:rPr>
          <w:noProof/>
        </w:rPr>
        <w:t>HSUM MSI-X Interrupt Configuration</w:t>
      </w:r>
      <w:r>
        <w:rPr>
          <w:noProof/>
        </w:rPr>
        <w:tab/>
      </w:r>
      <w:r>
        <w:rPr>
          <w:noProof/>
        </w:rPr>
        <w:fldChar w:fldCharType="begin"/>
      </w:r>
      <w:r>
        <w:rPr>
          <w:noProof/>
        </w:rPr>
        <w:instrText xml:space="preserve"> PAGEREF _Toc132984532 \h </w:instrText>
      </w:r>
      <w:r>
        <w:rPr>
          <w:noProof/>
        </w:rPr>
      </w:r>
      <w:r>
        <w:rPr>
          <w:noProof/>
        </w:rPr>
        <w:fldChar w:fldCharType="separate"/>
      </w:r>
      <w:r>
        <w:rPr>
          <w:noProof/>
        </w:rPr>
        <w:t>90</w:t>
      </w:r>
      <w:r>
        <w:rPr>
          <w:noProof/>
        </w:rPr>
        <w:fldChar w:fldCharType="end"/>
      </w:r>
    </w:p>
    <w:p w14:paraId="0870A015" w14:textId="211E2382"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7.5</w:t>
      </w:r>
      <w:r>
        <w:rPr>
          <w:rFonts w:asciiTheme="minorHAnsi" w:eastAsiaTheme="minorEastAsia" w:hAnsiTheme="minorHAnsi" w:cstheme="minorBidi"/>
          <w:smallCaps w:val="0"/>
          <w:noProof/>
          <w:sz w:val="22"/>
          <w:szCs w:val="22"/>
          <w:lang w:eastAsia="en-GB"/>
        </w:rPr>
        <w:tab/>
      </w:r>
      <w:r>
        <w:rPr>
          <w:noProof/>
        </w:rPr>
        <w:t>CONV Module Memory Map</w:t>
      </w:r>
      <w:r>
        <w:rPr>
          <w:noProof/>
        </w:rPr>
        <w:tab/>
      </w:r>
      <w:r>
        <w:rPr>
          <w:noProof/>
        </w:rPr>
        <w:fldChar w:fldCharType="begin"/>
      </w:r>
      <w:r>
        <w:rPr>
          <w:noProof/>
        </w:rPr>
        <w:instrText xml:space="preserve"> PAGEREF _Toc132984533 \h </w:instrText>
      </w:r>
      <w:r>
        <w:rPr>
          <w:noProof/>
        </w:rPr>
      </w:r>
      <w:r>
        <w:rPr>
          <w:noProof/>
        </w:rPr>
        <w:fldChar w:fldCharType="separate"/>
      </w:r>
      <w:r>
        <w:rPr>
          <w:noProof/>
        </w:rPr>
        <w:t>91</w:t>
      </w:r>
      <w:r>
        <w:rPr>
          <w:noProof/>
        </w:rPr>
        <w:fldChar w:fldCharType="end"/>
      </w:r>
    </w:p>
    <w:p w14:paraId="63BA07F1" w14:textId="01E27199"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7.5.1</w:t>
      </w:r>
      <w:r>
        <w:rPr>
          <w:rFonts w:asciiTheme="minorHAnsi" w:eastAsiaTheme="minorEastAsia" w:hAnsiTheme="minorHAnsi" w:cstheme="minorBidi"/>
          <w:i w:val="0"/>
          <w:noProof/>
          <w:sz w:val="22"/>
          <w:szCs w:val="22"/>
          <w:lang w:eastAsia="en-GB"/>
        </w:rPr>
        <w:tab/>
      </w:r>
      <w:r>
        <w:rPr>
          <w:noProof/>
        </w:rPr>
        <w:t>RAM: FILTER_COEFFICIENTS</w:t>
      </w:r>
      <w:r>
        <w:rPr>
          <w:noProof/>
        </w:rPr>
        <w:tab/>
      </w:r>
      <w:r>
        <w:rPr>
          <w:noProof/>
        </w:rPr>
        <w:fldChar w:fldCharType="begin"/>
      </w:r>
      <w:r>
        <w:rPr>
          <w:noProof/>
        </w:rPr>
        <w:instrText xml:space="preserve"> PAGEREF _Toc132984534 \h </w:instrText>
      </w:r>
      <w:r>
        <w:rPr>
          <w:noProof/>
        </w:rPr>
      </w:r>
      <w:r>
        <w:rPr>
          <w:noProof/>
        </w:rPr>
        <w:fldChar w:fldCharType="separate"/>
      </w:r>
      <w:r>
        <w:rPr>
          <w:noProof/>
        </w:rPr>
        <w:t>91</w:t>
      </w:r>
      <w:r>
        <w:rPr>
          <w:noProof/>
        </w:rPr>
        <w:fldChar w:fldCharType="end"/>
      </w:r>
    </w:p>
    <w:p w14:paraId="72CF845F" w14:textId="4B5B838F"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lastRenderedPageBreak/>
        <w:t>7.5.2</w:t>
      </w:r>
      <w:r>
        <w:rPr>
          <w:rFonts w:asciiTheme="minorHAnsi" w:eastAsiaTheme="minorEastAsia" w:hAnsiTheme="minorHAnsi" w:cstheme="minorBidi"/>
          <w:i w:val="0"/>
          <w:noProof/>
          <w:sz w:val="22"/>
          <w:szCs w:val="22"/>
          <w:lang w:eastAsia="en-GB"/>
        </w:rPr>
        <w:tab/>
      </w:r>
      <w:r>
        <w:rPr>
          <w:noProof/>
        </w:rPr>
        <w:t>RAM: FFT_RESULTS</w:t>
      </w:r>
      <w:r>
        <w:rPr>
          <w:noProof/>
        </w:rPr>
        <w:tab/>
      </w:r>
      <w:r>
        <w:rPr>
          <w:noProof/>
        </w:rPr>
        <w:fldChar w:fldCharType="begin"/>
      </w:r>
      <w:r>
        <w:rPr>
          <w:noProof/>
        </w:rPr>
        <w:instrText xml:space="preserve"> PAGEREF _Toc132984535 \h </w:instrText>
      </w:r>
      <w:r>
        <w:rPr>
          <w:noProof/>
        </w:rPr>
      </w:r>
      <w:r>
        <w:rPr>
          <w:noProof/>
        </w:rPr>
        <w:fldChar w:fldCharType="separate"/>
      </w:r>
      <w:r>
        <w:rPr>
          <w:noProof/>
        </w:rPr>
        <w:t>92</w:t>
      </w:r>
      <w:r>
        <w:rPr>
          <w:noProof/>
        </w:rPr>
        <w:fldChar w:fldCharType="end"/>
      </w:r>
    </w:p>
    <w:p w14:paraId="1E16348A" w14:textId="1740E835"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7.5.3</w:t>
      </w:r>
      <w:r>
        <w:rPr>
          <w:rFonts w:asciiTheme="minorHAnsi" w:eastAsiaTheme="minorEastAsia" w:hAnsiTheme="minorHAnsi" w:cstheme="minorBidi"/>
          <w:i w:val="0"/>
          <w:noProof/>
          <w:sz w:val="22"/>
          <w:szCs w:val="22"/>
          <w:lang w:eastAsia="en-GB"/>
        </w:rPr>
        <w:tab/>
      </w:r>
      <w:r>
        <w:rPr>
          <w:noProof/>
        </w:rPr>
        <w:t>Row 0 Delay</w:t>
      </w:r>
      <w:r>
        <w:rPr>
          <w:noProof/>
        </w:rPr>
        <w:tab/>
      </w:r>
      <w:r>
        <w:rPr>
          <w:noProof/>
        </w:rPr>
        <w:fldChar w:fldCharType="begin"/>
      </w:r>
      <w:r>
        <w:rPr>
          <w:noProof/>
        </w:rPr>
        <w:instrText xml:space="preserve"> PAGEREF _Toc132984536 \h </w:instrText>
      </w:r>
      <w:r>
        <w:rPr>
          <w:noProof/>
        </w:rPr>
      </w:r>
      <w:r>
        <w:rPr>
          <w:noProof/>
        </w:rPr>
        <w:fldChar w:fldCharType="separate"/>
      </w:r>
      <w:r>
        <w:rPr>
          <w:noProof/>
        </w:rPr>
        <w:t>92</w:t>
      </w:r>
      <w:r>
        <w:rPr>
          <w:noProof/>
        </w:rPr>
        <w:fldChar w:fldCharType="end"/>
      </w:r>
    </w:p>
    <w:p w14:paraId="54EA47B5" w14:textId="65BB4D41"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7.5.4</w:t>
      </w:r>
      <w:r>
        <w:rPr>
          <w:rFonts w:asciiTheme="minorHAnsi" w:eastAsiaTheme="minorEastAsia" w:hAnsiTheme="minorHAnsi" w:cstheme="minorBidi"/>
          <w:i w:val="0"/>
          <w:noProof/>
          <w:sz w:val="22"/>
          <w:szCs w:val="22"/>
          <w:lang w:eastAsia="en-GB"/>
        </w:rPr>
        <w:tab/>
      </w:r>
      <w:r>
        <w:rPr>
          <w:noProof/>
        </w:rPr>
        <w:t>ALARMS</w:t>
      </w:r>
      <w:r>
        <w:rPr>
          <w:noProof/>
        </w:rPr>
        <w:tab/>
      </w:r>
      <w:r>
        <w:rPr>
          <w:noProof/>
        </w:rPr>
        <w:fldChar w:fldCharType="begin"/>
      </w:r>
      <w:r>
        <w:rPr>
          <w:noProof/>
        </w:rPr>
        <w:instrText xml:space="preserve"> PAGEREF _Toc132984537 \h </w:instrText>
      </w:r>
      <w:r>
        <w:rPr>
          <w:noProof/>
        </w:rPr>
      </w:r>
      <w:r>
        <w:rPr>
          <w:noProof/>
        </w:rPr>
        <w:fldChar w:fldCharType="separate"/>
      </w:r>
      <w:r>
        <w:rPr>
          <w:noProof/>
        </w:rPr>
        <w:t>92</w:t>
      </w:r>
      <w:r>
        <w:rPr>
          <w:noProof/>
        </w:rPr>
        <w:fldChar w:fldCharType="end"/>
      </w:r>
    </w:p>
    <w:p w14:paraId="3ACDBFB9" w14:textId="10A60BA5"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7.6</w:t>
      </w:r>
      <w:r>
        <w:rPr>
          <w:rFonts w:asciiTheme="minorHAnsi" w:eastAsiaTheme="minorEastAsia" w:hAnsiTheme="minorHAnsi" w:cstheme="minorBidi"/>
          <w:smallCaps w:val="0"/>
          <w:noProof/>
          <w:sz w:val="22"/>
          <w:szCs w:val="22"/>
          <w:lang w:eastAsia="en-GB"/>
        </w:rPr>
        <w:tab/>
      </w:r>
      <w:r>
        <w:rPr>
          <w:noProof/>
        </w:rPr>
        <w:t>HSUM Module Memory Map</w:t>
      </w:r>
      <w:r>
        <w:rPr>
          <w:noProof/>
        </w:rPr>
        <w:tab/>
      </w:r>
      <w:r>
        <w:rPr>
          <w:noProof/>
        </w:rPr>
        <w:fldChar w:fldCharType="begin"/>
      </w:r>
      <w:r>
        <w:rPr>
          <w:noProof/>
        </w:rPr>
        <w:instrText xml:space="preserve"> PAGEREF _Toc132984538 \h </w:instrText>
      </w:r>
      <w:r>
        <w:rPr>
          <w:noProof/>
        </w:rPr>
      </w:r>
      <w:r>
        <w:rPr>
          <w:noProof/>
        </w:rPr>
        <w:fldChar w:fldCharType="separate"/>
      </w:r>
      <w:r>
        <w:rPr>
          <w:noProof/>
        </w:rPr>
        <w:t>94</w:t>
      </w:r>
      <w:r>
        <w:rPr>
          <w:noProof/>
        </w:rPr>
        <w:fldChar w:fldCharType="end"/>
      </w:r>
    </w:p>
    <w:p w14:paraId="0240F54D" w14:textId="0A8DBD4A"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7.6.1</w:t>
      </w:r>
      <w:r>
        <w:rPr>
          <w:rFonts w:asciiTheme="minorHAnsi" w:eastAsiaTheme="minorEastAsia" w:hAnsiTheme="minorHAnsi" w:cstheme="minorBidi"/>
          <w:i w:val="0"/>
          <w:noProof/>
          <w:sz w:val="22"/>
          <w:szCs w:val="22"/>
          <w:lang w:eastAsia="en-GB"/>
        </w:rPr>
        <w:tab/>
      </w:r>
      <w:r>
        <w:rPr>
          <w:noProof/>
        </w:rPr>
        <w:t>FOP SELECTION CONFIGURATION</w:t>
      </w:r>
      <w:r>
        <w:rPr>
          <w:noProof/>
        </w:rPr>
        <w:tab/>
      </w:r>
      <w:r>
        <w:rPr>
          <w:noProof/>
        </w:rPr>
        <w:fldChar w:fldCharType="begin"/>
      </w:r>
      <w:r>
        <w:rPr>
          <w:noProof/>
        </w:rPr>
        <w:instrText xml:space="preserve"> PAGEREF _Toc132984539 \h </w:instrText>
      </w:r>
      <w:r>
        <w:rPr>
          <w:noProof/>
        </w:rPr>
      </w:r>
      <w:r>
        <w:rPr>
          <w:noProof/>
        </w:rPr>
        <w:fldChar w:fldCharType="separate"/>
      </w:r>
      <w:r>
        <w:rPr>
          <w:noProof/>
        </w:rPr>
        <w:t>94</w:t>
      </w:r>
      <w:r>
        <w:rPr>
          <w:noProof/>
        </w:rPr>
        <w:fldChar w:fldCharType="end"/>
      </w:r>
    </w:p>
    <w:p w14:paraId="110F3D54" w14:textId="671EB603"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7.6.2</w:t>
      </w:r>
      <w:r>
        <w:rPr>
          <w:rFonts w:asciiTheme="minorHAnsi" w:eastAsiaTheme="minorEastAsia" w:hAnsiTheme="minorHAnsi" w:cstheme="minorBidi"/>
          <w:i w:val="0"/>
          <w:noProof/>
          <w:sz w:val="22"/>
          <w:szCs w:val="22"/>
          <w:lang w:eastAsia="en-GB"/>
        </w:rPr>
        <w:tab/>
      </w:r>
      <w:r>
        <w:rPr>
          <w:noProof/>
        </w:rPr>
        <w:t>ANALYSIS RUN PARAMETERS</w:t>
      </w:r>
      <w:r>
        <w:rPr>
          <w:noProof/>
        </w:rPr>
        <w:tab/>
      </w:r>
      <w:r>
        <w:rPr>
          <w:noProof/>
        </w:rPr>
        <w:fldChar w:fldCharType="begin"/>
      </w:r>
      <w:r>
        <w:rPr>
          <w:noProof/>
        </w:rPr>
        <w:instrText xml:space="preserve"> PAGEREF _Toc132984540 \h </w:instrText>
      </w:r>
      <w:r>
        <w:rPr>
          <w:noProof/>
        </w:rPr>
      </w:r>
      <w:r>
        <w:rPr>
          <w:noProof/>
        </w:rPr>
        <w:fldChar w:fldCharType="separate"/>
      </w:r>
      <w:r>
        <w:rPr>
          <w:noProof/>
        </w:rPr>
        <w:t>98</w:t>
      </w:r>
      <w:r>
        <w:rPr>
          <w:noProof/>
        </w:rPr>
        <w:fldChar w:fldCharType="end"/>
      </w:r>
    </w:p>
    <w:p w14:paraId="10B07565" w14:textId="5CA19E1E" w:rsidR="00E95A86" w:rsidRDefault="00E95A86">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7.6.3</w:t>
      </w:r>
      <w:r>
        <w:rPr>
          <w:rFonts w:asciiTheme="minorHAnsi" w:eastAsiaTheme="minorEastAsia" w:hAnsiTheme="minorHAnsi" w:cstheme="minorBidi"/>
          <w:i w:val="0"/>
          <w:noProof/>
          <w:sz w:val="22"/>
          <w:szCs w:val="22"/>
          <w:lang w:eastAsia="en-GB"/>
        </w:rPr>
        <w:tab/>
      </w:r>
      <w:r>
        <w:rPr>
          <w:noProof/>
        </w:rPr>
        <w:t>SUMMING RESULTS</w:t>
      </w:r>
      <w:r>
        <w:rPr>
          <w:noProof/>
        </w:rPr>
        <w:tab/>
      </w:r>
      <w:r>
        <w:rPr>
          <w:noProof/>
        </w:rPr>
        <w:fldChar w:fldCharType="begin"/>
      </w:r>
      <w:r>
        <w:rPr>
          <w:noProof/>
        </w:rPr>
        <w:instrText xml:space="preserve"> PAGEREF _Toc132984541 \h </w:instrText>
      </w:r>
      <w:r>
        <w:rPr>
          <w:noProof/>
        </w:rPr>
      </w:r>
      <w:r>
        <w:rPr>
          <w:noProof/>
        </w:rPr>
        <w:fldChar w:fldCharType="separate"/>
      </w:r>
      <w:r>
        <w:rPr>
          <w:noProof/>
        </w:rPr>
        <w:t>103</w:t>
      </w:r>
      <w:r>
        <w:rPr>
          <w:noProof/>
        </w:rPr>
        <w:fldChar w:fldCharType="end"/>
      </w:r>
    </w:p>
    <w:p w14:paraId="5C945ECF" w14:textId="5BF5BB1B"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8</w:t>
      </w:r>
      <w:r>
        <w:rPr>
          <w:rFonts w:asciiTheme="minorHAnsi" w:eastAsiaTheme="minorEastAsia" w:hAnsiTheme="minorHAnsi" w:cstheme="minorBidi"/>
          <w:b w:val="0"/>
          <w:caps w:val="0"/>
          <w:noProof/>
          <w:sz w:val="22"/>
          <w:szCs w:val="22"/>
          <w:lang w:eastAsia="en-GB"/>
        </w:rPr>
        <w:tab/>
      </w:r>
      <w:r>
        <w:rPr>
          <w:noProof/>
        </w:rPr>
        <w:t>FDAS Parameterisation</w:t>
      </w:r>
      <w:r>
        <w:rPr>
          <w:noProof/>
        </w:rPr>
        <w:tab/>
      </w:r>
      <w:r>
        <w:rPr>
          <w:noProof/>
        </w:rPr>
        <w:fldChar w:fldCharType="begin"/>
      </w:r>
      <w:r>
        <w:rPr>
          <w:noProof/>
        </w:rPr>
        <w:instrText xml:space="preserve"> PAGEREF _Toc132984542 \h </w:instrText>
      </w:r>
      <w:r>
        <w:rPr>
          <w:noProof/>
        </w:rPr>
      </w:r>
      <w:r>
        <w:rPr>
          <w:noProof/>
        </w:rPr>
        <w:fldChar w:fldCharType="separate"/>
      </w:r>
      <w:r>
        <w:rPr>
          <w:noProof/>
        </w:rPr>
        <w:t>107</w:t>
      </w:r>
      <w:r>
        <w:rPr>
          <w:noProof/>
        </w:rPr>
        <w:fldChar w:fldCharType="end"/>
      </w:r>
    </w:p>
    <w:p w14:paraId="4306111A" w14:textId="5F99A63E"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9</w:t>
      </w:r>
      <w:r>
        <w:rPr>
          <w:rFonts w:asciiTheme="minorHAnsi" w:eastAsiaTheme="minorEastAsia" w:hAnsiTheme="minorHAnsi" w:cstheme="minorBidi"/>
          <w:b w:val="0"/>
          <w:caps w:val="0"/>
          <w:noProof/>
          <w:sz w:val="22"/>
          <w:szCs w:val="22"/>
          <w:lang w:eastAsia="en-GB"/>
        </w:rPr>
        <w:tab/>
      </w:r>
      <w:r>
        <w:rPr>
          <w:noProof/>
        </w:rPr>
        <w:t>FDAS FPGA Resource Utilisation</w:t>
      </w:r>
      <w:r>
        <w:rPr>
          <w:noProof/>
        </w:rPr>
        <w:tab/>
      </w:r>
      <w:r>
        <w:rPr>
          <w:noProof/>
        </w:rPr>
        <w:fldChar w:fldCharType="begin"/>
      </w:r>
      <w:r>
        <w:rPr>
          <w:noProof/>
        </w:rPr>
        <w:instrText xml:space="preserve"> PAGEREF _Toc132984543 \h </w:instrText>
      </w:r>
      <w:r>
        <w:rPr>
          <w:noProof/>
        </w:rPr>
      </w:r>
      <w:r>
        <w:rPr>
          <w:noProof/>
        </w:rPr>
        <w:fldChar w:fldCharType="separate"/>
      </w:r>
      <w:r>
        <w:rPr>
          <w:noProof/>
        </w:rPr>
        <w:t>108</w:t>
      </w:r>
      <w:r>
        <w:rPr>
          <w:noProof/>
        </w:rPr>
        <w:fldChar w:fldCharType="end"/>
      </w:r>
    </w:p>
    <w:p w14:paraId="5ACAED7B" w14:textId="05132BE4"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sidRPr="007B1F04">
        <w:rPr>
          <w:noProof/>
          <w:color w:val="000000"/>
        </w:rPr>
        <w:t>10</w:t>
      </w:r>
      <w:r>
        <w:rPr>
          <w:rFonts w:asciiTheme="minorHAnsi" w:eastAsiaTheme="minorEastAsia" w:hAnsiTheme="minorHAnsi" w:cstheme="minorBidi"/>
          <w:b w:val="0"/>
          <w:caps w:val="0"/>
          <w:noProof/>
          <w:sz w:val="22"/>
          <w:szCs w:val="22"/>
          <w:lang w:eastAsia="en-GB"/>
        </w:rPr>
        <w:tab/>
      </w:r>
      <w:r>
        <w:rPr>
          <w:noProof/>
        </w:rPr>
        <w:t>FDAS FPGA Timing Analysis</w:t>
      </w:r>
      <w:r>
        <w:rPr>
          <w:noProof/>
        </w:rPr>
        <w:tab/>
      </w:r>
      <w:r>
        <w:rPr>
          <w:noProof/>
        </w:rPr>
        <w:fldChar w:fldCharType="begin"/>
      </w:r>
      <w:r>
        <w:rPr>
          <w:noProof/>
        </w:rPr>
        <w:instrText xml:space="preserve"> PAGEREF _Toc132984544 \h </w:instrText>
      </w:r>
      <w:r>
        <w:rPr>
          <w:noProof/>
        </w:rPr>
      </w:r>
      <w:r>
        <w:rPr>
          <w:noProof/>
        </w:rPr>
        <w:fldChar w:fldCharType="separate"/>
      </w:r>
      <w:r>
        <w:rPr>
          <w:noProof/>
        </w:rPr>
        <w:t>109</w:t>
      </w:r>
      <w:r>
        <w:rPr>
          <w:noProof/>
        </w:rPr>
        <w:fldChar w:fldCharType="end"/>
      </w:r>
    </w:p>
    <w:p w14:paraId="36057C20" w14:textId="4D51AEFE"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11</w:t>
      </w:r>
      <w:r>
        <w:rPr>
          <w:rFonts w:asciiTheme="minorHAnsi" w:eastAsiaTheme="minorEastAsia" w:hAnsiTheme="minorHAnsi" w:cstheme="minorBidi"/>
          <w:b w:val="0"/>
          <w:caps w:val="0"/>
          <w:noProof/>
          <w:sz w:val="22"/>
          <w:szCs w:val="22"/>
          <w:lang w:eastAsia="en-GB"/>
        </w:rPr>
        <w:tab/>
      </w:r>
      <w:r>
        <w:rPr>
          <w:noProof/>
        </w:rPr>
        <w:t>FDAS FPGA Power Estimate</w:t>
      </w:r>
      <w:r>
        <w:rPr>
          <w:noProof/>
        </w:rPr>
        <w:tab/>
      </w:r>
      <w:r>
        <w:rPr>
          <w:noProof/>
        </w:rPr>
        <w:fldChar w:fldCharType="begin"/>
      </w:r>
      <w:r>
        <w:rPr>
          <w:noProof/>
        </w:rPr>
        <w:instrText xml:space="preserve"> PAGEREF _Toc132984545 \h </w:instrText>
      </w:r>
      <w:r>
        <w:rPr>
          <w:noProof/>
        </w:rPr>
      </w:r>
      <w:r>
        <w:rPr>
          <w:noProof/>
        </w:rPr>
        <w:fldChar w:fldCharType="separate"/>
      </w:r>
      <w:r>
        <w:rPr>
          <w:noProof/>
        </w:rPr>
        <w:t>110</w:t>
      </w:r>
      <w:r>
        <w:rPr>
          <w:noProof/>
        </w:rPr>
        <w:fldChar w:fldCharType="end"/>
      </w:r>
    </w:p>
    <w:p w14:paraId="0B779572" w14:textId="1932E0FB"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12</w:t>
      </w:r>
      <w:r>
        <w:rPr>
          <w:rFonts w:asciiTheme="minorHAnsi" w:eastAsiaTheme="minorEastAsia" w:hAnsiTheme="minorHAnsi" w:cstheme="minorBidi"/>
          <w:b w:val="0"/>
          <w:caps w:val="0"/>
          <w:noProof/>
          <w:sz w:val="22"/>
          <w:szCs w:val="22"/>
          <w:lang w:eastAsia="en-GB"/>
        </w:rPr>
        <w:tab/>
      </w:r>
      <w:r>
        <w:rPr>
          <w:noProof/>
        </w:rPr>
        <w:t>FDAS Measured Processing Time</w:t>
      </w:r>
      <w:r>
        <w:rPr>
          <w:noProof/>
        </w:rPr>
        <w:tab/>
      </w:r>
      <w:r>
        <w:rPr>
          <w:noProof/>
        </w:rPr>
        <w:fldChar w:fldCharType="begin"/>
      </w:r>
      <w:r>
        <w:rPr>
          <w:noProof/>
        </w:rPr>
        <w:instrText xml:space="preserve"> PAGEREF _Toc132984546 \h </w:instrText>
      </w:r>
      <w:r>
        <w:rPr>
          <w:noProof/>
        </w:rPr>
      </w:r>
      <w:r>
        <w:rPr>
          <w:noProof/>
        </w:rPr>
        <w:fldChar w:fldCharType="separate"/>
      </w:r>
      <w:r>
        <w:rPr>
          <w:noProof/>
        </w:rPr>
        <w:t>111</w:t>
      </w:r>
      <w:r>
        <w:rPr>
          <w:noProof/>
        </w:rPr>
        <w:fldChar w:fldCharType="end"/>
      </w:r>
    </w:p>
    <w:p w14:paraId="05ACE446" w14:textId="166AA729"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13</w:t>
      </w:r>
      <w:r>
        <w:rPr>
          <w:rFonts w:asciiTheme="minorHAnsi" w:eastAsiaTheme="minorEastAsia" w:hAnsiTheme="minorHAnsi" w:cstheme="minorBidi"/>
          <w:b w:val="0"/>
          <w:caps w:val="0"/>
          <w:noProof/>
          <w:sz w:val="22"/>
          <w:szCs w:val="22"/>
          <w:lang w:eastAsia="en-GB"/>
        </w:rPr>
        <w:tab/>
      </w:r>
      <w:r>
        <w:rPr>
          <w:noProof/>
        </w:rPr>
        <w:t>Intel Agilex F Card Measured Power Consumption</w:t>
      </w:r>
      <w:r>
        <w:rPr>
          <w:noProof/>
        </w:rPr>
        <w:tab/>
      </w:r>
      <w:r>
        <w:rPr>
          <w:noProof/>
        </w:rPr>
        <w:fldChar w:fldCharType="begin"/>
      </w:r>
      <w:r>
        <w:rPr>
          <w:noProof/>
        </w:rPr>
        <w:instrText xml:space="preserve"> PAGEREF _Toc132984547 \h </w:instrText>
      </w:r>
      <w:r>
        <w:rPr>
          <w:noProof/>
        </w:rPr>
      </w:r>
      <w:r>
        <w:rPr>
          <w:noProof/>
        </w:rPr>
        <w:fldChar w:fldCharType="separate"/>
      </w:r>
      <w:r>
        <w:rPr>
          <w:noProof/>
        </w:rPr>
        <w:t>112</w:t>
      </w:r>
      <w:r>
        <w:rPr>
          <w:noProof/>
        </w:rPr>
        <w:fldChar w:fldCharType="end"/>
      </w:r>
    </w:p>
    <w:p w14:paraId="54BE0B33" w14:textId="73820D47"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13.1</w:t>
      </w:r>
      <w:r>
        <w:rPr>
          <w:rFonts w:asciiTheme="minorHAnsi" w:eastAsiaTheme="minorEastAsia" w:hAnsiTheme="minorHAnsi" w:cstheme="minorBidi"/>
          <w:smallCaps w:val="0"/>
          <w:noProof/>
          <w:sz w:val="22"/>
          <w:szCs w:val="22"/>
          <w:lang w:eastAsia="en-GB"/>
        </w:rPr>
        <w:tab/>
      </w:r>
      <w:r>
        <w:rPr>
          <w:noProof/>
        </w:rPr>
        <w:t>Power Characteristic with FDAS Inactive</w:t>
      </w:r>
      <w:r>
        <w:rPr>
          <w:noProof/>
        </w:rPr>
        <w:tab/>
      </w:r>
      <w:r>
        <w:rPr>
          <w:noProof/>
        </w:rPr>
        <w:fldChar w:fldCharType="begin"/>
      </w:r>
      <w:r>
        <w:rPr>
          <w:noProof/>
        </w:rPr>
        <w:instrText xml:space="preserve"> PAGEREF _Toc132984548 \h </w:instrText>
      </w:r>
      <w:r>
        <w:rPr>
          <w:noProof/>
        </w:rPr>
      </w:r>
      <w:r>
        <w:rPr>
          <w:noProof/>
        </w:rPr>
        <w:fldChar w:fldCharType="separate"/>
      </w:r>
      <w:r>
        <w:rPr>
          <w:noProof/>
        </w:rPr>
        <w:t>112</w:t>
      </w:r>
      <w:r>
        <w:rPr>
          <w:noProof/>
        </w:rPr>
        <w:fldChar w:fldCharType="end"/>
      </w:r>
    </w:p>
    <w:p w14:paraId="19C07F18" w14:textId="6A7F061B"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13.2</w:t>
      </w:r>
      <w:r>
        <w:rPr>
          <w:rFonts w:asciiTheme="minorHAnsi" w:eastAsiaTheme="minorEastAsia" w:hAnsiTheme="minorHAnsi" w:cstheme="minorBidi"/>
          <w:smallCaps w:val="0"/>
          <w:noProof/>
          <w:sz w:val="22"/>
          <w:szCs w:val="22"/>
          <w:lang w:eastAsia="en-GB"/>
        </w:rPr>
        <w:tab/>
      </w:r>
      <w:r>
        <w:rPr>
          <w:noProof/>
        </w:rPr>
        <w:t>Power Characteristic with FDAS Operating Continuously</w:t>
      </w:r>
      <w:r>
        <w:rPr>
          <w:noProof/>
        </w:rPr>
        <w:tab/>
      </w:r>
      <w:r>
        <w:rPr>
          <w:noProof/>
        </w:rPr>
        <w:fldChar w:fldCharType="begin"/>
      </w:r>
      <w:r>
        <w:rPr>
          <w:noProof/>
        </w:rPr>
        <w:instrText xml:space="preserve"> PAGEREF _Toc132984549 \h </w:instrText>
      </w:r>
      <w:r>
        <w:rPr>
          <w:noProof/>
        </w:rPr>
      </w:r>
      <w:r>
        <w:rPr>
          <w:noProof/>
        </w:rPr>
        <w:fldChar w:fldCharType="separate"/>
      </w:r>
      <w:r>
        <w:rPr>
          <w:noProof/>
        </w:rPr>
        <w:t>113</w:t>
      </w:r>
      <w:r>
        <w:rPr>
          <w:noProof/>
        </w:rPr>
        <w:fldChar w:fldCharType="end"/>
      </w:r>
    </w:p>
    <w:p w14:paraId="08D86DD9" w14:textId="5D6C653F"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14</w:t>
      </w:r>
      <w:r>
        <w:rPr>
          <w:rFonts w:asciiTheme="minorHAnsi" w:eastAsiaTheme="minorEastAsia" w:hAnsiTheme="minorHAnsi" w:cstheme="minorBidi"/>
          <w:b w:val="0"/>
          <w:caps w:val="0"/>
          <w:noProof/>
          <w:sz w:val="22"/>
          <w:szCs w:val="22"/>
          <w:lang w:eastAsia="en-GB"/>
        </w:rPr>
        <w:tab/>
      </w:r>
      <w:r>
        <w:rPr>
          <w:noProof/>
        </w:rPr>
        <w:t>Appendix A: Overview of PCIe in Agilex F</w:t>
      </w:r>
      <w:r>
        <w:rPr>
          <w:noProof/>
        </w:rPr>
        <w:tab/>
      </w:r>
      <w:r>
        <w:rPr>
          <w:noProof/>
        </w:rPr>
        <w:fldChar w:fldCharType="begin"/>
      </w:r>
      <w:r>
        <w:rPr>
          <w:noProof/>
        </w:rPr>
        <w:instrText xml:space="preserve"> PAGEREF _Toc132984550 \h </w:instrText>
      </w:r>
      <w:r>
        <w:rPr>
          <w:noProof/>
        </w:rPr>
      </w:r>
      <w:r>
        <w:rPr>
          <w:noProof/>
        </w:rPr>
        <w:fldChar w:fldCharType="separate"/>
      </w:r>
      <w:r>
        <w:rPr>
          <w:noProof/>
        </w:rPr>
        <w:t>114</w:t>
      </w:r>
      <w:r>
        <w:rPr>
          <w:noProof/>
        </w:rPr>
        <w:fldChar w:fldCharType="end"/>
      </w:r>
    </w:p>
    <w:p w14:paraId="71FAE529" w14:textId="2EA4F00A"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14.1</w:t>
      </w:r>
      <w:r>
        <w:rPr>
          <w:rFonts w:asciiTheme="minorHAnsi" w:eastAsiaTheme="minorEastAsia" w:hAnsiTheme="minorHAnsi" w:cstheme="minorBidi"/>
          <w:smallCaps w:val="0"/>
          <w:noProof/>
          <w:sz w:val="22"/>
          <w:szCs w:val="22"/>
          <w:lang w:eastAsia="en-GB"/>
        </w:rPr>
        <w:tab/>
      </w:r>
      <w:r>
        <w:rPr>
          <w:noProof/>
        </w:rPr>
        <w:t>PCIe Physical Protocol Layers</w:t>
      </w:r>
      <w:r>
        <w:rPr>
          <w:noProof/>
        </w:rPr>
        <w:tab/>
      </w:r>
      <w:r>
        <w:rPr>
          <w:noProof/>
        </w:rPr>
        <w:fldChar w:fldCharType="begin"/>
      </w:r>
      <w:r>
        <w:rPr>
          <w:noProof/>
        </w:rPr>
        <w:instrText xml:space="preserve"> PAGEREF _Toc132984551 \h </w:instrText>
      </w:r>
      <w:r>
        <w:rPr>
          <w:noProof/>
        </w:rPr>
      </w:r>
      <w:r>
        <w:rPr>
          <w:noProof/>
        </w:rPr>
        <w:fldChar w:fldCharType="separate"/>
      </w:r>
      <w:r>
        <w:rPr>
          <w:noProof/>
        </w:rPr>
        <w:t>114</w:t>
      </w:r>
      <w:r>
        <w:rPr>
          <w:noProof/>
        </w:rPr>
        <w:fldChar w:fldCharType="end"/>
      </w:r>
    </w:p>
    <w:p w14:paraId="4136531A" w14:textId="51A8ED84"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14.2</w:t>
      </w:r>
      <w:r>
        <w:rPr>
          <w:rFonts w:asciiTheme="minorHAnsi" w:eastAsiaTheme="minorEastAsia" w:hAnsiTheme="minorHAnsi" w:cstheme="minorBidi"/>
          <w:smallCaps w:val="0"/>
          <w:noProof/>
          <w:sz w:val="22"/>
          <w:szCs w:val="22"/>
          <w:lang w:eastAsia="en-GB"/>
        </w:rPr>
        <w:tab/>
      </w:r>
      <w:r>
        <w:rPr>
          <w:noProof/>
        </w:rPr>
        <w:t>PCIe Configuration Space</w:t>
      </w:r>
      <w:r>
        <w:rPr>
          <w:noProof/>
        </w:rPr>
        <w:tab/>
      </w:r>
      <w:r>
        <w:rPr>
          <w:noProof/>
        </w:rPr>
        <w:fldChar w:fldCharType="begin"/>
      </w:r>
      <w:r>
        <w:rPr>
          <w:noProof/>
        </w:rPr>
        <w:instrText xml:space="preserve"> PAGEREF _Toc132984552 \h </w:instrText>
      </w:r>
      <w:r>
        <w:rPr>
          <w:noProof/>
        </w:rPr>
      </w:r>
      <w:r>
        <w:rPr>
          <w:noProof/>
        </w:rPr>
        <w:fldChar w:fldCharType="separate"/>
      </w:r>
      <w:r>
        <w:rPr>
          <w:noProof/>
        </w:rPr>
        <w:t>117</w:t>
      </w:r>
      <w:r>
        <w:rPr>
          <w:noProof/>
        </w:rPr>
        <w:fldChar w:fldCharType="end"/>
      </w:r>
    </w:p>
    <w:p w14:paraId="5C1ED400" w14:textId="4789FC79" w:rsidR="00E95A86" w:rsidRDefault="00E95A86">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14.2.1</w:t>
      </w:r>
      <w:r>
        <w:rPr>
          <w:rFonts w:asciiTheme="minorHAnsi" w:eastAsiaTheme="minorEastAsia" w:hAnsiTheme="minorHAnsi" w:cstheme="minorBidi"/>
          <w:i w:val="0"/>
          <w:noProof/>
          <w:sz w:val="22"/>
          <w:szCs w:val="22"/>
          <w:lang w:eastAsia="en-GB"/>
        </w:rPr>
        <w:tab/>
      </w:r>
      <w:r>
        <w:rPr>
          <w:noProof/>
        </w:rPr>
        <w:t>Base Address Register</w:t>
      </w:r>
      <w:r>
        <w:rPr>
          <w:noProof/>
        </w:rPr>
        <w:tab/>
      </w:r>
      <w:r>
        <w:rPr>
          <w:noProof/>
        </w:rPr>
        <w:fldChar w:fldCharType="begin"/>
      </w:r>
      <w:r>
        <w:rPr>
          <w:noProof/>
        </w:rPr>
        <w:instrText xml:space="preserve"> PAGEREF _Toc132984553 \h </w:instrText>
      </w:r>
      <w:r>
        <w:rPr>
          <w:noProof/>
        </w:rPr>
      </w:r>
      <w:r>
        <w:rPr>
          <w:noProof/>
        </w:rPr>
        <w:fldChar w:fldCharType="separate"/>
      </w:r>
      <w:r>
        <w:rPr>
          <w:noProof/>
        </w:rPr>
        <w:t>120</w:t>
      </w:r>
      <w:r>
        <w:rPr>
          <w:noProof/>
        </w:rPr>
        <w:fldChar w:fldCharType="end"/>
      </w:r>
    </w:p>
    <w:p w14:paraId="25B7EFC0" w14:textId="1D9ED60B" w:rsidR="00E95A86" w:rsidRDefault="00E95A86">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14.2.2</w:t>
      </w:r>
      <w:r>
        <w:rPr>
          <w:rFonts w:asciiTheme="minorHAnsi" w:eastAsiaTheme="minorEastAsia" w:hAnsiTheme="minorHAnsi" w:cstheme="minorBidi"/>
          <w:i w:val="0"/>
          <w:noProof/>
          <w:sz w:val="22"/>
          <w:szCs w:val="22"/>
          <w:lang w:eastAsia="en-GB"/>
        </w:rPr>
        <w:tab/>
      </w:r>
      <w:r>
        <w:rPr>
          <w:noProof/>
        </w:rPr>
        <w:t>PCIe Bus Enumeration</w:t>
      </w:r>
      <w:r>
        <w:rPr>
          <w:noProof/>
        </w:rPr>
        <w:tab/>
      </w:r>
      <w:r>
        <w:rPr>
          <w:noProof/>
        </w:rPr>
        <w:fldChar w:fldCharType="begin"/>
      </w:r>
      <w:r>
        <w:rPr>
          <w:noProof/>
        </w:rPr>
        <w:instrText xml:space="preserve"> PAGEREF _Toc132984554 \h </w:instrText>
      </w:r>
      <w:r>
        <w:rPr>
          <w:noProof/>
        </w:rPr>
      </w:r>
      <w:r>
        <w:rPr>
          <w:noProof/>
        </w:rPr>
        <w:fldChar w:fldCharType="separate"/>
      </w:r>
      <w:r>
        <w:rPr>
          <w:noProof/>
        </w:rPr>
        <w:t>121</w:t>
      </w:r>
      <w:r>
        <w:rPr>
          <w:noProof/>
        </w:rPr>
        <w:fldChar w:fldCharType="end"/>
      </w:r>
    </w:p>
    <w:p w14:paraId="1C7553DF" w14:textId="7CB508E9"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14.3</w:t>
      </w:r>
      <w:r>
        <w:rPr>
          <w:rFonts w:asciiTheme="minorHAnsi" w:eastAsiaTheme="minorEastAsia" w:hAnsiTheme="minorHAnsi" w:cstheme="minorBidi"/>
          <w:smallCaps w:val="0"/>
          <w:noProof/>
          <w:sz w:val="22"/>
          <w:szCs w:val="22"/>
          <w:lang w:eastAsia="en-GB"/>
        </w:rPr>
        <w:tab/>
      </w:r>
      <w:r>
        <w:rPr>
          <w:noProof/>
        </w:rPr>
        <w:t>Altera Agilex F Avalon-MM DMA</w:t>
      </w:r>
      <w:r>
        <w:rPr>
          <w:noProof/>
        </w:rPr>
        <w:tab/>
      </w:r>
      <w:r>
        <w:rPr>
          <w:noProof/>
        </w:rPr>
        <w:fldChar w:fldCharType="begin"/>
      </w:r>
      <w:r>
        <w:rPr>
          <w:noProof/>
        </w:rPr>
        <w:instrText xml:space="preserve"> PAGEREF _Toc132984555 \h </w:instrText>
      </w:r>
      <w:r>
        <w:rPr>
          <w:noProof/>
        </w:rPr>
      </w:r>
      <w:r>
        <w:rPr>
          <w:noProof/>
        </w:rPr>
        <w:fldChar w:fldCharType="separate"/>
      </w:r>
      <w:r>
        <w:rPr>
          <w:noProof/>
        </w:rPr>
        <w:t>122</w:t>
      </w:r>
      <w:r>
        <w:rPr>
          <w:noProof/>
        </w:rPr>
        <w:fldChar w:fldCharType="end"/>
      </w:r>
    </w:p>
    <w:p w14:paraId="5C1F518D" w14:textId="63C6758B" w:rsidR="00E95A86" w:rsidRDefault="00E95A86">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14.3.1</w:t>
      </w:r>
      <w:r>
        <w:rPr>
          <w:rFonts w:asciiTheme="minorHAnsi" w:eastAsiaTheme="minorEastAsia" w:hAnsiTheme="minorHAnsi" w:cstheme="minorBidi"/>
          <w:i w:val="0"/>
          <w:noProof/>
          <w:sz w:val="22"/>
          <w:szCs w:val="22"/>
          <w:lang w:eastAsia="en-GB"/>
        </w:rPr>
        <w:tab/>
      </w:r>
      <w:r>
        <w:rPr>
          <w:noProof/>
        </w:rPr>
        <w:t>Agilex PCIe with Avalon-MM Multi Channel DMA Engine</w:t>
      </w:r>
      <w:r>
        <w:rPr>
          <w:noProof/>
        </w:rPr>
        <w:tab/>
      </w:r>
      <w:r>
        <w:rPr>
          <w:noProof/>
        </w:rPr>
        <w:fldChar w:fldCharType="begin"/>
      </w:r>
      <w:r>
        <w:rPr>
          <w:noProof/>
        </w:rPr>
        <w:instrText xml:space="preserve"> PAGEREF _Toc132984556 \h </w:instrText>
      </w:r>
      <w:r>
        <w:rPr>
          <w:noProof/>
        </w:rPr>
      </w:r>
      <w:r>
        <w:rPr>
          <w:noProof/>
        </w:rPr>
        <w:fldChar w:fldCharType="separate"/>
      </w:r>
      <w:r>
        <w:rPr>
          <w:noProof/>
        </w:rPr>
        <w:t>122</w:t>
      </w:r>
      <w:r>
        <w:rPr>
          <w:noProof/>
        </w:rPr>
        <w:fldChar w:fldCharType="end"/>
      </w:r>
    </w:p>
    <w:p w14:paraId="38886943" w14:textId="1AAE9E1F"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15</w:t>
      </w:r>
      <w:r>
        <w:rPr>
          <w:rFonts w:asciiTheme="minorHAnsi" w:eastAsiaTheme="minorEastAsia" w:hAnsiTheme="minorHAnsi" w:cstheme="minorBidi"/>
          <w:b w:val="0"/>
          <w:caps w:val="0"/>
          <w:noProof/>
          <w:sz w:val="22"/>
          <w:szCs w:val="22"/>
          <w:lang w:eastAsia="en-GB"/>
        </w:rPr>
        <w:tab/>
      </w:r>
      <w:r>
        <w:rPr>
          <w:noProof/>
        </w:rPr>
        <w:t>APPENDIX B: Configuration Via PCIe (CvP)</w:t>
      </w:r>
      <w:r>
        <w:rPr>
          <w:noProof/>
        </w:rPr>
        <w:tab/>
      </w:r>
      <w:r>
        <w:rPr>
          <w:noProof/>
        </w:rPr>
        <w:fldChar w:fldCharType="begin"/>
      </w:r>
      <w:r>
        <w:rPr>
          <w:noProof/>
        </w:rPr>
        <w:instrText xml:space="preserve"> PAGEREF _Toc132984557 \h </w:instrText>
      </w:r>
      <w:r>
        <w:rPr>
          <w:noProof/>
        </w:rPr>
      </w:r>
      <w:r>
        <w:rPr>
          <w:noProof/>
        </w:rPr>
        <w:fldChar w:fldCharType="separate"/>
      </w:r>
      <w:r>
        <w:rPr>
          <w:noProof/>
        </w:rPr>
        <w:t>131</w:t>
      </w:r>
      <w:r>
        <w:rPr>
          <w:noProof/>
        </w:rPr>
        <w:fldChar w:fldCharType="end"/>
      </w:r>
    </w:p>
    <w:p w14:paraId="643AFD6A" w14:textId="4E72C6D1"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15.1</w:t>
      </w:r>
      <w:r>
        <w:rPr>
          <w:rFonts w:asciiTheme="minorHAnsi" w:eastAsiaTheme="minorEastAsia" w:hAnsiTheme="minorHAnsi" w:cstheme="minorBidi"/>
          <w:smallCaps w:val="0"/>
          <w:noProof/>
          <w:sz w:val="22"/>
          <w:szCs w:val="22"/>
          <w:lang w:eastAsia="en-GB"/>
        </w:rPr>
        <w:tab/>
      </w:r>
      <w:r>
        <w:rPr>
          <w:noProof/>
        </w:rPr>
        <w:t>Creating the CvP Image using Intel Quartus Prime</w:t>
      </w:r>
      <w:r>
        <w:rPr>
          <w:noProof/>
        </w:rPr>
        <w:tab/>
      </w:r>
      <w:r>
        <w:rPr>
          <w:noProof/>
        </w:rPr>
        <w:fldChar w:fldCharType="begin"/>
      </w:r>
      <w:r>
        <w:rPr>
          <w:noProof/>
        </w:rPr>
        <w:instrText xml:space="preserve"> PAGEREF _Toc132984558 \h </w:instrText>
      </w:r>
      <w:r>
        <w:rPr>
          <w:noProof/>
        </w:rPr>
      </w:r>
      <w:r>
        <w:rPr>
          <w:noProof/>
        </w:rPr>
        <w:fldChar w:fldCharType="separate"/>
      </w:r>
      <w:r>
        <w:rPr>
          <w:noProof/>
        </w:rPr>
        <w:t>132</w:t>
      </w:r>
      <w:r>
        <w:rPr>
          <w:noProof/>
        </w:rPr>
        <w:fldChar w:fldCharType="end"/>
      </w:r>
    </w:p>
    <w:p w14:paraId="4618AFB0" w14:textId="1E7A0773" w:rsidR="00E95A86" w:rsidRDefault="00E95A86">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15.2</w:t>
      </w:r>
      <w:r>
        <w:rPr>
          <w:rFonts w:asciiTheme="minorHAnsi" w:eastAsiaTheme="minorEastAsia" w:hAnsiTheme="minorHAnsi" w:cstheme="minorBidi"/>
          <w:smallCaps w:val="0"/>
          <w:noProof/>
          <w:sz w:val="22"/>
          <w:szCs w:val="22"/>
          <w:lang w:eastAsia="en-GB"/>
        </w:rPr>
        <w:tab/>
      </w:r>
      <w:r>
        <w:rPr>
          <w:noProof/>
        </w:rPr>
        <w:t>Downloading the FDAS Design Using CvP</w:t>
      </w:r>
      <w:r>
        <w:rPr>
          <w:noProof/>
        </w:rPr>
        <w:tab/>
      </w:r>
      <w:r>
        <w:rPr>
          <w:noProof/>
        </w:rPr>
        <w:fldChar w:fldCharType="begin"/>
      </w:r>
      <w:r>
        <w:rPr>
          <w:noProof/>
        </w:rPr>
        <w:instrText xml:space="preserve"> PAGEREF _Toc132984559 \h </w:instrText>
      </w:r>
      <w:r>
        <w:rPr>
          <w:noProof/>
        </w:rPr>
      </w:r>
      <w:r>
        <w:rPr>
          <w:noProof/>
        </w:rPr>
        <w:fldChar w:fldCharType="separate"/>
      </w:r>
      <w:r>
        <w:rPr>
          <w:noProof/>
        </w:rPr>
        <w:t>139</w:t>
      </w:r>
      <w:r>
        <w:rPr>
          <w:noProof/>
        </w:rPr>
        <w:fldChar w:fldCharType="end"/>
      </w:r>
    </w:p>
    <w:p w14:paraId="3C18C728" w14:textId="58CAB44C"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16</w:t>
      </w:r>
      <w:r>
        <w:rPr>
          <w:rFonts w:asciiTheme="minorHAnsi" w:eastAsiaTheme="minorEastAsia" w:hAnsiTheme="minorHAnsi" w:cstheme="minorBidi"/>
          <w:b w:val="0"/>
          <w:caps w:val="0"/>
          <w:noProof/>
          <w:sz w:val="22"/>
          <w:szCs w:val="22"/>
          <w:lang w:eastAsia="en-GB"/>
        </w:rPr>
        <w:tab/>
      </w:r>
      <w:r>
        <w:rPr>
          <w:noProof/>
        </w:rPr>
        <w:t>References</w:t>
      </w:r>
      <w:r>
        <w:rPr>
          <w:noProof/>
        </w:rPr>
        <w:tab/>
      </w:r>
      <w:r>
        <w:rPr>
          <w:noProof/>
        </w:rPr>
        <w:fldChar w:fldCharType="begin"/>
      </w:r>
      <w:r>
        <w:rPr>
          <w:noProof/>
        </w:rPr>
        <w:instrText xml:space="preserve"> PAGEREF _Toc132984560 \h </w:instrText>
      </w:r>
      <w:r>
        <w:rPr>
          <w:noProof/>
        </w:rPr>
      </w:r>
      <w:r>
        <w:rPr>
          <w:noProof/>
        </w:rPr>
        <w:fldChar w:fldCharType="separate"/>
      </w:r>
      <w:r>
        <w:rPr>
          <w:noProof/>
        </w:rPr>
        <w:t>140</w:t>
      </w:r>
      <w:r>
        <w:rPr>
          <w:noProof/>
        </w:rPr>
        <w:fldChar w:fldCharType="end"/>
      </w:r>
    </w:p>
    <w:p w14:paraId="1D9D29AB" w14:textId="112CC515" w:rsidR="00E95A86" w:rsidRDefault="00E95A86">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17</w:t>
      </w:r>
      <w:r>
        <w:rPr>
          <w:rFonts w:asciiTheme="minorHAnsi" w:eastAsiaTheme="minorEastAsia" w:hAnsiTheme="minorHAnsi" w:cstheme="minorBidi"/>
          <w:b w:val="0"/>
          <w:caps w:val="0"/>
          <w:noProof/>
          <w:sz w:val="22"/>
          <w:szCs w:val="22"/>
          <w:lang w:eastAsia="en-GB"/>
        </w:rPr>
        <w:tab/>
      </w:r>
      <w:r>
        <w:rPr>
          <w:noProof/>
        </w:rPr>
        <w:t>Abbreviations and Acronyms</w:t>
      </w:r>
      <w:r>
        <w:rPr>
          <w:noProof/>
        </w:rPr>
        <w:tab/>
      </w:r>
      <w:r>
        <w:rPr>
          <w:noProof/>
        </w:rPr>
        <w:fldChar w:fldCharType="begin"/>
      </w:r>
      <w:r>
        <w:rPr>
          <w:noProof/>
        </w:rPr>
        <w:instrText xml:space="preserve"> PAGEREF _Toc132984561 \h </w:instrText>
      </w:r>
      <w:r>
        <w:rPr>
          <w:noProof/>
        </w:rPr>
      </w:r>
      <w:r>
        <w:rPr>
          <w:noProof/>
        </w:rPr>
        <w:fldChar w:fldCharType="separate"/>
      </w:r>
      <w:r>
        <w:rPr>
          <w:noProof/>
        </w:rPr>
        <w:t>141</w:t>
      </w:r>
      <w:r>
        <w:rPr>
          <w:noProof/>
        </w:rPr>
        <w:fldChar w:fldCharType="end"/>
      </w:r>
    </w:p>
    <w:p w14:paraId="662D3396" w14:textId="31543A52"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32984486"/>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rsidP="00ED072D">
      <w:pPr>
        <w:pStyle w:val="Standardparagraph"/>
        <w:numPr>
          <w:ilvl w:val="0"/>
          <w:numId w:val="15"/>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rsidP="00ED072D">
      <w:pPr>
        <w:pStyle w:val="Standardparagraph"/>
        <w:numPr>
          <w:ilvl w:val="0"/>
          <w:numId w:val="15"/>
        </w:numPr>
        <w:ind w:left="709"/>
        <w:jc w:val="both"/>
        <w:rPr>
          <w:color w:val="000000"/>
        </w:rPr>
      </w:pPr>
      <w:r>
        <w:rPr>
          <w:color w:val="000000"/>
        </w:rPr>
        <w:t>An “Enhanced summing tree” supporting up to 12 harmonics</w:t>
      </w:r>
    </w:p>
    <w:p w14:paraId="599AA0EB" w14:textId="77777777" w:rsidR="00ED072D" w:rsidRDefault="00ED072D" w:rsidP="00ED072D">
      <w:pPr>
        <w:pStyle w:val="Standardparagraph"/>
        <w:numPr>
          <w:ilvl w:val="0"/>
          <w:numId w:val="15"/>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rsidP="00ED072D">
      <w:pPr>
        <w:pStyle w:val="Standardparagraph"/>
        <w:numPr>
          <w:ilvl w:val="0"/>
          <w:numId w:val="15"/>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rsidP="009A1B11">
      <w:pPr>
        <w:pStyle w:val="Standardparagraph"/>
        <w:numPr>
          <w:ilvl w:val="0"/>
          <w:numId w:val="16"/>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rsidP="004733FB">
      <w:pPr>
        <w:pStyle w:val="Standardparagraph"/>
        <w:numPr>
          <w:ilvl w:val="0"/>
          <w:numId w:val="16"/>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rsidP="00ED072D">
      <w:pPr>
        <w:pStyle w:val="Standardparagraph"/>
        <w:numPr>
          <w:ilvl w:val="1"/>
          <w:numId w:val="16"/>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rsidP="00ED072D">
      <w:pPr>
        <w:pStyle w:val="Standardparagraph"/>
        <w:numPr>
          <w:ilvl w:val="1"/>
          <w:numId w:val="16"/>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rsidP="00ED072D">
      <w:pPr>
        <w:pStyle w:val="Standardparagraph"/>
        <w:numPr>
          <w:ilvl w:val="1"/>
          <w:numId w:val="16"/>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32984487"/>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4144"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4144;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0048"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62336"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9264"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9264;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A90849"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32984488"/>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32984489"/>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1ECF5055" w:rsidR="00ED072D" w:rsidRPr="008B663C" w:rsidRDefault="00ED072D" w:rsidP="00ED072D">
      <w:pPr>
        <w:pStyle w:val="Caption"/>
        <w:jc w:val="center"/>
        <w:rPr>
          <w:b w:val="0"/>
        </w:rPr>
      </w:pPr>
      <w:r w:rsidRPr="008B663C">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2</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1</w:t>
      </w:r>
      <w:r w:rsidR="007F1E27">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0C532E68" w:rsidR="00ED072D" w:rsidRPr="00DF685E" w:rsidRDefault="00ED072D" w:rsidP="00ED072D">
      <w:pPr>
        <w:pStyle w:val="Caption"/>
        <w:jc w:val="center"/>
        <w:rPr>
          <w:b w:val="0"/>
          <w:color w:val="000000"/>
        </w:rPr>
      </w:pPr>
      <w:r w:rsidRPr="00DF685E">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2</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2</w:t>
      </w:r>
      <w:r w:rsidR="007F1E27">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32984490"/>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57CFB9A2" w:rsidR="00146983" w:rsidRDefault="006E645E" w:rsidP="00ED072D">
      <w:pPr>
        <w:rPr>
          <w:color w:val="000000"/>
        </w:rPr>
      </w:pPr>
      <w:r>
        <w:rPr>
          <w:color w:val="000000"/>
        </w:rPr>
        <w:object w:dxaOrig="1520" w:dyaOrig="985" w14:anchorId="57114F05">
          <v:shape id="_x0000_i1025" type="#_x0000_t75" style="width:76.25pt;height:49.4pt" o:ole="">
            <v:imagedata r:id="rId11" o:title=""/>
          </v:shape>
          <o:OLEObject Type="Embed" ProgID="Excel.Sheet.12" ShapeID="_x0000_i1025" DrawAspect="Icon" ObjectID="_1743598893"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26B42183"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7F1E27">
        <w:rPr>
          <w:b w:val="0"/>
          <w:bCs w:val="0"/>
        </w:rPr>
        <w:fldChar w:fldCharType="begin"/>
      </w:r>
      <w:r w:rsidR="007F1E27">
        <w:rPr>
          <w:b w:val="0"/>
          <w:bCs w:val="0"/>
        </w:rPr>
        <w:instrText xml:space="preserve"> STYLEREF 1 \s </w:instrText>
      </w:r>
      <w:r w:rsidR="007F1E27">
        <w:rPr>
          <w:b w:val="0"/>
          <w:bCs w:val="0"/>
        </w:rPr>
        <w:fldChar w:fldCharType="separate"/>
      </w:r>
      <w:r w:rsidR="007F1E27">
        <w:rPr>
          <w:b w:val="0"/>
          <w:bCs w:val="0"/>
          <w:noProof/>
        </w:rPr>
        <w:t>2</w:t>
      </w:r>
      <w:r w:rsidR="007F1E27">
        <w:rPr>
          <w:b w:val="0"/>
          <w:bCs w:val="0"/>
        </w:rPr>
        <w:fldChar w:fldCharType="end"/>
      </w:r>
      <w:r w:rsidR="007F1E27">
        <w:rPr>
          <w:b w:val="0"/>
          <w:bCs w:val="0"/>
        </w:rPr>
        <w:noBreakHyphen/>
      </w:r>
      <w:r w:rsidR="007F1E27">
        <w:rPr>
          <w:b w:val="0"/>
          <w:bCs w:val="0"/>
        </w:rPr>
        <w:fldChar w:fldCharType="begin"/>
      </w:r>
      <w:r w:rsidR="007F1E27">
        <w:rPr>
          <w:b w:val="0"/>
          <w:bCs w:val="0"/>
        </w:rPr>
        <w:instrText xml:space="preserve"> SEQ Table \* ARABIC \s 1 </w:instrText>
      </w:r>
      <w:r w:rsidR="007F1E27">
        <w:rPr>
          <w:b w:val="0"/>
          <w:bCs w:val="0"/>
        </w:rPr>
        <w:fldChar w:fldCharType="separate"/>
      </w:r>
      <w:r w:rsidR="007F1E27">
        <w:rPr>
          <w:b w:val="0"/>
          <w:bCs w:val="0"/>
          <w:noProof/>
        </w:rPr>
        <w:t>3</w:t>
      </w:r>
      <w:r w:rsidR="007F1E27">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B990A0A" w:rsidR="00C65B08" w:rsidRDefault="00C65B08" w:rsidP="00C65B08">
      <w:pPr>
        <w:pStyle w:val="Caption"/>
        <w:jc w:val="center"/>
        <w:rPr>
          <w:b w:val="0"/>
        </w:rPr>
      </w:pPr>
      <w:bookmarkStart w:id="20" w:name="_Ref95816161"/>
      <w:r w:rsidRPr="00B14AB2">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2</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4</w:t>
      </w:r>
      <w:r w:rsidR="007F1E27">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rsidP="00C65B08">
      <w:pPr>
        <w:numPr>
          <w:ilvl w:val="0"/>
          <w:numId w:val="43"/>
        </w:numPr>
      </w:pPr>
      <w:r>
        <w:t>The system clock frequency (</w:t>
      </w:r>
      <w:r w:rsidRPr="007348D6">
        <w:rPr>
          <w:b/>
        </w:rPr>
        <w:t>f</w:t>
      </w:r>
      <w:r>
        <w:t>) in Hz.</w:t>
      </w:r>
    </w:p>
    <w:p w14:paraId="6EF5FCA7" w14:textId="77777777" w:rsidR="00C65B08" w:rsidRDefault="00C65B08" w:rsidP="00C65B08">
      <w:pPr>
        <w:numPr>
          <w:ilvl w:val="0"/>
          <w:numId w:val="43"/>
        </w:numPr>
      </w:pPr>
      <w:r>
        <w:t>The number of DSP blocks available, since this sets the No. of IFFT instances available (</w:t>
      </w:r>
      <w:r w:rsidRPr="007348D6">
        <w:rPr>
          <w:b/>
        </w:rPr>
        <w:t>N_IFFT</w:t>
      </w:r>
      <w:r>
        <w:t>)</w:t>
      </w:r>
    </w:p>
    <w:p w14:paraId="6DEA8DC6" w14:textId="77777777" w:rsidR="00C65B08" w:rsidRDefault="00C65B08" w:rsidP="00C65B08">
      <w:pPr>
        <w:numPr>
          <w:ilvl w:val="0"/>
          <w:numId w:val="4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rsidP="00C65B08">
      <w:pPr>
        <w:numPr>
          <w:ilvl w:val="0"/>
          <w:numId w:val="4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32984491"/>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597824"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03968"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6C2F03" id="Rounded Rectangle 53681" o:spid="_x0000_s1026" style="position:absolute;margin-left:12.4pt;margin-top:1.9pt;width:70.25pt;height:32.1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07040"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93056"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28BC61" id="Straight Arrow Connector 53679" o:spid="_x0000_s1026" type="#_x0000_t32" style="position:absolute;margin-left:-.3pt;margin-top:3.85pt;width:12.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89984"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050273" id="Straight Arrow Connector 53678" o:spid="_x0000_s1026" type="#_x0000_t32" style="position:absolute;margin-left:-.25pt;margin-top:3.25pt;width:0;height:33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28544"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F3013A" id="Straight Arrow Connector 53677" o:spid="_x0000_s1026" type="#_x0000_t32" style="position:absolute;margin-left:46.3pt;margin-top:9.05pt;width:0;height:110.5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31616"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168228" id="Straight Arrow Connector 53676" o:spid="_x0000_s1026" type="#_x0000_t32" style="position:absolute;margin-left:46.9pt;margin-top:1.6pt;width:54.15pt;height:0;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582464"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579392"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4A6C5C" id="Rounded Rectangle 53674" o:spid="_x0000_s1026" style="position:absolute;margin-left:12.25pt;margin-top:7.05pt;width:70.25pt;height:131.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705344"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46976"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D83063" id="Straight Arrow Connector 53672" o:spid="_x0000_s1026" type="#_x0000_t32" style="position:absolute;margin-left:82.25pt;margin-top:5.05pt;width:17pt;height:0;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3904"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A93413" id="Straight Arrow Connector 53671" o:spid="_x0000_s1026" type="#_x0000_t32" style="position:absolute;margin-left:82.75pt;margin-top:9.7pt;width:17pt;height: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42208"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8B2EAE" id="Straight Arrow Connector 53670" o:spid="_x0000_s1026" type="#_x0000_t32" style="position:absolute;margin-left:46.95pt;margin-top:11.7pt;width:0;height:1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39136"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25472"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1CA14D" id="Rounded Rectangle 53668" o:spid="_x0000_s1026" style="position:absolute;margin-left:9.5pt;margin-top:2.45pt;width:70.25pt;height:130.3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86912"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50B37" id="Straight Arrow Connector 53667" o:spid="_x0000_s1026" type="#_x0000_t32" style="position:absolute;margin-left:-.25pt;margin-top:9.4pt;width:13.05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29920"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D077F1"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71552"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BA7B0A" id="Straight Arrow Connector 53665" o:spid="_x0000_s1026" type="#_x0000_t32" style="position:absolute;margin-left:78.7pt;margin-top:4.4pt;width:14.1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74624"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15799" id="Hexagon 53664" o:spid="_x0000_s1026" type="#_x0000_t9" style="position:absolute;margin-left:95.2pt;margin-top:11.6pt;width:94pt;height:3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83840"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BC755F" id="Straight Arrow Connector 53663" o:spid="_x0000_s1026" type="#_x0000_t32" style="position:absolute;margin-left:80pt;margin-top:1.75pt;width:14.15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10112"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00896"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7CF58" id="Hexagon 53661" o:spid="_x0000_s1026" type="#_x0000_t9" style="position:absolute;margin-left:-.45pt;margin-top:11.55pt;width:94pt;height:32.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34688"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A8D9A8" id="Straight Arrow Connector 53660" o:spid="_x0000_s1026" type="#_x0000_t32" style="position:absolute;margin-left:93.6pt;margin-top:2.3pt;width:17pt;height:0;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80768"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6DC4A9" id="Straight Arrow Connector 53659" o:spid="_x0000_s1026" type="#_x0000_t32" style="position:absolute;margin-left:84.25pt;margin-top:329.95pt;width:22.7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77696"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32992"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8480"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1C7531" id="Straight Arrow Connector 53656" o:spid="_x0000_s1026" type="#_x0000_t32" style="position:absolute;margin-left:85.35pt;margin-top:294.1pt;width:22.7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588608"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E681FA" id="Straight Arrow Connector 53654" o:spid="_x0000_s1026" type="#_x0000_t32" style="position:absolute;margin-left:92.65pt;margin-top:162.3pt;width:110.5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585536"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C798D" id="Hexagon 53653" o:spid="_x0000_s1026" type="#_x0000_t9" style="position:absolute;margin-left:-2.35pt;margin-top:134.6pt;width:94pt;height:54.7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702272"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D72FB" id="Hexagon 53652" o:spid="_x0000_s1026" type="#_x0000_t9" style="position:absolute;margin-left:-3.95pt;margin-top:84.2pt;width:98.75pt;height:45.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708416"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B7803" id="Straight Arrow Connector 53651" o:spid="_x0000_s1026" type="#_x0000_t32" style="position:absolute;margin-left:95.2pt;margin-top:105.15pt;width:17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36064"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99200"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9328"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17632"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23776"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26848"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93B5BC" id="Rounded Rectangle 53645" o:spid="_x0000_s1026" style="position:absolute;margin-left:6.85pt;margin-top:352.65pt;width:70.25pt;height:65.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720704"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88D86" id="Straight Arrow Connector 53644" o:spid="_x0000_s1026" type="#_x0000_t32" style="position:absolute;margin-left:15.35pt;margin-top:338.3pt;width:28.35pt;height:0;rotation:9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5408"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9DDF1C" id="Straight Arrow Connector 53643" o:spid="_x0000_s1026" type="#_x0000_t32" style="position:absolute;margin-left:79.9pt;margin-top:175.55pt;width:99.2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96128"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8CE1C" id="Group 53637" o:spid="_x0000_s1026" style="position:absolute;margin-left:11.65pt;margin-top:142.45pt;width:70.6pt;height:181.95pt;z-index:251696128"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22400"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0832"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1CEC1D" id="Straight Arrow Connector 53635" o:spid="_x0000_s1026" type="#_x0000_t32" style="position:absolute;margin-left:12.85pt;margin-top:128.3pt;width:28.35pt;height:0;rotation:90;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6192"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C9248D" id="Straight Arrow Connector 53634" o:spid="_x0000_s1026" type="#_x0000_t32" style="position:absolute;margin-left:79.3pt;margin-top:86.95pt;width:102.0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16256"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C01D45" id="Rounded Rectangle 53633" o:spid="_x0000_s1026" style="position:absolute;margin-left:9.75pt;margin-top:9.2pt;width:70.25pt;height:105.2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37760"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EA7C69" id="Straight Arrow Connector 53632" o:spid="_x0000_s1026" type="#_x0000_t32" style="position:absolute;margin-left:78.45pt;margin-top:34.45pt;width:25.5pt;height:0;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714560"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8E93A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13184"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94752"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18A1D" id="Flowchart: Document 53629" o:spid="_x0000_s1026" type="#_x0000_t114" style="position:absolute;margin-left:6.85pt;margin-top:-.45pt;width:64.3pt;height:74.9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591680"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DD3C2" id="Flowchart: Document 53628" o:spid="_x0000_s1026" type="#_x0000_t114" style="position:absolute;margin-left:3.2pt;margin-top:79.25pt;width:64.3pt;height:135.6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44D4095C" w:rsidR="00ED072D" w:rsidRPr="00076A18" w:rsidRDefault="00ED072D" w:rsidP="00ED072D">
      <w:pPr>
        <w:pStyle w:val="Caption"/>
        <w:jc w:val="center"/>
        <w:rPr>
          <w:b w:val="0"/>
          <w:sz w:val="18"/>
          <w:szCs w:val="18"/>
        </w:rPr>
      </w:pPr>
      <w:r w:rsidRPr="00076A18">
        <w:rPr>
          <w:b w:val="0"/>
          <w:sz w:val="18"/>
          <w:szCs w:val="18"/>
        </w:rPr>
        <w:t xml:space="preserve">Table </w:t>
      </w:r>
      <w:r w:rsidR="007F1E27">
        <w:rPr>
          <w:b w:val="0"/>
          <w:sz w:val="18"/>
          <w:szCs w:val="18"/>
        </w:rPr>
        <w:fldChar w:fldCharType="begin"/>
      </w:r>
      <w:r w:rsidR="007F1E27">
        <w:rPr>
          <w:b w:val="0"/>
          <w:sz w:val="18"/>
          <w:szCs w:val="18"/>
        </w:rPr>
        <w:instrText xml:space="preserve"> STYLEREF 1 \s </w:instrText>
      </w:r>
      <w:r w:rsidR="007F1E27">
        <w:rPr>
          <w:b w:val="0"/>
          <w:sz w:val="18"/>
          <w:szCs w:val="18"/>
        </w:rPr>
        <w:fldChar w:fldCharType="separate"/>
      </w:r>
      <w:r w:rsidR="007F1E27">
        <w:rPr>
          <w:b w:val="0"/>
          <w:noProof/>
          <w:sz w:val="18"/>
          <w:szCs w:val="18"/>
        </w:rPr>
        <w:t>2</w:t>
      </w:r>
      <w:r w:rsidR="007F1E27">
        <w:rPr>
          <w:b w:val="0"/>
          <w:sz w:val="18"/>
          <w:szCs w:val="18"/>
        </w:rPr>
        <w:fldChar w:fldCharType="end"/>
      </w:r>
      <w:r w:rsidR="007F1E27">
        <w:rPr>
          <w:b w:val="0"/>
          <w:sz w:val="18"/>
          <w:szCs w:val="18"/>
        </w:rPr>
        <w:noBreakHyphen/>
      </w:r>
      <w:r w:rsidR="007F1E27">
        <w:rPr>
          <w:b w:val="0"/>
          <w:sz w:val="18"/>
          <w:szCs w:val="18"/>
        </w:rPr>
        <w:fldChar w:fldCharType="begin"/>
      </w:r>
      <w:r w:rsidR="007F1E27">
        <w:rPr>
          <w:b w:val="0"/>
          <w:sz w:val="18"/>
          <w:szCs w:val="18"/>
        </w:rPr>
        <w:instrText xml:space="preserve"> SEQ Table \* ARABIC \s 1 </w:instrText>
      </w:r>
      <w:r w:rsidR="007F1E27">
        <w:rPr>
          <w:b w:val="0"/>
          <w:sz w:val="18"/>
          <w:szCs w:val="18"/>
        </w:rPr>
        <w:fldChar w:fldCharType="separate"/>
      </w:r>
      <w:r w:rsidR="007F1E27">
        <w:rPr>
          <w:b w:val="0"/>
          <w:noProof/>
          <w:sz w:val="18"/>
          <w:szCs w:val="18"/>
        </w:rPr>
        <w:t>5</w:t>
      </w:r>
      <w:r w:rsidR="007F1E27">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32984492"/>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rsidP="00ED072D">
      <w:pPr>
        <w:numPr>
          <w:ilvl w:val="0"/>
          <w:numId w:val="3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rsidP="00ED072D">
      <w:pPr>
        <w:numPr>
          <w:ilvl w:val="0"/>
          <w:numId w:val="3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32984493"/>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rsidP="00ED072D">
            <w:pPr>
              <w:pStyle w:val="NoSpacing"/>
              <w:numPr>
                <w:ilvl w:val="0"/>
                <w:numId w:val="17"/>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rsidP="00ED072D">
            <w:pPr>
              <w:pStyle w:val="NoSpacing"/>
              <w:numPr>
                <w:ilvl w:val="0"/>
                <w:numId w:val="17"/>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rsidP="00ED072D">
            <w:pPr>
              <w:pStyle w:val="NoSpacing"/>
              <w:numPr>
                <w:ilvl w:val="0"/>
                <w:numId w:val="17"/>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rsidP="00ED072D">
            <w:pPr>
              <w:numPr>
                <w:ilvl w:val="0"/>
                <w:numId w:val="19"/>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rsidP="00ED072D">
            <w:pPr>
              <w:numPr>
                <w:ilvl w:val="0"/>
                <w:numId w:val="19"/>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rsidP="00ED072D">
            <w:pPr>
              <w:numPr>
                <w:ilvl w:val="0"/>
                <w:numId w:val="19"/>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rsidP="00ED072D">
            <w:pPr>
              <w:numPr>
                <w:ilvl w:val="0"/>
                <w:numId w:val="18"/>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rsidP="00ED072D">
            <w:pPr>
              <w:numPr>
                <w:ilvl w:val="0"/>
                <w:numId w:val="18"/>
              </w:numPr>
              <w:jc w:val="both"/>
              <w:rPr>
                <w:sz w:val="16"/>
                <w:szCs w:val="16"/>
              </w:rPr>
            </w:pPr>
            <w:r w:rsidRPr="00571B16">
              <w:rPr>
                <w:sz w:val="16"/>
                <w:szCs w:val="16"/>
              </w:rPr>
              <w:t>Filter Convolution Number “p” (-42, -41 … 0…. 41, 42)</w:t>
            </w:r>
          </w:p>
          <w:p w14:paraId="3199C25C" w14:textId="77777777" w:rsidR="00ED072D" w:rsidRPr="00571B16" w:rsidRDefault="00ED072D" w:rsidP="00ED072D">
            <w:pPr>
              <w:numPr>
                <w:ilvl w:val="0"/>
                <w:numId w:val="18"/>
              </w:numPr>
              <w:jc w:val="both"/>
              <w:rPr>
                <w:sz w:val="16"/>
                <w:szCs w:val="16"/>
              </w:rPr>
            </w:pPr>
            <w:r w:rsidRPr="00571B16">
              <w:rPr>
                <w:sz w:val="16"/>
                <w:szCs w:val="16"/>
              </w:rPr>
              <w:t>Freq-bin Number “b” (1 …… 4,194,304)</w:t>
            </w:r>
          </w:p>
          <w:p w14:paraId="72C21BE9" w14:textId="77777777" w:rsidR="00ED072D" w:rsidRPr="00571B16" w:rsidRDefault="00ED072D" w:rsidP="00ED072D">
            <w:pPr>
              <w:numPr>
                <w:ilvl w:val="0"/>
                <w:numId w:val="18"/>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rsidP="00ED072D">
            <w:pPr>
              <w:pStyle w:val="NoSpacing"/>
              <w:numPr>
                <w:ilvl w:val="0"/>
                <w:numId w:val="13"/>
              </w:numPr>
              <w:rPr>
                <w:sz w:val="16"/>
                <w:szCs w:val="16"/>
              </w:rPr>
            </w:pPr>
            <w:r w:rsidRPr="00712618">
              <w:rPr>
                <w:sz w:val="16"/>
                <w:szCs w:val="16"/>
              </w:rPr>
              <w:t>CTRL</w:t>
            </w:r>
          </w:p>
          <w:p w14:paraId="3AC183AD" w14:textId="77777777" w:rsidR="00ED072D" w:rsidRPr="00712618" w:rsidRDefault="00ED072D" w:rsidP="00ED072D">
            <w:pPr>
              <w:pStyle w:val="NoSpacing"/>
              <w:numPr>
                <w:ilvl w:val="0"/>
                <w:numId w:val="13"/>
              </w:numPr>
              <w:rPr>
                <w:sz w:val="16"/>
                <w:szCs w:val="16"/>
              </w:rPr>
            </w:pPr>
            <w:r w:rsidRPr="00712618">
              <w:rPr>
                <w:sz w:val="16"/>
                <w:szCs w:val="16"/>
              </w:rPr>
              <w:t>CLD</w:t>
            </w:r>
          </w:p>
          <w:p w14:paraId="2CE557FE" w14:textId="77777777" w:rsidR="00ED072D" w:rsidRPr="00712618" w:rsidRDefault="00ED072D" w:rsidP="00ED072D">
            <w:pPr>
              <w:pStyle w:val="NoSpacing"/>
              <w:numPr>
                <w:ilvl w:val="0"/>
                <w:numId w:val="13"/>
              </w:numPr>
              <w:rPr>
                <w:sz w:val="16"/>
                <w:szCs w:val="16"/>
              </w:rPr>
            </w:pPr>
            <w:r w:rsidRPr="00712618">
              <w:rPr>
                <w:sz w:val="16"/>
                <w:szCs w:val="16"/>
              </w:rPr>
              <w:t>CONV</w:t>
            </w:r>
          </w:p>
          <w:p w14:paraId="756D846F" w14:textId="77777777" w:rsidR="00ED072D" w:rsidRPr="00712618" w:rsidRDefault="00ED072D" w:rsidP="00ED072D">
            <w:pPr>
              <w:pStyle w:val="NoSpacing"/>
              <w:numPr>
                <w:ilvl w:val="0"/>
                <w:numId w:val="13"/>
              </w:numPr>
              <w:rPr>
                <w:sz w:val="16"/>
                <w:szCs w:val="16"/>
              </w:rPr>
            </w:pPr>
            <w:r w:rsidRPr="00712618">
              <w:rPr>
                <w:sz w:val="16"/>
                <w:szCs w:val="16"/>
              </w:rPr>
              <w:t>HSUM</w:t>
            </w:r>
          </w:p>
          <w:p w14:paraId="057E9C60" w14:textId="77777777" w:rsidR="00ED072D" w:rsidRPr="00712618" w:rsidRDefault="00ED072D" w:rsidP="00ED072D">
            <w:pPr>
              <w:pStyle w:val="NoSpacing"/>
              <w:numPr>
                <w:ilvl w:val="0"/>
                <w:numId w:val="13"/>
              </w:numPr>
              <w:rPr>
                <w:sz w:val="16"/>
                <w:szCs w:val="16"/>
              </w:rPr>
            </w:pPr>
            <w:r w:rsidRPr="00712618">
              <w:rPr>
                <w:sz w:val="16"/>
                <w:szCs w:val="16"/>
              </w:rPr>
              <w:t>DDRIF2#1</w:t>
            </w:r>
          </w:p>
          <w:p w14:paraId="6541C0B3" w14:textId="77777777" w:rsidR="00ED072D" w:rsidRPr="00712618" w:rsidRDefault="00ED072D" w:rsidP="00ED072D">
            <w:pPr>
              <w:pStyle w:val="NoSpacing"/>
              <w:numPr>
                <w:ilvl w:val="0"/>
                <w:numId w:val="13"/>
              </w:numPr>
              <w:rPr>
                <w:sz w:val="16"/>
                <w:szCs w:val="16"/>
              </w:rPr>
            </w:pPr>
            <w:r w:rsidRPr="00712618">
              <w:rPr>
                <w:sz w:val="16"/>
                <w:szCs w:val="16"/>
              </w:rPr>
              <w:t>DDRIF2#2</w:t>
            </w:r>
          </w:p>
          <w:p w14:paraId="268A8B37" w14:textId="77777777" w:rsidR="00ED072D" w:rsidRPr="00712618" w:rsidRDefault="00ED072D" w:rsidP="00ED072D">
            <w:pPr>
              <w:pStyle w:val="NoSpacing"/>
              <w:numPr>
                <w:ilvl w:val="0"/>
                <w:numId w:val="13"/>
              </w:numPr>
              <w:rPr>
                <w:sz w:val="16"/>
                <w:szCs w:val="16"/>
              </w:rPr>
            </w:pPr>
            <w:r w:rsidRPr="00712618">
              <w:rPr>
                <w:sz w:val="16"/>
                <w:szCs w:val="16"/>
              </w:rPr>
              <w:t>DDR Controller #1 (Altera IP)</w:t>
            </w:r>
          </w:p>
          <w:p w14:paraId="2C0B7DF2" w14:textId="77777777" w:rsidR="00ED072D" w:rsidRPr="00712618" w:rsidRDefault="00ED072D" w:rsidP="00ED072D">
            <w:pPr>
              <w:pStyle w:val="NoSpacing"/>
              <w:numPr>
                <w:ilvl w:val="0"/>
                <w:numId w:val="13"/>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rsidP="00ED072D">
            <w:pPr>
              <w:numPr>
                <w:ilvl w:val="0"/>
                <w:numId w:val="20"/>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rsidP="00ED072D">
            <w:pPr>
              <w:numPr>
                <w:ilvl w:val="0"/>
                <w:numId w:val="20"/>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rsidP="00ED072D">
            <w:pPr>
              <w:numPr>
                <w:ilvl w:val="0"/>
                <w:numId w:val="20"/>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3252F179" w:rsidR="00ED072D" w:rsidRPr="00DF685E" w:rsidRDefault="00ED072D" w:rsidP="00ED072D">
      <w:pPr>
        <w:pStyle w:val="Caption"/>
        <w:jc w:val="center"/>
        <w:rPr>
          <w:b w:val="0"/>
        </w:rPr>
      </w:pPr>
      <w:r w:rsidRPr="00DF685E">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2</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6</w:t>
      </w:r>
      <w:r w:rsidR="007F1E27">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32984494"/>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67104" behindDoc="0" locked="0" layoutInCell="1" allowOverlap="1" wp14:anchorId="5DC3BCC6" wp14:editId="7FCCEB41">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5615645"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2585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49479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37985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582420"/>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46150" y="1134110"/>
                            <a:ext cx="989965" cy="416560"/>
                          </a:xfrm>
                          <a:prstGeom prst="rect">
                            <a:avLst/>
                          </a:prstGeom>
                          <a:solidFill>
                            <a:srgbClr val="DBE5F1"/>
                          </a:solidFill>
                          <a:ln w="9525">
                            <a:solidFill>
                              <a:srgbClr val="000000"/>
                            </a:solidFill>
                            <a:miter lim="800000"/>
                            <a:headEnd/>
                            <a:tailEnd/>
                          </a:ln>
                        </wps:spPr>
                        <wps:txb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910285" y="1370965"/>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67105" y="138811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3" name="AutoShape 128"/>
                        <wps:cNvCnPr>
                          <a:cxnSpLocks noChangeShapeType="1"/>
                        </wps:cNvCnPr>
                        <wps:spPr bwMode="auto">
                          <a:xfrm>
                            <a:off x="4919685" y="1797050"/>
                            <a:ext cx="791845" cy="635"/>
                          </a:xfrm>
                          <a:prstGeom prst="straightConnector1">
                            <a:avLst/>
                          </a:prstGeom>
                          <a:noFill/>
                          <a:ln w="9525">
                            <a:solidFill>
                              <a:schemeClr val="accent1">
                                <a:lumMod val="50000"/>
                              </a:schemeClr>
                            </a:solidFill>
                            <a:round/>
                            <a:headEnd type="oval" w="med" len="med"/>
                            <a:tailEnd/>
                          </a:ln>
                          <a:extLst>
                            <a:ext uri="{909E8E84-426E-40DD-AFC4-6F175D3DCCD1}">
                              <a14:hiddenFill xmlns:a14="http://schemas.microsoft.com/office/drawing/2010/main">
                                <a:noFill/>
                              </a14:hiddenFill>
                            </a:ext>
                          </a:extLst>
                        </wps:spPr>
                        <wps:bodyPr/>
                      </wps:wsp>
                      <wps:wsp>
                        <wps:cNvPr id="53614" name="AutoShape 129"/>
                        <wps:cNvCnPr>
                          <a:cxnSpLocks noChangeShapeType="1"/>
                        </wps:cNvCnPr>
                        <wps:spPr bwMode="auto">
                          <a:xfrm>
                            <a:off x="5712800" y="1477645"/>
                            <a:ext cx="63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15" name="AutoShape 130"/>
                        <wps:cNvCnPr>
                          <a:cxnSpLocks noChangeShapeType="1"/>
                        </wps:cNvCnPr>
                        <wps:spPr bwMode="auto">
                          <a:xfrm>
                            <a:off x="5719150" y="1477010"/>
                            <a:ext cx="1441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67104;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56156;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258;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494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3798;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582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461;top:11341;width:9900;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9102;top:13709;width:70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671;top:138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28" o:spid="_x0000_s1303" type="#_x0000_t32" style="position:absolute;left:49196;top:17970;width:791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" strokecolor="#243f60 [1604]">
                  <v:stroke startarrow="oval"/>
                </v:shape>
                <v:shape id="AutoShape 129" o:spid="_x0000_s1304" type="#_x0000_t32" style="position:absolute;left:57128;top:14776;width:6;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"/>
                <v:shape id="AutoShape 130" o:spid="_x0000_s1305" type="#_x0000_t32" style="position:absolute;left:57191;top:14770;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">
                  <v:stroke endarrow="block"/>
                </v:shape>
                <v:shape id="Freeform 131" o:spid="_x0000_s1306"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7"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8"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9"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10"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11"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2"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3"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4"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5"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6"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7"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8"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9"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20"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21"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2"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3"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4"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5"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6"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7"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8"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9"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30"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31"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2"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3"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4"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5"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6"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7"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8"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9"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0"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41"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2"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3"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4"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5"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6"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7"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8"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9"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50"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51"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2"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3"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4"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5"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6"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7"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8"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9"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60"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61"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2"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3"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4"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5"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6"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7"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8"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9"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70"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71"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2"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3"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4"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5"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6"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7"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8"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9"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80"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81"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2"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3"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4"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5"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70176"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86" type="#_x0000_t202" style="position:absolute;margin-left:-64.2pt;margin-top:540.35pt;width:556.15pt;height:11.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77777777" w:rsidR="00ED072D" w:rsidRDefault="00ED072D" w:rsidP="00ED072D">
      <w:pPr>
        <w:pStyle w:val="Heading1"/>
      </w:pPr>
      <w:r>
        <w:rPr>
          <w:color w:val="000000"/>
        </w:rPr>
        <w:br w:type="page"/>
      </w:r>
      <w:bookmarkStart w:id="30" w:name="_Toc83713276"/>
      <w:bookmarkStart w:id="31" w:name="_Toc132984495"/>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77777777"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731A8C9B" w14:textId="77777777" w:rsidR="00ED072D" w:rsidRDefault="00176A0B" w:rsidP="00ED072D">
      <w:pPr>
        <w:pStyle w:val="Standardparagraph"/>
        <w:jc w:val="both"/>
        <w:rPr>
          <w:color w:val="000000"/>
        </w:rPr>
      </w:pPr>
      <w:r>
        <w:rPr>
          <w:noProof/>
          <w:color w:val="000000"/>
        </w:rPr>
        <mc:AlternateContent>
          <mc:Choice Requires="wpc">
            <w:drawing>
              <wp:anchor distT="0" distB="0" distL="114300" distR="114300" simplePos="0" relativeHeight="251573248" behindDoc="0" locked="0" layoutInCell="1" allowOverlap="1" wp14:anchorId="5C700B1A" wp14:editId="329F56D2">
                <wp:simplePos x="0" y="0"/>
                <wp:positionH relativeFrom="character">
                  <wp:posOffset>-756501</wp:posOffset>
                </wp:positionH>
                <wp:positionV relativeFrom="line">
                  <wp:posOffset>136715</wp:posOffset>
                </wp:positionV>
                <wp:extent cx="7070103" cy="7305772"/>
                <wp:effectExtent l="0" t="0" r="0" b="9525"/>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1009648" y="57149"/>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443855" y="3824538"/>
                            <a:ext cx="821055" cy="671830"/>
                          </a:xfrm>
                          <a:prstGeom prst="rect">
                            <a:avLst/>
                          </a:prstGeom>
                          <a:solidFill>
                            <a:srgbClr val="DBE5F1"/>
                          </a:solidFill>
                          <a:ln w="9525">
                            <a:solidFill>
                              <a:srgbClr val="000000"/>
                            </a:solidFill>
                            <a:miter lim="800000"/>
                            <a:headEnd/>
                            <a:tailEnd/>
                          </a:ln>
                        </wps:spPr>
                        <wps:txb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442585" y="4639878"/>
                            <a:ext cx="829945" cy="786130"/>
                          </a:xfrm>
                          <a:prstGeom prst="rect">
                            <a:avLst/>
                          </a:prstGeom>
                          <a:solidFill>
                            <a:srgbClr val="DBE5F1"/>
                          </a:solidFill>
                          <a:ln w="9525">
                            <a:solidFill>
                              <a:srgbClr val="000000"/>
                            </a:solidFill>
                            <a:miter lim="800000"/>
                            <a:headEnd/>
                            <a:tailEnd/>
                          </a:ln>
                        </wps:spPr>
                        <wps:txb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468620" y="5561263"/>
                            <a:ext cx="813435" cy="728980"/>
                          </a:xfrm>
                          <a:prstGeom prst="rect">
                            <a:avLst/>
                          </a:prstGeom>
                          <a:solidFill>
                            <a:srgbClr val="DBE5F1"/>
                          </a:solidFill>
                          <a:ln w="9525">
                            <a:solidFill>
                              <a:srgbClr val="000000"/>
                            </a:solidFill>
                            <a:miter lim="800000"/>
                            <a:headEnd/>
                            <a:tailEnd/>
                          </a:ln>
                        </wps:spPr>
                        <wps:txb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275580" y="274723"/>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243965" y="966270"/>
                            <a:ext cx="1035050" cy="2113947"/>
                          </a:xfrm>
                          <a:prstGeom prst="rect">
                            <a:avLst/>
                          </a:prstGeom>
                          <a:solidFill>
                            <a:srgbClr val="DBE5F1"/>
                          </a:solidFill>
                          <a:ln w="9525">
                            <a:solidFill>
                              <a:srgbClr val="000000"/>
                            </a:solidFill>
                            <a:miter lim="800000"/>
                            <a:headEnd/>
                            <a:tailEnd/>
                          </a:ln>
                        </wps:spPr>
                        <wps:txb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3" name="AutoShape 150"/>
                        <wps:cNvCnPr>
                          <a:cxnSpLocks noChangeShapeType="1"/>
                        </wps:cNvCnPr>
                        <wps:spPr bwMode="auto">
                          <a:xfrm flipV="1">
                            <a:off x="3059110" y="3931043"/>
                            <a:ext cx="427662"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325" name="Text Box 152"/>
                        <wps:cNvSpPr txBox="1">
                          <a:spLocks noChangeArrowheads="1"/>
                        </wps:cNvSpPr>
                        <wps:spPr bwMode="auto">
                          <a:xfrm>
                            <a:off x="1233170" y="3169714"/>
                            <a:ext cx="1224280" cy="1590851"/>
                          </a:xfrm>
                          <a:prstGeom prst="rect">
                            <a:avLst/>
                          </a:prstGeom>
                          <a:solidFill>
                            <a:srgbClr val="DBE5F1"/>
                          </a:solidFill>
                          <a:ln w="9525">
                            <a:solidFill>
                              <a:srgbClr val="000000"/>
                            </a:solidFill>
                            <a:miter lim="800000"/>
                            <a:headEnd/>
                            <a:tailEnd/>
                          </a:ln>
                        </wps:spPr>
                        <wps:txbx>
                          <w:txbxContent>
                            <w:p w14:paraId="6E3F00D4" w14:textId="77777777" w:rsidR="00891C16" w:rsidRPr="005E3C66" w:rsidRDefault="00891C16" w:rsidP="00ED072D">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289810" y="2443029"/>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489858" y="3473458"/>
                            <a:ext cx="757340" cy="838556"/>
                          </a:xfrm>
                          <a:prstGeom prst="rect">
                            <a:avLst/>
                          </a:prstGeom>
                          <a:solidFill>
                            <a:srgbClr val="DBE5F1"/>
                          </a:solidFill>
                          <a:ln w="9525">
                            <a:solidFill>
                              <a:srgbClr val="000000"/>
                            </a:solidFill>
                            <a:miter lim="800000"/>
                            <a:headEnd/>
                            <a:tailEnd/>
                          </a:ln>
                        </wps:spPr>
                        <wps:txb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flipH="1">
                            <a:off x="3131820" y="2431617"/>
                            <a:ext cx="635" cy="10801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a:off x="3228207" y="3821391"/>
                            <a:ext cx="25209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469255" y="435412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224280" y="2315380"/>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423187" y="3925621"/>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249680" y="4581568"/>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507007" y="399503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a:off x="3228598" y="5560624"/>
                            <a:ext cx="25209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392515" y="3475991"/>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103907" y="415187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3803552" y="4046467"/>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482214" y="416631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527675" y="393439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471160" y="527360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400675" y="476370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463540" y="511422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570855" y="4948488"/>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4576445" y="4855778"/>
                            <a:ext cx="86423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490210" y="612577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490210" y="598163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4575175" y="5814067"/>
                            <a:ext cx="8997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508912" y="416965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583782" y="4141751"/>
                            <a:ext cx="49911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E06EA" w14:textId="77777777" w:rsidR="00891C16" w:rsidRPr="00D330E1" w:rsidRDefault="00891C16" w:rsidP="00ED072D">
                              <w:pPr>
                                <w:rPr>
                                  <w:sz w:val="10"/>
                                  <w:szCs w:val="10"/>
                                </w:rPr>
                              </w:pPr>
                              <w:r w:rsidRPr="00D330E1">
                                <w:rPr>
                                  <w:sz w:val="10"/>
                                  <w:szCs w:val="10"/>
                                </w:rPr>
                                <w:t>CLK_DDR</w:t>
                              </w:r>
                            </w:p>
                            <w:p w14:paraId="491C24F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551813" y="4166903"/>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482215" y="4614588"/>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470773" y="4012459"/>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174349" y="6401194"/>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561820" y="5595282"/>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0" y="6957396"/>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158495" y="6928691"/>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0004" y="1819166"/>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589280" y="206452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240790" y="1884817"/>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436235" y="2982528"/>
                            <a:ext cx="834390" cy="732155"/>
                          </a:xfrm>
                          <a:prstGeom prst="rect">
                            <a:avLst/>
                          </a:prstGeom>
                          <a:solidFill>
                            <a:srgbClr val="DBE5F1"/>
                          </a:solidFill>
                          <a:ln w="9525">
                            <a:solidFill>
                              <a:srgbClr val="000000"/>
                            </a:solidFill>
                            <a:miter lim="800000"/>
                            <a:headEnd/>
                            <a:tailEnd/>
                          </a:ln>
                        </wps:spPr>
                        <wps:txb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234882" y="2603142"/>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708525" y="1302953"/>
                            <a:ext cx="560070" cy="1261110"/>
                          </a:xfrm>
                          <a:prstGeom prst="rect">
                            <a:avLst/>
                          </a:prstGeom>
                          <a:solidFill>
                            <a:srgbClr val="DBE5F1"/>
                          </a:solidFill>
                          <a:ln w="9525">
                            <a:solidFill>
                              <a:srgbClr val="000000"/>
                            </a:solidFill>
                            <a:miter lim="800000"/>
                            <a:headEnd/>
                            <a:tailEnd/>
                          </a:ln>
                        </wps:spPr>
                        <wps:txb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515995" y="2211889"/>
                            <a:ext cx="744220" cy="814070"/>
                          </a:xfrm>
                          <a:prstGeom prst="rect">
                            <a:avLst/>
                          </a:prstGeom>
                          <a:solidFill>
                            <a:srgbClr val="DBE5F1"/>
                          </a:solidFill>
                          <a:ln w="9525">
                            <a:solidFill>
                              <a:srgbClr val="000000"/>
                            </a:solidFill>
                            <a:miter lim="800000"/>
                            <a:headEnd/>
                            <a:tailEnd/>
                          </a:ln>
                        </wps:spPr>
                        <wps:txb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423285" y="2359844"/>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537585" y="287165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4114800" y="287165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286878" y="4482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748530" y="23799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474713" y="130743"/>
                            <a:ext cx="786765" cy="582930"/>
                          </a:xfrm>
                          <a:prstGeom prst="rect">
                            <a:avLst/>
                          </a:prstGeom>
                          <a:solidFill>
                            <a:srgbClr val="DBE5F1"/>
                          </a:solidFill>
                          <a:ln w="9525">
                            <a:solidFill>
                              <a:srgbClr val="000000"/>
                            </a:solidFill>
                            <a:miter lim="800000"/>
                            <a:headEnd/>
                            <a:tailEnd/>
                          </a:ln>
                        </wps:spPr>
                        <wps:txb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505828" y="52507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459730" y="344353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467350" y="35597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502910" y="32517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408295" y="3149533"/>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4576445" y="3246688"/>
                            <a:ext cx="86423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453765" y="813890"/>
                            <a:ext cx="847090" cy="416560"/>
                          </a:xfrm>
                          <a:prstGeom prst="rect">
                            <a:avLst/>
                          </a:prstGeom>
                          <a:solidFill>
                            <a:srgbClr val="DBE5F1"/>
                          </a:solidFill>
                          <a:ln w="9525">
                            <a:solidFill>
                              <a:srgbClr val="000000"/>
                            </a:solidFill>
                            <a:miter lim="800000"/>
                            <a:headEnd/>
                            <a:tailEnd/>
                          </a:ln>
                        </wps:spPr>
                        <wps:txb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148463" y="107469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448300" y="1281998"/>
                            <a:ext cx="876300" cy="514350"/>
                          </a:xfrm>
                          <a:prstGeom prst="rect">
                            <a:avLst/>
                          </a:prstGeom>
                          <a:solidFill>
                            <a:srgbClr val="DBE5F1"/>
                          </a:solidFill>
                          <a:ln w="9525">
                            <a:solidFill>
                              <a:srgbClr val="000000"/>
                            </a:solidFill>
                            <a:miter lim="800000"/>
                            <a:headEnd/>
                            <a:tailEnd/>
                          </a:ln>
                        </wps:spPr>
                        <wps:txbx>
                          <w:txbxContent>
                            <w:p w14:paraId="4738BA09" w14:textId="77777777" w:rsidR="00891C16" w:rsidRDefault="00891C16" w:rsidP="00ED072D">
                              <w:pPr>
                                <w:jc w:val="center"/>
                                <w:rPr>
                                  <w:b/>
                                  <w:sz w:val="16"/>
                                  <w:szCs w:val="16"/>
                                </w:rPr>
                              </w:pPr>
                              <w:r>
                                <w:rPr>
                                  <w:b/>
                                  <w:sz w:val="16"/>
                                  <w:szCs w:val="16"/>
                                </w:rPr>
                                <w:t>Reset</w:t>
                              </w:r>
                            </w:p>
                            <w:p w14:paraId="6645BBAA" w14:textId="77777777" w:rsidR="00891C16" w:rsidRPr="005E3C66" w:rsidRDefault="00891C16" w:rsidP="00ED072D">
                              <w:pPr>
                                <w:jc w:val="center"/>
                                <w:rPr>
                                  <w:b/>
                                  <w:sz w:val="16"/>
                                  <w:szCs w:val="16"/>
                                </w:rPr>
                              </w:pPr>
                              <w:r>
                                <w:rPr>
                                  <w:b/>
                                  <w:sz w:val="16"/>
                                  <w:szCs w:val="16"/>
                                </w:rPr>
                                <w:t>Synchroniser</w:t>
                              </w:r>
                            </w:p>
                            <w:p w14:paraId="1C3D6524"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9" name="Text Box 226"/>
                        <wps:cNvSpPr txBox="1">
                          <a:spLocks noChangeArrowheads="1"/>
                        </wps:cNvSpPr>
                        <wps:spPr bwMode="auto">
                          <a:xfrm>
                            <a:off x="5678170" y="1616643"/>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C7B98" w14:textId="77777777" w:rsidR="00891C16" w:rsidRDefault="00891C16" w:rsidP="00ED072D"/>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466080" y="164839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275580" y="1330258"/>
                            <a:ext cx="1797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598160" y="1199448"/>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D188" w14:textId="77777777" w:rsidR="00891C16" w:rsidRDefault="00891C16" w:rsidP="00ED072D"/>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293620" y="261912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3006090" y="344199"/>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a:off x="3031483" y="343468"/>
                            <a:ext cx="324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416999" y="843740"/>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575175" y="970145"/>
                            <a:ext cx="635" cy="48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573905" y="1921443"/>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600575" y="1796348"/>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320155" y="1534728"/>
                            <a:ext cx="36004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7025" y="1544253"/>
                            <a:ext cx="635" cy="180022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283325" y="3343208"/>
                            <a:ext cx="39624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48780" y="1469958"/>
                            <a:ext cx="635" cy="255587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246495" y="4041073"/>
                            <a:ext cx="50419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649470" y="2062380"/>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3016250" y="2148743"/>
                            <a:ext cx="169227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2167284" y="2161089"/>
                            <a:ext cx="882015" cy="59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A3EA7" w14:textId="77777777" w:rsidR="00891C16" w:rsidRDefault="00891C16" w:rsidP="00ED072D">
                              <w:pPr>
                                <w:jc w:val="right"/>
                                <w:rPr>
                                  <w:sz w:val="16"/>
                                  <w:szCs w:val="16"/>
                                </w:rPr>
                              </w:pPr>
                              <w:r>
                                <w:rPr>
                                  <w:sz w:val="16"/>
                                  <w:szCs w:val="16"/>
                                </w:rPr>
                                <w:t>RST_PCIE_N</w:t>
                              </w:r>
                            </w:p>
                            <w:p w14:paraId="04B25640" w14:textId="77777777" w:rsidR="00891C16" w:rsidRPr="001B2EBD" w:rsidRDefault="00891C16" w:rsidP="00ED072D">
                              <w:pPr>
                                <w:jc w:val="right"/>
                                <w:rPr>
                                  <w:sz w:val="16"/>
                                  <w:szCs w:val="16"/>
                                </w:rPr>
                              </w:pPr>
                              <w:r>
                                <w:rPr>
                                  <w:sz w:val="16"/>
                                  <w:szCs w:val="16"/>
                                </w:rPr>
                                <w:t>global reset</w:t>
                              </w:r>
                            </w:p>
                            <w:p w14:paraId="48A396F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270368" y="528888"/>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600566" y="923561"/>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817995" y="1381058"/>
                            <a:ext cx="635" cy="367220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255385" y="5047548"/>
                            <a:ext cx="575945"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887210" y="1322003"/>
                            <a:ext cx="635" cy="457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263640" y="5918133"/>
                            <a:ext cx="61214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617210" y="5810818"/>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440045" y="570985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244090" y="252832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AFC4B"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427088" y="45459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6FC8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212583" y="304098"/>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598545" y="2497390"/>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447415" y="2771324"/>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A9D9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860960" y="277597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572125" y="164966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742815" y="232911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759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767448" y="1084047"/>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1A962"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518785" y="512184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FFBB1"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542915" y="34289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1A62F"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556885" y="599115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4F1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565775" y="35406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520690" y="434333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558155" y="52424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543550" y="61118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498423" y="4395780"/>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173479" y="4478890"/>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355117" y="3729987"/>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395973" y="383708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423383" y="3720035"/>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329045" y="1309303"/>
                            <a:ext cx="57594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330315" y="1378518"/>
                            <a:ext cx="46799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a:off x="6323965" y="1462973"/>
                            <a:ext cx="4318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508054" y="3617510"/>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241595" y="5447697"/>
                            <a:ext cx="684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665559" y="3931091"/>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275580" y="13988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275580" y="14750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267960" y="15512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267960" y="161981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267960" y="168077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448300" y="1843973"/>
                            <a:ext cx="876300" cy="514350"/>
                          </a:xfrm>
                          <a:prstGeom prst="rect">
                            <a:avLst/>
                          </a:prstGeom>
                          <a:solidFill>
                            <a:srgbClr val="DBE5F1"/>
                          </a:solidFill>
                          <a:ln w="9525">
                            <a:solidFill>
                              <a:srgbClr val="000000"/>
                            </a:solidFill>
                            <a:miter lim="800000"/>
                            <a:headEnd/>
                            <a:tailEnd/>
                          </a:ln>
                        </wps:spPr>
                        <wps:txb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466080" y="221036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89" name="Text Box 316"/>
                        <wps:cNvSpPr txBox="1">
                          <a:spLocks noChangeArrowheads="1"/>
                        </wps:cNvSpPr>
                        <wps:spPr bwMode="auto">
                          <a:xfrm>
                            <a:off x="5598160" y="1761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58AF9" w14:textId="77777777" w:rsidR="00891C16" w:rsidRDefault="00891C16" w:rsidP="00ED072D"/>
                          </w:txbxContent>
                        </wps:txbx>
                        <wps:bodyPr rot="0" vert="horz" wrap="square" lIns="91440" tIns="45720" rIns="91440" bIns="45720" anchor="t" anchorCtr="0" upright="1">
                          <a:noAutofit/>
                        </wps:bodyPr>
                      </wps:wsp>
                      <wps:wsp>
                        <wps:cNvPr id="53490" name="Text Box 317"/>
                        <wps:cNvSpPr txBox="1">
                          <a:spLocks noChangeArrowheads="1"/>
                        </wps:cNvSpPr>
                        <wps:spPr bwMode="auto">
                          <a:xfrm>
                            <a:off x="5442585" y="21138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E464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277485" y="206177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329045" y="2066223"/>
                            <a:ext cx="72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a:off x="6417310" y="2066857"/>
                            <a:ext cx="635" cy="68389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942205" y="2734243"/>
                            <a:ext cx="1476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941570" y="2732973"/>
                            <a:ext cx="635" cy="6480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a:off x="3274060" y="3389473"/>
                            <a:ext cx="165608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rot="5400000">
                            <a:off x="3091180" y="3473071"/>
                            <a:ext cx="219075"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rot="5400000">
                            <a:off x="3205991" y="3452245"/>
                            <a:ext cx="10795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rot="5400000">
                            <a:off x="1887767" y="5085020"/>
                            <a:ext cx="2664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3009900" y="1022170"/>
                            <a:ext cx="443865"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417563" y="1347523"/>
                            <a:ext cx="847090" cy="766132"/>
                          </a:xfrm>
                          <a:prstGeom prst="rect">
                            <a:avLst/>
                          </a:prstGeom>
                          <a:solidFill>
                            <a:srgbClr val="DBE5F1"/>
                          </a:solidFill>
                          <a:ln w="9525">
                            <a:solidFill>
                              <a:srgbClr val="000000"/>
                            </a:solidFill>
                            <a:miter lim="800000"/>
                            <a:headEnd/>
                            <a:tailEnd/>
                          </a:ln>
                        </wps:spPr>
                        <wps:txb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342310" y="1428614"/>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445813" y="149491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4114482" y="147577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792220" y="1410182"/>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755722" y="1534630"/>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4122103" y="1609214"/>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294218" y="114969"/>
                            <a:ext cx="786765" cy="698847"/>
                          </a:xfrm>
                          <a:prstGeom prst="rect">
                            <a:avLst/>
                          </a:prstGeom>
                          <a:solidFill>
                            <a:srgbClr val="DBE5F1"/>
                          </a:solidFill>
                          <a:ln w="9525">
                            <a:solidFill>
                              <a:srgbClr val="000000"/>
                            </a:solidFill>
                            <a:miter lim="800000"/>
                            <a:headEnd/>
                            <a:tailEnd/>
                          </a:ln>
                        </wps:spPr>
                        <wps:txb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705610" y="823041"/>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381765" y="304107"/>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463172" y="3638489"/>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262245" y="2398754"/>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481955" y="2408707"/>
                            <a:ext cx="635" cy="252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791074" y="2674089"/>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798695" y="2683970"/>
                            <a:ext cx="635" cy="612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793242" y="2294676"/>
                            <a:ext cx="635" cy="20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326130" y="3124078"/>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9C17F" w14:textId="204CDFFF" w:rsidR="00891C16" w:rsidRDefault="00891C16" w:rsidP="00B140B6">
                              <w:pPr>
                                <w:pStyle w:val="NormalWeb"/>
                                <w:spacing w:before="0" w:beforeAutospacing="0" w:after="0" w:afterAutospacing="0"/>
                                <w:jc w:val="right"/>
                              </w:pPr>
                              <w:r>
                                <w:rPr>
                                  <w:rFonts w:ascii="Arial" w:hAnsi="Arial"/>
                                  <w:sz w:val="16"/>
                                  <w:szCs w:val="16"/>
                                </w:rPr>
                                <w:t>DDR_RST_N_</w:t>
                              </w:r>
                              <w:r w:rsidR="009058F6">
                                <w:rPr>
                                  <w:rFonts w:ascii="Arial" w:hAnsi="Arial"/>
                                  <w:sz w:val="16"/>
                                  <w:szCs w:val="16"/>
                                </w:rPr>
                                <w:t>0</w:t>
                              </w:r>
                              <w:r w:rsidR="00AD5593">
                                <w:rPr>
                                  <w:rFonts w:ascii="Arial" w:hAnsi="Arial"/>
                                  <w:sz w:val="16"/>
                                  <w:szCs w:val="16"/>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2892226" y="1870001"/>
                            <a:ext cx="576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247212" y="1797601"/>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320155" y="1765227"/>
                            <a:ext cx="144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464155" y="1779827"/>
                            <a:ext cx="635" cy="100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436600" y="2787588"/>
                            <a:ext cx="2016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428771" y="2039279"/>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514090" y="1703757"/>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265930" y="2038118"/>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569335" y="1921919"/>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375653" y="1808899"/>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256300" y="4375102"/>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173479" y="4224823"/>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463172" y="3539263"/>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534927" y="3570661"/>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481897" y="4310047"/>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489510" y="4466378"/>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463165" y="4571123"/>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479445" y="5211622"/>
                            <a:ext cx="765357" cy="838200"/>
                          </a:xfrm>
                          <a:prstGeom prst="rect">
                            <a:avLst/>
                          </a:prstGeom>
                          <a:solidFill>
                            <a:srgbClr val="DBE5F1"/>
                          </a:solidFill>
                          <a:ln w="9525">
                            <a:solidFill>
                              <a:srgbClr val="000000"/>
                            </a:solidFill>
                            <a:miter lim="800000"/>
                            <a:headEnd/>
                            <a:tailEnd/>
                          </a:ln>
                        </wps:spPr>
                        <wps:txb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421222" y="566324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504724" y="573341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101624" y="5890258"/>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3801587" y="578453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506629" y="5908038"/>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506312" y="5841033"/>
                            <a:ext cx="498475"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9A66" w14:textId="77777777" w:rsidR="00891C16" w:rsidRDefault="00891C16" w:rsidP="00176A0B">
                              <w:pPr>
                                <w:pStyle w:val="NormalWeb"/>
                                <w:spacing w:before="0" w:beforeAutospacing="0" w:after="0" w:afterAutospacing="0"/>
                              </w:pPr>
                              <w:r>
                                <w:rPr>
                                  <w:rFonts w:ascii="Arial" w:hAnsi="Arial"/>
                                  <w:sz w:val="10"/>
                                  <w:szCs w:val="10"/>
                                </w:rPr>
                                <w:t>CLK_DDR</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393917" y="5574980"/>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421857" y="5458140"/>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506312" y="5355270"/>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479439" y="6076999"/>
                            <a:ext cx="756917" cy="838200"/>
                          </a:xfrm>
                          <a:prstGeom prst="rect">
                            <a:avLst/>
                          </a:prstGeom>
                          <a:solidFill>
                            <a:srgbClr val="DBE5F1"/>
                          </a:solidFill>
                          <a:ln w="9525">
                            <a:solidFill>
                              <a:srgbClr val="000000"/>
                            </a:solidFill>
                            <a:miter lim="800000"/>
                            <a:headEnd/>
                            <a:tailEnd/>
                          </a:ln>
                        </wps:spPr>
                        <wps:txb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412776" y="6528646"/>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496278" y="6598814"/>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093178" y="675565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3793141" y="6649931"/>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498183" y="67734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529857" y="6687120"/>
                            <a:ext cx="49847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5414B" w14:textId="77777777" w:rsidR="00891C16" w:rsidRDefault="00891C16" w:rsidP="00176A0B">
                              <w:pPr>
                                <w:pStyle w:val="NormalWeb"/>
                                <w:spacing w:before="0" w:beforeAutospacing="0" w:after="0" w:afterAutospacing="0"/>
                              </w:pPr>
                              <w:r>
                                <w:rPr>
                                  <w:rFonts w:ascii="Arial" w:hAnsi="Arial"/>
                                  <w:sz w:val="10"/>
                                  <w:szCs w:val="10"/>
                                </w:rPr>
                                <w:t>CLK_DDR</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385471" y="6440381"/>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413411" y="6323541"/>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497866" y="6220671"/>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470779" y="3828496"/>
                            <a:ext cx="576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05" name="AutoShape 150"/>
                        <wps:cNvCnPr>
                          <a:cxnSpLocks noChangeShapeType="1"/>
                        </wps:cNvCnPr>
                        <wps:spPr bwMode="auto">
                          <a:xfrm rot="5400000" flipV="1">
                            <a:off x="3005110" y="3878552"/>
                            <a:ext cx="108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242994" y="3714635"/>
                            <a:ext cx="648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225274" y="6299842"/>
                            <a:ext cx="68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a:off x="3225445" y="6387709"/>
                            <a:ext cx="252095"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230623" y="4805849"/>
                            <a:ext cx="1225552" cy="1590675"/>
                          </a:xfrm>
                          <a:prstGeom prst="rect">
                            <a:avLst/>
                          </a:prstGeom>
                          <a:solidFill>
                            <a:srgbClr val="DBE5F1"/>
                          </a:solidFill>
                          <a:ln w="9525">
                            <a:solidFill>
                              <a:srgbClr val="000000"/>
                            </a:solidFill>
                            <a:miter lim="800000"/>
                            <a:headEnd/>
                            <a:tailEnd/>
                          </a:ln>
                        </wps:spPr>
                        <wps:txb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246821" y="6217964"/>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390014" y="5112111"/>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479356" y="580330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479356" y="6250984"/>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170939" y="6115411"/>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353184" y="5366111"/>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800538" y="3310278"/>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663064" y="5567406"/>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461259" y="5274671"/>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253489" y="6011906"/>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170939" y="5861411"/>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461259" y="5175611"/>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479039" y="5946501"/>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486659" y="6103346"/>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flipV="1">
                            <a:off x="2468244" y="5465171"/>
                            <a:ext cx="575945"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458719" y="5554071"/>
                            <a:ext cx="503555"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1" name="AutoShape 150"/>
                        <wps:cNvCnPr>
                          <a:cxnSpLocks noChangeShapeType="1"/>
                        </wps:cNvCnPr>
                        <wps:spPr bwMode="auto">
                          <a:xfrm>
                            <a:off x="2962909" y="5542640"/>
                            <a:ext cx="0" cy="972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flipV="1">
                            <a:off x="3044190" y="5654117"/>
                            <a:ext cx="42735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833" name="AutoShape 150"/>
                        <wps:cNvCnPr>
                          <a:cxnSpLocks noChangeShapeType="1"/>
                        </wps:cNvCnPr>
                        <wps:spPr bwMode="auto">
                          <a:xfrm rot="5400000" flipV="1">
                            <a:off x="2954190" y="5561629"/>
                            <a:ext cx="180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4" name="AutoShape 150"/>
                        <wps:cNvCnPr>
                          <a:cxnSpLocks noChangeShapeType="1"/>
                        </wps:cNvCnPr>
                        <wps:spPr bwMode="auto">
                          <a:xfrm flipV="1">
                            <a:off x="2981128" y="6510077"/>
                            <a:ext cx="468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450093" y="4094230"/>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529427" y="5639762"/>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470903" y="5670863"/>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450583" y="5752778"/>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2074230" y="6461421"/>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565395" y="6033108"/>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511419" y="6220643"/>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572473" y="5777214"/>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628894" y="5896052"/>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185005" y="6915346"/>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2881777" y="1867496"/>
                            <a:ext cx="635" cy="208788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H="1" flipV="1">
                            <a:off x="2883318" y="3964923"/>
                            <a:ext cx="324000" cy="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330303" y="1704439"/>
                            <a:ext cx="180000"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a:off x="6509656" y="1703736"/>
                            <a:ext cx="635" cy="1152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011975" y="2851482"/>
                            <a:ext cx="1512000"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020941" y="2855700"/>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4902211" y="5353817"/>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4902823" y="6187356"/>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4890985" y="362066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044428" y="3730677"/>
                            <a:ext cx="101663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58C" w14:textId="2CA783E1" w:rsidR="00955D89" w:rsidRDefault="00955D89" w:rsidP="00955D89">
                              <w:pPr>
                                <w:jc w:val="right"/>
                                <w:rPr>
                                  <w:sz w:val="16"/>
                                  <w:szCs w:val="16"/>
                                </w:rPr>
                              </w:pPr>
                              <w:r>
                                <w:rPr>
                                  <w:sz w:val="16"/>
                                  <w:szCs w:val="16"/>
                                </w:rPr>
                                <w:t>RST_DDRIF_0</w:t>
                              </w:r>
                            </w:p>
                            <w:p w14:paraId="72501E0E"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066200" y="6297344"/>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56923" w14:textId="1F46005E" w:rsidR="00955D89" w:rsidRDefault="00955D89" w:rsidP="00955D89">
                              <w:pPr>
                                <w:jc w:val="right"/>
                                <w:rPr>
                                  <w:sz w:val="16"/>
                                  <w:szCs w:val="16"/>
                                </w:rPr>
                              </w:pPr>
                              <w:r>
                                <w:rPr>
                                  <w:sz w:val="16"/>
                                  <w:szCs w:val="16"/>
                                </w:rPr>
                                <w:t>RST_DDRIF_2</w:t>
                              </w:r>
                            </w:p>
                            <w:p w14:paraId="07BF6DF6"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060758" y="5459665"/>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CC46A" w14:textId="2EB0B6FD" w:rsidR="00955D89" w:rsidRDefault="00955D89" w:rsidP="00955D89">
                              <w:pPr>
                                <w:jc w:val="right"/>
                                <w:rPr>
                                  <w:sz w:val="16"/>
                                  <w:szCs w:val="16"/>
                                </w:rPr>
                              </w:pPr>
                              <w:r>
                                <w:rPr>
                                  <w:sz w:val="16"/>
                                  <w:szCs w:val="16"/>
                                </w:rPr>
                                <w:t>RST_DDRIF_3</w:t>
                              </w:r>
                            </w:p>
                            <w:p w14:paraId="61B7E3C2"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558599" y="4318437"/>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535218" y="3681177"/>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535218" y="5319463"/>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525871" y="5211090"/>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714487" y="3568480"/>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696525" y="5099341"/>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714923" y="5204800"/>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714923" y="3466357"/>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525867" y="5031643"/>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542200" y="364710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551809" y="3414173"/>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82978" y="5292627"/>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C700B1A" id="Canvas 53500" o:spid="_x0000_s1387" editas="canvas" style="position:absolute;margin-left:-59.55pt;margin-top:10.75pt;width:556.7pt;height:575.25pt;z-index:251573248;mso-position-horizontal-relative:char;mso-position-vertical-relative:line" coordsize="70700,73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">
                <v:shape id="_x0000_s1388" type="#_x0000_t75" style="position:absolute;width:70700;height:73056;visibility:visible;mso-wrap-style:square">
                  <v:fill o:detectmouseclick="t"/>
                  <v:path o:connecttype="none"/>
                </v:shape>
                <v:rect id="Rectangle 144" o:spid="_x0000_s1389" style="position:absolute;left:10096;top:571;width:59474;height:69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0" type="#_x0000_t202" style="position:absolute;left:54438;top:38245;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v:textbox>
                </v:shape>
                <v:shape id="Text Box 146" o:spid="_x0000_s1391" type="#_x0000_t202" style="position:absolute;left:54425;top:46398;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v:textbox>
                </v:shape>
                <v:shape id="Text Box 147" o:spid="_x0000_s1392" type="#_x0000_t202" style="position:absolute;left:54686;top:55612;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v:textbox>
                </v:shape>
                <v:shape id="Text Box 148" o:spid="_x0000_s1393" type="#_x0000_t202" style="position:absolute;left:52755;top:2747;width:11253;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v:textbox>
                </v:shape>
                <v:shape id="Text Box 149" o:spid="_x0000_s1394" type="#_x0000_t202" style="position:absolute;left:12439;top:9662;width:10351;height:2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v:textbox>
                </v:shape>
                <v:shape id="AutoShape 150" o:spid="_x0000_s1395" type="#_x0000_t32" style="position:absolute;left:30591;top:39310;width:427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" strokecolor="#00b0f0">
                  <v:stroke endarrow="block"/>
                </v:shape>
                <v:shape id="Text Box 152" o:spid="_x0000_s1396" type="#_x0000_t202" style="position:absolute;left:12331;top:31697;width:12243;height:1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6E3F00D4" w14:textId="77777777" w:rsidR="00891C16" w:rsidRPr="005E3C66" w:rsidRDefault="00891C16" w:rsidP="00ED072D">
                        <w:pPr>
                          <w:rPr>
                            <w:b/>
                            <w:sz w:val="16"/>
                            <w:szCs w:val="16"/>
                          </w:rPr>
                        </w:pPr>
                        <w:r>
                          <w:rPr>
                            <w:b/>
                            <w:sz w:val="16"/>
                            <w:szCs w:val="16"/>
                          </w:rPr>
                          <w:t>DDR_CONTROLLER_CALIBRATION_HPS</w:t>
                        </w:r>
                      </w:p>
                    </w:txbxContent>
                  </v:textbox>
                </v:shape>
                <v:shape id="AutoShape 154" o:spid="_x0000_s1397" type="#_x0000_t32" style="position:absolute;left:22898;top:24430;width:122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398" type="#_x0000_t202" style="position:absolute;left:34898;top:34734;width:7573;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v:textbox>
                </v:shape>
                <v:shape id="AutoShape 156" o:spid="_x0000_s1399" type="#_x0000_t32" style="position:absolute;left:31318;top:24316;width:6;height:10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" strokecolor="red">
                  <v:stroke startarrow="oval" endarrow="block"/>
                </v:shape>
                <v:shape id="AutoShape 157" o:spid="_x0000_s1400" type="#_x0000_t32" style="position:absolute;left:32282;top:38213;width:252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" strokecolor="red">
                  <v:stroke startarrow="oval" endarrow="block"/>
                </v:shape>
                <v:shape id="AutoShape 159" o:spid="_x0000_s1401" type="#_x0000_t5" style="position:absolute;left:54692;top:4354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2" type="#_x0000_t202" style="position:absolute;left:12242;top:2315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v:textbox>
                </v:shape>
                <v:shape id="Text Box 161" o:spid="_x0000_s1403" type="#_x0000_t202" style="position:absolute;left:34231;top:39256;width:5519;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v:textbox>
                </v:shape>
                <v:shape id="AutoShape 163" o:spid="_x0000_s1404" type="#_x0000_t5" style="position:absolute;left:12497;top:4581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05" type="#_x0000_t5" style="position:absolute;left:35069;top:39950;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06" type="#_x0000_t32" style="position:absolute;left:32285;top:55606;width:25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" strokecolor="red">
                  <v:stroke startarrow="oval" endarrow="block"/>
                </v:shape>
                <v:shape id="Text Box 167" o:spid="_x0000_s1407" type="#_x0000_t202" style="position:absolute;left:13925;top:34759;width:107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v:textbox>
                </v:shape>
                <v:shape id="AutoShape 170" o:spid="_x0000_s1408" type="#_x0000_t5" style="position:absolute;left:41039;top:4151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09" type="#_x0000_t202" style="position:absolute;left:38035;top:4046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v:textbox>
                </v:shape>
                <v:shape id="AutoShape 174" o:spid="_x0000_s1410" type="#_x0000_t5" style="position:absolute;left:24822;top:4166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1" type="#_x0000_t202" style="position:absolute;left:55276;top:3934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v:textbox>
                </v:shape>
                <v:shape id="AutoShape 176" o:spid="_x0000_s1412" type="#_x0000_t5" style="position:absolute;left:54712;top:5273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3" type="#_x0000_t202" style="position:absolute;left:54006;top:47637;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v:textbox>
                </v:shape>
                <v:shape id="AutoShape 178" o:spid="_x0000_s1414" type="#_x0000_t5" style="position:absolute;left:54635;top:5114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15" type="#_x0000_t202" style="position:absolute;left:55708;top:49484;width:80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v:textbox>
                </v:shape>
                <v:shape id="AutoShape 180" o:spid="_x0000_s1416" type="#_x0000_t32" style="position:absolute;left:45764;top:48557;width:864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17" type="#_x0000_t5" style="position:absolute;left:54902;top:6125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18" type="#_x0000_t5" style="position:absolute;left:54901;top:5981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19" type="#_x0000_t32" style="position:absolute;left:45751;top:58140;width:899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">
                  <v:stroke endarrow="block"/>
                </v:shape>
                <v:shape id="AutoShape 188" o:spid="_x0000_s1420" type="#_x0000_t5" style="position:absolute;left:35089;top:4169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1" type="#_x0000_t202" style="position:absolute;left:35837;top:41417;width:499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44BE06EA" w14:textId="77777777" w:rsidR="00891C16" w:rsidRPr="00D330E1" w:rsidRDefault="00891C16" w:rsidP="00ED072D">
                        <w:pPr>
                          <w:rPr>
                            <w:sz w:val="10"/>
                            <w:szCs w:val="10"/>
                          </w:rPr>
                        </w:pPr>
                        <w:r w:rsidRPr="00D330E1">
                          <w:rPr>
                            <w:sz w:val="10"/>
                            <w:szCs w:val="10"/>
                          </w:rPr>
                          <w:t>CLK_DDR</w:t>
                        </w:r>
                      </w:p>
                      <w:p w14:paraId="491C24FC" w14:textId="77777777" w:rsidR="00891C16" w:rsidRPr="005E3C66" w:rsidRDefault="00891C16" w:rsidP="00ED072D">
                        <w:pPr>
                          <w:rPr>
                            <w:b/>
                            <w:sz w:val="16"/>
                            <w:szCs w:val="16"/>
                          </w:rPr>
                        </w:pPr>
                      </w:p>
                    </w:txbxContent>
                  </v:textbox>
                </v:shape>
                <v:shape id="Text Box 193" o:spid="_x0000_s1422" type="#_x0000_t202" style="position:absolute;left:25518;top:41669;width:582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v:textbox>
                </v:shape>
                <v:shape id="AutoShape 195" o:spid="_x0000_s1423" type="#_x0000_t5" style="position:absolute;left:24822;top:4614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24" type="#_x0000_t32" style="position:absolute;left:24707;top:4012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25" type="#_x0000_t32" style="position:absolute;left:21743;top:64012;width:14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26" type="#_x0000_t32" style="position:absolute;left:15618;top:55953;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27" type="#_x0000_t202" style="position:absolute;top:69573;width:13214;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v:textbox>
                </v:shape>
                <v:shape id="Text Box 201" o:spid="_x0000_s1428" type="#_x0000_t202" style="position:absolute;left:31584;top:69286;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v:textbox>
                </v:shape>
                <v:shape id="Text Box 203" o:spid="_x0000_s1429" type="#_x0000_t202" style="position:absolute;left:400;top:18191;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v:textbox>
                </v:shape>
                <v:shape id="AutoShape 204" o:spid="_x0000_s1430" type="#_x0000_t32" style="position:absolute;left:5892;top:2064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1" type="#_x0000_t202" style="position:absolute;left:12407;top:18848;width:8478;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v:textbox>
                </v:shape>
                <v:shape id="Text Box 206" o:spid="_x0000_s1432" type="#_x0000_t202" style="position:absolute;left:54362;top:29825;width:8344;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v:textbox>
                </v:shape>
                <v:shape id="AutoShape 207" o:spid="_x0000_s1433" type="#_x0000_t32" style="position:absolute;left:42348;top:26031;width:323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34" type="#_x0000_t202" style="position:absolute;left:47085;top:13029;width:5600;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v:textbox>
                </v:shape>
                <v:shape id="Text Box 209" o:spid="_x0000_s1435" type="#_x0000_t202" style="position:absolute;left:35159;top:22118;width:7443;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v:textbox>
                </v:shape>
                <v:shape id="Text Box 210" o:spid="_x0000_s1436" type="#_x0000_t202" style="position:absolute;left:34232;top:23598;width:86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v:textbox>
                </v:shape>
                <v:shape id="AutoShape 211" o:spid="_x0000_s1437" type="#_x0000_t5" style="position:absolute;left:35376;top:2871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38" type="#_x0000_t5" style="position:absolute;left:41148;top:2871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39" type="#_x0000_t5" style="position:absolute;left:42868;top:4482;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0" type="#_x0000_t5" style="position:absolute;left:47485;top:23798;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1" type="#_x0000_t202" style="position:absolute;left:34747;top:1307;width:7867;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v:textbox>
                </v:shape>
                <v:shape id="AutoShape 217" o:spid="_x0000_s1442" type="#_x0000_t5" style="position:absolute;left:35058;top:525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3" type="#_x0000_t5" style="position:absolute;left:54596;top:3443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44" type="#_x0000_t5" style="position:absolute;left:54673;top:35597;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45" type="#_x0000_t202" style="position:absolute;left:55029;top:3251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v:textbox>
                </v:shape>
                <v:shape id="Text Box 221" o:spid="_x0000_s1446" type="#_x0000_t202" style="position:absolute;left:54082;top:31495;width:78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v:textbox>
                </v:shape>
                <v:shape id="AutoShape 222" o:spid="_x0000_s1447" type="#_x0000_t32" style="position:absolute;left:45764;top:32466;width:864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48" type="#_x0000_t202" style="position:absolute;left:34537;top:813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v:textbox>
                </v:shape>
                <v:shape id="AutoShape 224" o:spid="_x0000_s1449" type="#_x0000_t5" style="position:absolute;left:41485;top:1074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0" type="#_x0000_t202" style="position:absolute;left:54483;top:12819;width:8763;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4738BA09" w14:textId="77777777" w:rsidR="00891C16" w:rsidRDefault="00891C16" w:rsidP="00ED072D">
                        <w:pPr>
                          <w:jc w:val="center"/>
                          <w:rPr>
                            <w:b/>
                            <w:sz w:val="16"/>
                            <w:szCs w:val="16"/>
                          </w:rPr>
                        </w:pPr>
                        <w:r>
                          <w:rPr>
                            <w:b/>
                            <w:sz w:val="16"/>
                            <w:szCs w:val="16"/>
                          </w:rPr>
                          <w:t>Reset</w:t>
                        </w:r>
                      </w:p>
                      <w:p w14:paraId="6645BBAA" w14:textId="77777777" w:rsidR="00891C16" w:rsidRPr="005E3C66" w:rsidRDefault="00891C16" w:rsidP="00ED072D">
                        <w:pPr>
                          <w:jc w:val="center"/>
                          <w:rPr>
                            <w:b/>
                            <w:sz w:val="16"/>
                            <w:szCs w:val="16"/>
                          </w:rPr>
                        </w:pPr>
                        <w:r>
                          <w:rPr>
                            <w:b/>
                            <w:sz w:val="16"/>
                            <w:szCs w:val="16"/>
                          </w:rPr>
                          <w:t>Synchroniser</w:t>
                        </w:r>
                      </w:p>
                      <w:p w14:paraId="1C3D6524" w14:textId="77777777" w:rsidR="00891C16" w:rsidRPr="005E3C66" w:rsidRDefault="00891C16" w:rsidP="00ED072D">
                        <w:pPr>
                          <w:jc w:val="center"/>
                          <w:rPr>
                            <w:b/>
                            <w:sz w:val="16"/>
                            <w:szCs w:val="16"/>
                          </w:rPr>
                        </w:pPr>
                      </w:p>
                    </w:txbxContent>
                  </v:textbox>
                </v:shape>
                <v:shape id="Text Box 226" o:spid="_x0000_s1451" type="#_x0000_t202" style="position:absolute;left:56781;top:16166;width:70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" filled="f" stroked="f">
                  <v:textbox>
                    <w:txbxContent>
                      <w:p w14:paraId="7E0C7B98" w14:textId="77777777" w:rsidR="00891C16" w:rsidRDefault="00891C16" w:rsidP="00ED072D"/>
                    </w:txbxContent>
                  </v:textbox>
                </v:shape>
                <v:shape id="AutoShape 227" o:spid="_x0000_s1452" type="#_x0000_t5" style="position:absolute;left:54661;top:16483;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3" type="#_x0000_t32" style="position:absolute;left:52755;top:13302;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">
                  <v:stroke endarrow="block"/>
                </v:shape>
                <v:shape id="Text Box 229" o:spid="_x0000_s1454" type="#_x0000_t202" style="position:absolute;left:55981;top:11994;width:7245;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B6CD188" w14:textId="77777777" w:rsidR="00891C16" w:rsidRDefault="00891C16" w:rsidP="00ED072D"/>
                    </w:txbxContent>
                  </v:textbox>
                </v:shape>
                <v:shape id="AutoShape 231" o:spid="_x0000_s1455" type="#_x0000_t5" style="position:absolute;left:22935;top:2619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56" type="#_x0000_t32" style="position:absolute;left:30060;top:3441;width:7;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57" type="#_x0000_t32" style="position:absolute;left:30314;top:3434;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" strokecolor="red">
                  <v:stroke endarrow="block"/>
                </v:shape>
                <v:shape id="AutoShape 234" o:spid="_x0000_s1458" type="#_x0000_t32" style="position:absolute;left:44170;top:8437;width:6;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59" type="#_x0000_t32" style="position:absolute;left:45751;top:9701;width:7;height:48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0" type="#_x0000_t32" style="position:absolute;left:45739;top:19214;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1" type="#_x0000_t202" style="position:absolute;left:46005;top:17963;width:733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v:textbox>
                </v:shape>
                <v:shape id="AutoShape 238" o:spid="_x0000_s1462" type="#_x0000_t32" style="position:absolute;left:63201;top:15347;width:36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3" type="#_x0000_t32" style="position:absolute;left:66770;top:15442;width:6;height:18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4" type="#_x0000_t32" style="position:absolute;left:62833;top:33432;width:396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65" type="#_x0000_t32" style="position:absolute;left:67487;top:14699;width:7;height:25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66" type="#_x0000_t32" style="position:absolute;left:62464;top:40410;width:504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67" type="#_x0000_t202" style="position:absolute;left:46494;top:20623;width:7334;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v:textbox>
                </v:shape>
                <v:shape id="AutoShape 244" o:spid="_x0000_s1468" type="#_x0000_t32" style="position:absolute;left:30162;top:21487;width:1692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69" type="#_x0000_t202" style="position:absolute;left:21672;top:21610;width:8820;height:5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192A3EA7" w14:textId="77777777" w:rsidR="00891C16" w:rsidRDefault="00891C16" w:rsidP="00ED072D">
                        <w:pPr>
                          <w:jc w:val="right"/>
                          <w:rPr>
                            <w:sz w:val="16"/>
                            <w:szCs w:val="16"/>
                          </w:rPr>
                        </w:pPr>
                        <w:r>
                          <w:rPr>
                            <w:sz w:val="16"/>
                            <w:szCs w:val="16"/>
                          </w:rPr>
                          <w:t>RST_PCIE_N</w:t>
                        </w:r>
                      </w:p>
                      <w:p w14:paraId="04B25640" w14:textId="77777777" w:rsidR="00891C16" w:rsidRPr="001B2EBD" w:rsidRDefault="00891C16" w:rsidP="00ED072D">
                        <w:pPr>
                          <w:jc w:val="right"/>
                          <w:rPr>
                            <w:sz w:val="16"/>
                            <w:szCs w:val="16"/>
                          </w:rPr>
                        </w:pPr>
                        <w:r>
                          <w:rPr>
                            <w:sz w:val="16"/>
                            <w:szCs w:val="16"/>
                          </w:rPr>
                          <w:t>global reset</w:t>
                        </w:r>
                      </w:p>
                      <w:p w14:paraId="48A396F6" w14:textId="77777777" w:rsidR="00891C16" w:rsidRPr="005E3C66" w:rsidRDefault="00891C16" w:rsidP="00ED072D">
                        <w:pPr>
                          <w:rPr>
                            <w:b/>
                            <w:sz w:val="16"/>
                            <w:szCs w:val="16"/>
                          </w:rPr>
                        </w:pPr>
                      </w:p>
                    </w:txbxContent>
                  </v:textbox>
                </v:shape>
                <v:shape id="Freeform 246" o:spid="_x0000_s1470" style="position:absolute;left:42703;top:5288;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1" type="#_x0000_t202" style="position:absolute;left:46005;top:9235;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v:textbox>
                </v:shape>
                <v:shape id="AutoShape 248" o:spid="_x0000_s1472" type="#_x0000_t32" style="position:absolute;left:68179;top:13810;width:7;height:36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3" type="#_x0000_t32" style="position:absolute;left:62553;top:50475;width:57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4" type="#_x0000_t32" style="position:absolute;left:68872;top:13220;width:6;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75" type="#_x0000_t32" style="position:absolute;left:62636;top:59181;width:612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76" type="#_x0000_t202" style="position:absolute;left:56172;top:58108;width:808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v:textbox>
                </v:shape>
                <v:shape id="Text Box 253" o:spid="_x0000_s1477" type="#_x0000_t202" style="position:absolute;left:54400;top:5709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v:textbox>
                </v:shape>
                <v:shape id="Text Box 254" o:spid="_x0000_s1478" type="#_x0000_t202" style="position:absolute;left:22440;top:2528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F0AFC4B" w14:textId="77777777" w:rsidR="00891C16" w:rsidRPr="00D918C2" w:rsidRDefault="00891C16" w:rsidP="00ED072D">
                        <w:pPr>
                          <w:rPr>
                            <w:sz w:val="10"/>
                            <w:szCs w:val="10"/>
                          </w:rPr>
                        </w:pPr>
                        <w:r w:rsidRPr="00D918C2">
                          <w:rPr>
                            <w:sz w:val="10"/>
                            <w:szCs w:val="10"/>
                          </w:rPr>
                          <w:t>CLK_PCIE</w:t>
                        </w:r>
                      </w:p>
                    </w:txbxContent>
                  </v:textbox>
                </v:shape>
                <v:shape id="Text Box 255" o:spid="_x0000_s1479" type="#_x0000_t202" style="position:absolute;left:34270;top:454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0536FC8F" w14:textId="77777777" w:rsidR="00891C16" w:rsidRPr="00D918C2" w:rsidRDefault="00891C16" w:rsidP="00ED072D">
                        <w:pPr>
                          <w:rPr>
                            <w:sz w:val="10"/>
                            <w:szCs w:val="10"/>
                          </w:rPr>
                        </w:pPr>
                        <w:r w:rsidRPr="00D918C2">
                          <w:rPr>
                            <w:sz w:val="10"/>
                            <w:szCs w:val="10"/>
                          </w:rPr>
                          <w:t>CLK_PCIE</w:t>
                        </w:r>
                      </w:p>
                    </w:txbxContent>
                  </v:textbox>
                </v:shape>
                <v:shape id="Text Box 256" o:spid="_x0000_s1480" type="#_x0000_t202" style="position:absolute;left:42125;top:3040;width:57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v:textbox>
                </v:shape>
                <v:shape id="Text Box 257" o:spid="_x0000_s1481" type="#_x0000_t202" style="position:absolute;left:35985;top:2497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v:textbox>
                </v:shape>
                <v:shape id="Text Box 258" o:spid="_x0000_s1482" type="#_x0000_t202" style="position:absolute;left:34474;top:2771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2BAA9D9F" w14:textId="77777777" w:rsidR="00891C16" w:rsidRPr="00D918C2" w:rsidRDefault="00891C16" w:rsidP="00ED072D">
                        <w:pPr>
                          <w:rPr>
                            <w:sz w:val="10"/>
                            <w:szCs w:val="10"/>
                          </w:rPr>
                        </w:pPr>
                        <w:r w:rsidRPr="00D918C2">
                          <w:rPr>
                            <w:sz w:val="10"/>
                            <w:szCs w:val="10"/>
                          </w:rPr>
                          <w:t>CLK_PCIE</w:t>
                        </w:r>
                      </w:p>
                    </w:txbxContent>
                  </v:textbox>
                </v:shape>
                <v:shape id="Text Box 259" o:spid="_x0000_s1483" type="#_x0000_t202" style="position:absolute;left:38609;top:2775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v:textbox>
                </v:shape>
                <v:shape id="Text Box 260" o:spid="_x0000_s1484" type="#_x0000_t202" style="position:absolute;left:55721;top:1649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v:textbox>
                </v:shape>
                <v:shape id="Text Box 261" o:spid="_x0000_s1485" type="#_x0000_t202" style="position:absolute;left:47428;top:2329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9DB7590" w14:textId="77777777" w:rsidR="00891C16" w:rsidRPr="00D918C2" w:rsidRDefault="00891C16" w:rsidP="00ED072D">
                        <w:pPr>
                          <w:rPr>
                            <w:sz w:val="10"/>
                            <w:szCs w:val="10"/>
                          </w:rPr>
                        </w:pPr>
                        <w:r>
                          <w:rPr>
                            <w:sz w:val="10"/>
                            <w:szCs w:val="10"/>
                          </w:rPr>
                          <w:t>CLK_MC</w:t>
                        </w:r>
                      </w:p>
                    </w:txbxContent>
                  </v:textbox>
                </v:shape>
                <v:shape id="Text Box 262" o:spid="_x0000_s1486" type="#_x0000_t202" style="position:absolute;left:37674;top:1084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4F81A962" w14:textId="77777777" w:rsidR="00891C16" w:rsidRPr="00D918C2" w:rsidRDefault="00891C16" w:rsidP="00ED072D">
                        <w:pPr>
                          <w:rPr>
                            <w:sz w:val="10"/>
                            <w:szCs w:val="10"/>
                          </w:rPr>
                        </w:pPr>
                        <w:r>
                          <w:rPr>
                            <w:sz w:val="10"/>
                            <w:szCs w:val="10"/>
                          </w:rPr>
                          <w:t>CLK_MC</w:t>
                        </w:r>
                      </w:p>
                    </w:txbxContent>
                  </v:textbox>
                </v:shape>
                <v:shape id="Text Box 263" o:spid="_x0000_s1487" type="#_x0000_t202" style="position:absolute;left:55187;top:51218;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4A5FFBB1" w14:textId="77777777" w:rsidR="00891C16" w:rsidRPr="00D918C2" w:rsidRDefault="00891C16" w:rsidP="00ED072D">
                        <w:pPr>
                          <w:rPr>
                            <w:sz w:val="10"/>
                            <w:szCs w:val="10"/>
                          </w:rPr>
                        </w:pPr>
                        <w:r>
                          <w:rPr>
                            <w:sz w:val="10"/>
                            <w:szCs w:val="10"/>
                          </w:rPr>
                          <w:t>CLK_MC</w:t>
                        </w:r>
                      </w:p>
                    </w:txbxContent>
                  </v:textbox>
                </v:shape>
                <v:shape id="Text Box 264" o:spid="_x0000_s1488" type="#_x0000_t202" style="position:absolute;left:55429;top:34289;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A61A62F" w14:textId="77777777" w:rsidR="00891C16" w:rsidRPr="00D918C2" w:rsidRDefault="00891C16" w:rsidP="00ED072D">
                        <w:pPr>
                          <w:rPr>
                            <w:sz w:val="10"/>
                            <w:szCs w:val="10"/>
                          </w:rPr>
                        </w:pPr>
                        <w:r>
                          <w:rPr>
                            <w:sz w:val="10"/>
                            <w:szCs w:val="10"/>
                          </w:rPr>
                          <w:t>CLK_MC</w:t>
                        </w:r>
                      </w:p>
                    </w:txbxContent>
                  </v:textbox>
                </v:shape>
                <v:shape id="Text Box 265" o:spid="_x0000_s1489" type="#_x0000_t202" style="position:absolute;left:55568;top:59911;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500D4F10" w14:textId="77777777" w:rsidR="00891C16" w:rsidRPr="00D918C2" w:rsidRDefault="00891C16" w:rsidP="00ED072D">
                        <w:pPr>
                          <w:rPr>
                            <w:sz w:val="10"/>
                            <w:szCs w:val="10"/>
                          </w:rPr>
                        </w:pPr>
                        <w:r>
                          <w:rPr>
                            <w:sz w:val="10"/>
                            <w:szCs w:val="10"/>
                          </w:rPr>
                          <w:t>CLK_MC</w:t>
                        </w:r>
                      </w:p>
                    </w:txbxContent>
                  </v:textbox>
                </v:shape>
                <v:shape id="Text Box 266" o:spid="_x0000_s1490" type="#_x0000_t202" style="position:absolute;left:55657;top:3540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v:textbox>
                </v:shape>
                <v:shape id="Text Box 267" o:spid="_x0000_s1491" type="#_x0000_t202" style="position:absolute;left:55206;top:43433;width:49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v:textbox>
                </v:shape>
                <v:shape id="Text Box 268" o:spid="_x0000_s1492" type="#_x0000_t202" style="position:absolute;left:55581;top:5242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v:textbox>
                </v:shape>
                <v:shape id="Text Box 269" o:spid="_x0000_s1493" type="#_x0000_t202" style="position:absolute;left:55435;top:61118;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v:textbox>
                </v:shape>
                <v:shape id="Text Box 270" o:spid="_x0000_s1494" type="#_x0000_t202" style="position:absolute;left:24984;top:4395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v:textbox>
                </v:shape>
                <v:shape id="Text Box 271" o:spid="_x0000_s1495" type="#_x0000_t202" style="position:absolute;left:11734;top:4478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v:textbox>
                </v:shape>
                <v:shape id="Text Box 274" o:spid="_x0000_s1496" type="#_x0000_t202" style="position:absolute;left:13551;top:3729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v:textbox>
                </v:shape>
                <v:shape id="Text Box 275" o:spid="_x0000_s1497" type="#_x0000_t202" style="position:absolute;left:33959;top:38370;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v:textbox>
                </v:shape>
                <v:shape id="Text Box 276" o:spid="_x0000_s1498" type="#_x0000_t202" style="position:absolute;left:34233;top:37200;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v:textbox>
                </v:shape>
                <v:shape id="AutoShape 277" o:spid="_x0000_s1499" type="#_x0000_t32" style="position:absolute;left:63290;top:13093;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0" type="#_x0000_t32" style="position:absolute;left:63303;top:13785;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1" type="#_x0000_t32" style="position:absolute;left:63239;top:14629;width:431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" strokecolor="#243f60"/>
                <v:shape id="Text Box 280" o:spid="_x0000_s1502" type="#_x0000_t202" style="position:absolute;left:35080;top:36175;width:800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v:textbox>
                </v:shape>
                <v:shape id="AutoShape 291" o:spid="_x0000_s1503" type="#_x0000_t32" style="position:absolute;left:42415;top:54476;width:68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4" type="#_x0000_t202" style="position:absolute;left:16655;top:3931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v:textbox>
                </v:shape>
                <v:shape id="AutoShape 309" o:spid="_x0000_s1505" type="#_x0000_t32" style="position:absolute;left:52755;top:13988;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06" type="#_x0000_t32" style="position:absolute;left:52755;top:14750;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07" type="#_x0000_t32" style="position:absolute;left:52679;top:15512;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08" type="#_x0000_t32" style="position:absolute;left:52679;top:16198;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" strokecolor="#4e6128 [1606]">
                  <v:stroke endarrow="block"/>
                </v:shape>
                <v:shape id="AutoShape 313" o:spid="_x0000_s1509" type="#_x0000_t32" style="position:absolute;left:52679;top:16807;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0" type="#_x0000_t202" style="position:absolute;left:54483;top:18439;width:8763;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v:textbox>
                </v:shape>
                <v:shape id="AutoShape 315" o:spid="_x0000_s1511" type="#_x0000_t5" style="position:absolute;left:54661;top:22103;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6" o:spid="_x0000_s1512" type="#_x0000_t202" style="position:absolute;left:55981;top:1761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" filled="f" stroked="f">
                  <v:textbox>
                    <w:txbxContent>
                      <w:p w14:paraId="26558AF9" w14:textId="77777777" w:rsidR="00891C16" w:rsidRDefault="00891C16" w:rsidP="00ED072D"/>
                    </w:txbxContent>
                  </v:textbox>
                </v:shape>
                <v:shape id="Text Box 317" o:spid="_x0000_s1513" type="#_x0000_t202" style="position:absolute;left:54425;top:21138;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1FFE464F" w14:textId="77777777" w:rsidR="00891C16" w:rsidRPr="00D918C2" w:rsidRDefault="00891C16" w:rsidP="00ED072D">
                        <w:pPr>
                          <w:rPr>
                            <w:sz w:val="10"/>
                            <w:szCs w:val="10"/>
                          </w:rPr>
                        </w:pPr>
                        <w:r w:rsidRPr="00D918C2">
                          <w:rPr>
                            <w:sz w:val="10"/>
                            <w:szCs w:val="10"/>
                          </w:rPr>
                          <w:t>CLK_PCIE</w:t>
                        </w:r>
                      </w:p>
                    </w:txbxContent>
                  </v:textbox>
                </v:shape>
                <v:shape id="AutoShape 318" o:spid="_x0000_s1514" type="#_x0000_t32" style="position:absolute;left:52774;top:20617;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5" type="#_x0000_t32" style="position:absolute;left:63290;top:20662;width:7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" strokecolor="red"/>
                <v:shape id="AutoShape 320" o:spid="_x0000_s1516" type="#_x0000_t32" style="position:absolute;left:64173;top:20668;width:6;height:6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" strokecolor="red"/>
                <v:shape id="AutoShape 321" o:spid="_x0000_s1517" type="#_x0000_t32" style="position:absolute;left:49422;top:27342;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" strokecolor="red"/>
                <v:shape id="AutoShape 322" o:spid="_x0000_s1518" type="#_x0000_t32" style="position:absolute;left:49415;top:27329;width:7;height:6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" strokecolor="red"/>
                <v:shape id="AutoShape 323" o:spid="_x0000_s1519" type="#_x0000_t32" style="position:absolute;left:32740;top:33894;width:1656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" strokecolor="red"/>
                <v:shapetype id="_x0000_t135" coordsize="21600,21600" o:spt="135" path="m10800,qx21600,10800,10800,21600l,21600,,xe">
                  <v:stroke joinstyle="miter"/>
                  <v:path gradientshapeok="t" o:connecttype="rect" textboxrect="0,3163,18437,18437"/>
                </v:shapetype>
                <v:shape id="AutoShape 324" o:spid="_x0000_s1520" type="#_x0000_t135" style="position:absolute;left:30911;top:34731;width:2191;height:28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" fillcolor="#d6e3bc"/>
                <v:shape id="AutoShape 325" o:spid="_x0000_s1521" type="#_x0000_t32" style="position:absolute;left:32059;top:34522;width:10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" strokecolor="red">
                  <v:stroke endarrow="block"/>
                </v:shape>
                <v:shape id="AutoShape 326" o:spid="_x0000_s1522" type="#_x0000_t32" style="position:absolute;left:18877;top:5085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" strokecolor="red"/>
                <v:shape id="AutoShape 244" o:spid="_x0000_s1523" type="#_x0000_t32" style="position:absolute;left:30099;top:10221;width:44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4" type="#_x0000_t202" style="position:absolute;left:34175;top:13475;width:8471;height:7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v:textbox>
                </v:shape>
                <v:shape id="Text Box 255" o:spid="_x0000_s1525" type="#_x0000_t202" style="position:absolute;left:33423;top:14286;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v:textbox>
                </v:shape>
                <v:shape id="AutoShape 231" o:spid="_x0000_s1526" type="#_x0000_t5" style="position:absolute;left:34458;top:1494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27" type="#_x0000_t5" style="position:absolute;left:41145;top:1475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28" type="#_x0000_t202" style="position:absolute;left:37922;top:14101;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v:textbox>
                </v:shape>
                <v:shape id="Text Box 171" o:spid="_x0000_s1529" type="#_x0000_t202" style="position:absolute;left:37557;top:1534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v:textbox>
                </v:shape>
                <v:shape id="AutoShape 170" o:spid="_x0000_s1530" type="#_x0000_t5" style="position:absolute;left:41221;top:1609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1" type="#_x0000_t202" style="position:absolute;left:12942;top:1149;width:7867;height:6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2" type="#_x0000_t32" style="position:absolute;left:17056;top:823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3" style="position:absolute;left:33817;top:3041;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4" style="position:absolute;left:24631;top:3638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5" type="#_x0000_t32" style="position:absolute;left:52622;top:2398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36" type="#_x0000_t32" style="position:absolute;left:54819;top:24087;width:6;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37" type="#_x0000_t32" style="position:absolute;left:47910;top:26740;width:72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38" type="#_x0000_t32" style="position:absolute;left:47986;top:26839;width:7;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39" type="#_x0000_t32" style="position:absolute;left:37932;top:22946;width:6;height:2016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0" type="#_x0000_t202" style="position:absolute;left:33261;top:31240;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0349C17F" w14:textId="204CDFFF" w:rsidR="00891C16" w:rsidRDefault="00891C16" w:rsidP="00B140B6">
                        <w:pPr>
                          <w:pStyle w:val="NormalWeb"/>
                          <w:spacing w:before="0" w:beforeAutospacing="0" w:after="0" w:afterAutospacing="0"/>
                          <w:jc w:val="right"/>
                        </w:pPr>
                        <w:r>
                          <w:rPr>
                            <w:rFonts w:ascii="Arial" w:hAnsi="Arial"/>
                            <w:sz w:val="16"/>
                            <w:szCs w:val="16"/>
                          </w:rPr>
                          <w:t>DDR_RST_N_</w:t>
                        </w:r>
                        <w:r w:rsidR="009058F6">
                          <w:rPr>
                            <w:rFonts w:ascii="Arial" w:hAnsi="Arial"/>
                            <w:sz w:val="16"/>
                            <w:szCs w:val="16"/>
                          </w:rPr>
                          <w:t>0</w:t>
                        </w:r>
                        <w:r w:rsidR="00AD5593">
                          <w:rPr>
                            <w:rFonts w:ascii="Arial" w:hAnsi="Arial"/>
                            <w:sz w:val="16"/>
                            <w:szCs w:val="16"/>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v:textbox>
                </v:shape>
                <v:shape id="AutoShape 244" o:spid="_x0000_s1541" type="#_x0000_t32" style="position:absolute;left:28922;top:18700;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2" type="#_x0000_t32" style="position:absolute;left:42472;top:17976;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3" type="#_x0000_t32" style="position:absolute;left:63201;top:17652;width:14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4" type="#_x0000_t32" style="position:absolute;left:64641;top:17798;width:6;height:10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5" type="#_x0000_t32" style="position:absolute;left:44366;top:27875;width:20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46" type="#_x0000_t32" style="position:absolute;left:44287;top:20392;width:7;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47" type="#_x0000_t202" style="position:absolute;left:35140;top:17037;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72" o:spid="_x0000_s1548" type="#_x0000_t32" style="position:absolute;left:42659;top:20381;width:18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49" type="#_x0000_t202" style="position:absolute;left:35693;top:19219;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Text Box 210" o:spid="_x0000_s1550" type="#_x0000_t202" style="position:absolute;left:33756;top:1808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63" o:spid="_x0000_s1551" type="#_x0000_t5" style="position:absolute;left:12563;top:4375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2" type="#_x0000_t202" style="position:absolute;left:11734;top:42248;width:694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v:textbox>
                </v:shape>
                <v:oval id="Oval 767" o:spid="_x0000_s1553" style="position:absolute;left:24631;top:35392;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4" type="#_x0000_t32" style="position:absolute;left:25349;top:3570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5" type="#_x0000_t5" style="position:absolute;left:24818;top:43100;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56" type="#_x0000_t5" style="position:absolute;left:24895;top:4466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57" type="#_x0000_t202" style="position:absolute;left:24631;top:45711;width:709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Text Box 155" o:spid="_x0000_s1558" type="#_x0000_t202" style="position:absolute;left:34794;top:52116;width:765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59" type="#_x0000_t202" style="position:absolute;left:34212;top:56632;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60" type="#_x0000_t5" style="position:absolute;left:35047;top:5733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1" type="#_x0000_t5" style="position:absolute;left:41015;top:589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2" type="#_x0000_t202" style="position:absolute;left:38015;top:57845;width:4909;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63" type="#_x0000_t5" style="position:absolute;left:35066;top:5907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4" type="#_x0000_t202" style="position:absolute;left:35063;top:58410;width:4984;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4FD9A66" w14:textId="77777777" w:rsidR="00891C16" w:rsidRDefault="00891C16" w:rsidP="00176A0B">
                        <w:pPr>
                          <w:pStyle w:val="NormalWeb"/>
                          <w:spacing w:before="0" w:beforeAutospacing="0" w:after="0" w:afterAutospacing="0"/>
                        </w:pPr>
                        <w:r>
                          <w:rPr>
                            <w:rFonts w:ascii="Arial" w:hAnsi="Arial"/>
                            <w:sz w:val="10"/>
                            <w:szCs w:val="10"/>
                          </w:rPr>
                          <w:t>CLK_DDR</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65" type="#_x0000_t202" style="position:absolute;left:33939;top:55749;width:868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66" type="#_x0000_t202" style="position:absolute;left:34218;top:54581;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67" type="#_x0000_t202" style="position:absolute;left:35063;top:53552;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55" o:spid="_x0000_s1568" type="#_x0000_t202" style="position:absolute;left:34794;top:60769;width:756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69" type="#_x0000_t202" style="position:absolute;left:34127;top:65286;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70" type="#_x0000_t5" style="position:absolute;left:34963;top:6598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1" type="#_x0000_t5" style="position:absolute;left:40931;top:67556;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2" type="#_x0000_t202" style="position:absolute;left:37931;top:66499;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73" type="#_x0000_t5" style="position:absolute;left:34982;top:6773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4" type="#_x0000_t202" style="position:absolute;left:35298;top:66871;width:498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0E35414B" w14:textId="77777777" w:rsidR="00891C16" w:rsidRDefault="00891C16" w:rsidP="00176A0B">
                        <w:pPr>
                          <w:pStyle w:val="NormalWeb"/>
                          <w:spacing w:before="0" w:beforeAutospacing="0" w:after="0" w:afterAutospacing="0"/>
                        </w:pPr>
                        <w:r>
                          <w:rPr>
                            <w:rFonts w:ascii="Arial" w:hAnsi="Arial"/>
                            <w:sz w:val="10"/>
                            <w:szCs w:val="10"/>
                          </w:rPr>
                          <w:t>CLK_DDR</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75" type="#_x0000_t202" style="position:absolute;left:33854;top:64403;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76" type="#_x0000_t202" style="position:absolute;left:34134;top:6323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77" type="#_x0000_t202" style="position:absolute;left:34978;top:62206;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50" o:spid="_x0000_s1578" type="#_x0000_t32" style="position:absolute;left:24707;top:3828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" strokecolor="#00b0f0"/>
                <v:shape id="AutoShape 150" o:spid="_x0000_s1579" type="#_x0000_t32" style="position:absolute;left:30051;top:38785;width:1080;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" strokecolor="#00b0f0"/>
                <v:shape id="AutoShape 291" o:spid="_x0000_s1580" type="#_x0000_t32" style="position:absolute;left:42429;top:37146;width:64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1" type="#_x0000_t32" style="position:absolute;left:42252;top:62998;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2" type="#_x0000_t32" style="position:absolute;left:32254;top:63877;width:25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" strokecolor="red">
                  <v:stroke endarrow="block"/>
                </v:shape>
                <v:shape id="Text Box 152" o:spid="_x0000_s1583" type="#_x0000_t202" style="position:absolute;left:12306;top:48058;width:12255;height:15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4" type="#_x0000_t5" style="position:absolute;left:12467;top:6217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5" type="#_x0000_t202" style="position:absolute;left:13900;top:51121;width:10782;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v:textbox>
                </v:shape>
                <v:shape id="AutoShape 174" o:spid="_x0000_s1586" type="#_x0000_t5" style="position:absolute;left:24794;top:5803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87" type="#_x0000_t5" style="position:absolute;left:24794;top:6250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88" type="#_x0000_t202" style="position:absolute;left:11709;top:61154;width:739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Text Box 274" o:spid="_x0000_s1589" type="#_x0000_t202" style="position:absolute;left:13531;top:53661;width:1103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AutoShape 298" o:spid="_x0000_s1590" type="#_x0000_t32" style="position:absolute;left:28005;top:33102;width:6;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1" type="#_x0000_t202" style="position:absolute;left:16630;top:55674;width:8014;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2" o:spid="_x0000_s1592" style="position:absolute;left:24612;top:52746;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3" type="#_x0000_t5" style="position:absolute;left:12535;top:60118;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4" type="#_x0000_t202" style="position:absolute;left:11709;top:58614;width:694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5" o:spid="_x0000_s1595" style="position:absolute;left:24612;top:51756;width:718;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6" type="#_x0000_t5" style="position:absolute;left:24790;top:59465;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597" type="#_x0000_t5" style="position:absolute;left:24866;top:61033;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598" type="#_x0000_t32" style="position:absolute;left:24682;top:54651;width:57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" strokecolor="#00b0f0"/>
                <v:shape id="AutoShape 150" o:spid="_x0000_s1599" type="#_x0000_t32" style="position:absolute;left:24587;top:55540;width:503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" strokecolor="#00b0f0"/>
                <v:shape id="AutoShape 150" o:spid="_x0000_s1600" type="#_x0000_t32" style="position:absolute;left:29629;top:55426;width:0;height:9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" strokecolor="#00b0f0"/>
                <v:shape id="AutoShape 150" o:spid="_x0000_s1601" type="#_x0000_t32" style="position:absolute;left:30441;top:56541;width:42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" strokecolor="#00b0f0">
                  <v:stroke endarrow="block"/>
                </v:shape>
                <v:shape id="AutoShape 150" o:spid="_x0000_s1602" type="#_x0000_t32" style="position:absolute;left:29541;top:55616;width:1800;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" strokecolor="#00b0f0"/>
                <v:shape id="AutoShape 150" o:spid="_x0000_s1603" type="#_x0000_t32" style="position:absolute;left:29811;top:65100;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" strokecolor="#00b0f0">
                  <v:stroke endarrow="block"/>
                </v:shape>
                <v:shape id="AutoShape 196" o:spid="_x0000_s1604" type="#_x0000_t32" style="position:absolute;left:24500;top:4094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5294;top:56397;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4709;top:5670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4505;top:57527;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20742;top:64613;width:14396;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5653;top:60331;width:708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5114;top:6220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5724;top:57772;width:582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6288;top:58960;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1850;top:69153;width:15703;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28817;top:18674;width:7;height:208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833;top:39649;width:324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" strokecolor="red">
                  <v:stroke startarrow="oval"/>
                </v:shape>
                <v:shape id="AutoShape 287" o:spid="_x0000_s1616" type="#_x0000_t32" style="position:absolute;left:63303;top:17044;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5096;top:17037;width:6;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" strokecolor="#243f60" strokeweight="2.25pt"/>
                <v:shape id="AutoShape 286" o:spid="_x0000_s1618" type="#_x0000_t32" style="position:absolute;left:50119;top:28514;width:151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0209;top:28557;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49022;top:53538;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49028;top:61873;width:1187;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48909;top:36206;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0444;top:37306;width:10166;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C40858C" w14:textId="2CA783E1" w:rsidR="00955D89" w:rsidRDefault="00955D89" w:rsidP="00955D89">
                        <w:pPr>
                          <w:jc w:val="right"/>
                          <w:rPr>
                            <w:sz w:val="16"/>
                            <w:szCs w:val="16"/>
                          </w:rPr>
                        </w:pPr>
                        <w:r>
                          <w:rPr>
                            <w:sz w:val="16"/>
                            <w:szCs w:val="16"/>
                          </w:rPr>
                          <w:t>RST_DDRIF_0</w:t>
                        </w:r>
                      </w:p>
                      <w:p w14:paraId="72501E0E" w14:textId="77777777" w:rsidR="00955D89" w:rsidRDefault="00955D89" w:rsidP="00955D89">
                        <w:pPr>
                          <w:rPr>
                            <w:b/>
                            <w:bCs/>
                            <w:sz w:val="16"/>
                            <w:szCs w:val="16"/>
                          </w:rPr>
                        </w:pPr>
                        <w:r>
                          <w:rPr>
                            <w:b/>
                            <w:bCs/>
                            <w:sz w:val="16"/>
                            <w:szCs w:val="16"/>
                          </w:rPr>
                          <w:t> </w:t>
                        </w:r>
                      </w:p>
                    </w:txbxContent>
                  </v:textbox>
                </v:shape>
                <v:shape id="Text Box 245" o:spid="_x0000_s1624" type="#_x0000_t202" style="position:absolute;left:40662;top:62973;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FA56923" w14:textId="1F46005E" w:rsidR="00955D89" w:rsidRDefault="00955D89" w:rsidP="00955D89">
                        <w:pPr>
                          <w:jc w:val="right"/>
                          <w:rPr>
                            <w:sz w:val="16"/>
                            <w:szCs w:val="16"/>
                          </w:rPr>
                        </w:pPr>
                        <w:r>
                          <w:rPr>
                            <w:sz w:val="16"/>
                            <w:szCs w:val="16"/>
                          </w:rPr>
                          <w:t>RST_DDRIF_2</w:t>
                        </w:r>
                      </w:p>
                      <w:p w14:paraId="07BF6DF6" w14:textId="77777777" w:rsidR="00955D89" w:rsidRDefault="00955D89" w:rsidP="00955D89">
                        <w:pPr>
                          <w:rPr>
                            <w:b/>
                            <w:bCs/>
                            <w:sz w:val="16"/>
                            <w:szCs w:val="16"/>
                          </w:rPr>
                        </w:pPr>
                        <w:r>
                          <w:rPr>
                            <w:b/>
                            <w:bCs/>
                            <w:sz w:val="16"/>
                            <w:szCs w:val="16"/>
                          </w:rPr>
                          <w:t> </w:t>
                        </w:r>
                      </w:p>
                    </w:txbxContent>
                  </v:textbox>
                </v:shape>
                <v:shape id="Text Box 245" o:spid="_x0000_s1625" type="#_x0000_t202" style="position:absolute;left:40607;top:54596;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26CC46A" w14:textId="2EB0B6FD" w:rsidR="00955D89" w:rsidRDefault="00955D89" w:rsidP="00955D89">
                        <w:pPr>
                          <w:jc w:val="right"/>
                          <w:rPr>
                            <w:sz w:val="16"/>
                            <w:szCs w:val="16"/>
                          </w:rPr>
                        </w:pPr>
                        <w:r>
                          <w:rPr>
                            <w:sz w:val="16"/>
                            <w:szCs w:val="16"/>
                          </w:rPr>
                          <w:t>RST_DDRIF_3</w:t>
                        </w:r>
                      </w:p>
                      <w:p w14:paraId="61B7E3C2" w14:textId="77777777" w:rsidR="00955D89" w:rsidRDefault="00955D89" w:rsidP="00955D89">
                        <w:pPr>
                          <w:rPr>
                            <w:b/>
                            <w:bCs/>
                            <w:sz w:val="16"/>
                            <w:szCs w:val="16"/>
                          </w:rPr>
                        </w:pPr>
                        <w:r>
                          <w:rPr>
                            <w:b/>
                            <w:bCs/>
                            <w:sz w:val="16"/>
                            <w:szCs w:val="16"/>
                          </w:rPr>
                          <w:t> </w:t>
                        </w:r>
                      </w:p>
                    </w:txbxContent>
                  </v:textbox>
                </v:shape>
                <v:shape id="Text Box 193" o:spid="_x0000_s1626" type="#_x0000_t202" style="position:absolute;left:25585;top:43184;width:583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5352;top:36811;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5352;top:5319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5258;top:5211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7144;top:3568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6965;top:5099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7149;top:52048;width:971;height:1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7149;top:3466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5258;top:50316;width:309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v:textbox>
                </v:shape>
                <v:shape id="Text Box 245" o:spid="_x0000_s1635" type="#_x0000_t202" style="position:absolute;left:25422;top:36471;width:309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v:textbox>
                </v:shape>
                <v:shape id="Text Box 245" o:spid="_x0000_s1636" type="#_x0000_t202" style="position:absolute;left:25518;top:34141;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v:textbox>
                </v:shape>
                <v:shape id="Text Box 245" o:spid="_x0000_s1637" type="#_x0000_t202" style="position:absolute;left:25829;top:52926;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v:textbox>
                </v:shape>
                <w10:wrap anchory="line"/>
              </v:group>
            </w:pict>
          </mc:Fallback>
        </mc:AlternateContent>
      </w:r>
    </w:p>
    <w:p w14:paraId="5C910BDF" w14:textId="77777777"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576320" behindDoc="0" locked="0" layoutInCell="1" allowOverlap="1" wp14:anchorId="6F289679" wp14:editId="576550B6">
                <wp:simplePos x="0" y="0"/>
                <wp:positionH relativeFrom="column">
                  <wp:posOffset>-859063</wp:posOffset>
                </wp:positionH>
                <wp:positionV relativeFrom="paragraph">
                  <wp:posOffset>7187356</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38" type="#_x0000_t202" style="position:absolute;left:0;text-align:left;margin-left:-67.65pt;margin-top:565.95pt;width:556.15pt;height:11.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rsidP="00ED072D">
      <w:pPr>
        <w:numPr>
          <w:ilvl w:val="0"/>
          <w:numId w:val="31"/>
        </w:numPr>
        <w:rPr>
          <w:szCs w:val="22"/>
        </w:rPr>
      </w:pPr>
      <w:r>
        <w:rPr>
          <w:szCs w:val="22"/>
        </w:rPr>
        <w:t>The PCIF module</w:t>
      </w:r>
    </w:p>
    <w:p w14:paraId="14CE0D4D" w14:textId="1AC7FBC3" w:rsidR="00ED072D" w:rsidRDefault="00196F31" w:rsidP="00ED072D">
      <w:pPr>
        <w:numPr>
          <w:ilvl w:val="0"/>
          <w:numId w:val="31"/>
        </w:numPr>
        <w:rPr>
          <w:szCs w:val="22"/>
        </w:rPr>
      </w:pPr>
      <w:r>
        <w:rPr>
          <w:szCs w:val="22"/>
        </w:rPr>
        <w:t>DDRIF2#0</w:t>
      </w:r>
      <w:r w:rsidR="006203B0">
        <w:rPr>
          <w:szCs w:val="22"/>
        </w:rPr>
        <w:t xml:space="preserve">, DDRIF2#2, </w:t>
      </w:r>
      <w:r>
        <w:rPr>
          <w:szCs w:val="22"/>
        </w:rPr>
        <w:t xml:space="preserve"> DDRIF2#</w:t>
      </w:r>
      <w:r w:rsidR="006203B0">
        <w:rPr>
          <w:szCs w:val="22"/>
        </w:rPr>
        <w:t>3</w:t>
      </w:r>
      <w:r>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rsidP="00ED072D">
      <w:pPr>
        <w:numPr>
          <w:ilvl w:val="0"/>
          <w:numId w:val="3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rsidP="00ED072D">
      <w:pPr>
        <w:numPr>
          <w:ilvl w:val="0"/>
          <w:numId w:val="14"/>
        </w:numPr>
        <w:rPr>
          <w:rFonts w:cs="Arial"/>
          <w:color w:val="000000"/>
          <w:szCs w:val="22"/>
        </w:rPr>
      </w:pPr>
      <w:r>
        <w:rPr>
          <w:rFonts w:cs="Arial"/>
          <w:color w:val="000000"/>
          <w:szCs w:val="22"/>
        </w:rPr>
        <w:t>Apply all resets in the MCI_TOP module.</w:t>
      </w:r>
    </w:p>
    <w:p w14:paraId="63F4B9C6" w14:textId="28487057" w:rsidR="00ED072D" w:rsidRDefault="00ED072D" w:rsidP="00ED072D">
      <w:pPr>
        <w:numPr>
          <w:ilvl w:val="0"/>
          <w:numId w:val="14"/>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77777777" w:rsidR="00ED072D" w:rsidRDefault="00ED072D" w:rsidP="00ED072D">
      <w:pPr>
        <w:numPr>
          <w:ilvl w:val="0"/>
          <w:numId w:val="14"/>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p>
    <w:p w14:paraId="79373C2C" w14:textId="77777777" w:rsidR="00ED072D" w:rsidRPr="00275488" w:rsidRDefault="00ED072D" w:rsidP="00ED072D">
      <w:pPr>
        <w:numPr>
          <w:ilvl w:val="0"/>
          <w:numId w:val="14"/>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32984496"/>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1F50B8B2" w:rsidR="00ED072D" w:rsidRPr="00EC1A71" w:rsidRDefault="00ED072D" w:rsidP="00ED072D">
      <w:pPr>
        <w:pStyle w:val="Caption"/>
        <w:jc w:val="center"/>
        <w:rPr>
          <w:b w:val="0"/>
          <w:color w:val="000000"/>
        </w:rPr>
      </w:pPr>
      <w:r w:rsidRPr="00EC1A71">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5</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1</w:t>
      </w:r>
      <w:r w:rsidR="007F1E27">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32984497"/>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48352"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39" type="#_x0000_t202" style="position:absolute;left:0;text-align:left;margin-left:-49.65pt;margin-top:372.3pt;width:556.15pt;height:1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Y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45280"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40" editas="canvas" style="position:absolute;margin-left:-49.65pt;margin-top:.85pt;width:556.15pt;height:366.95pt;z-index:251745280;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">
                <v:shape id="_x0000_s1641" type="#_x0000_t75" style="position:absolute;width:70631;height:46602;visibility:visible;mso-wrap-style:square">
                  <v:fill o:detectmouseclick="t"/>
                  <v:path o:connecttype="none"/>
                </v:shape>
                <v:shape id="Text Box 385" o:spid="_x0000_s1642"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43"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44"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45"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46"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47"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48"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49"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50"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51"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52"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653"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654"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655"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656"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657"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658"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659"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660"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661"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662"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663"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664"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665"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666"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667"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668"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669"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670"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671"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672"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673"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674"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675"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676"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677"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678"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679"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680"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681"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682"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683"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684"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685"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686"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687"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688"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689"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69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69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692"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69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69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695"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69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69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698"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69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0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01"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0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0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04"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0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0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07"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0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0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10"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1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1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13"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1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1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16"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1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1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19"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2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2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22"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23"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24"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25"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26"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27"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32984498"/>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25E5FEEA" w:rsidR="00ED072D" w:rsidRPr="00314C87" w:rsidRDefault="00ED072D" w:rsidP="00ED072D">
      <w:pPr>
        <w:pStyle w:val="Caption"/>
        <w:jc w:val="center"/>
        <w:rPr>
          <w:b w:val="0"/>
        </w:rPr>
      </w:pPr>
      <w:bookmarkStart w:id="38" w:name="_Ref499717986"/>
      <w:r w:rsidRPr="00314C87">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6</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1</w:t>
      </w:r>
      <w:r w:rsidR="007F1E27">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32984499"/>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1D045BB7" w:rsidR="00ED072D" w:rsidRDefault="00ED072D" w:rsidP="00ED072D">
      <w:pPr>
        <w:pStyle w:val="Caption"/>
        <w:rPr>
          <w:b w:val="0"/>
        </w:rPr>
      </w:pPr>
      <w:bookmarkStart w:id="41" w:name="_Ref499627833"/>
      <w:r w:rsidRPr="00C92D53">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6</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2</w:t>
      </w:r>
      <w:r w:rsidR="007F1E27">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32984500"/>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54B3AD72" w:rsidR="00ED072D" w:rsidRDefault="00ED072D" w:rsidP="00ED072D">
      <w:pPr>
        <w:pStyle w:val="Caption"/>
        <w:rPr>
          <w:b w:val="0"/>
        </w:rPr>
      </w:pPr>
      <w:bookmarkStart w:id="44" w:name="_Ref499627956"/>
      <w:r w:rsidRPr="00870ED2">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6</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3</w:t>
      </w:r>
      <w:r w:rsidR="007F1E27">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32984501"/>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5D49A618" w:rsidR="00ED072D" w:rsidRPr="003266D7" w:rsidRDefault="00ED072D" w:rsidP="00ED072D">
      <w:pPr>
        <w:pStyle w:val="Caption"/>
        <w:rPr>
          <w:b w:val="0"/>
        </w:rPr>
      </w:pPr>
      <w:bookmarkStart w:id="47" w:name="_Ref500226323"/>
      <w:r w:rsidRPr="003266D7">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6</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4</w:t>
      </w:r>
      <w:r w:rsidR="007F1E27">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32984502"/>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78D13B40" w:rsidR="00ED072D" w:rsidRDefault="00ED072D" w:rsidP="00ED072D">
      <w:pPr>
        <w:pStyle w:val="Caption"/>
        <w:jc w:val="center"/>
        <w:rPr>
          <w:b w:val="0"/>
        </w:rPr>
      </w:pPr>
      <w:bookmarkStart w:id="50" w:name="_Ref499633686"/>
      <w:r w:rsidRPr="003850B0">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6</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5</w:t>
      </w:r>
      <w:r w:rsidR="007F1E27">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32984503"/>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7F4D925E" w:rsidR="00ED072D" w:rsidRPr="00653226" w:rsidRDefault="00ED072D" w:rsidP="00ED072D">
      <w:pPr>
        <w:pStyle w:val="Caption"/>
        <w:rPr>
          <w:b w:val="0"/>
        </w:rPr>
      </w:pPr>
      <w:r w:rsidRPr="00653226">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6</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6</w:t>
      </w:r>
      <w:r w:rsidR="007F1E27">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32984504"/>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2F6244E3" w:rsidR="00ED072D" w:rsidRPr="00FD4E54" w:rsidRDefault="00ED072D" w:rsidP="00ED072D">
      <w:pPr>
        <w:pStyle w:val="Caption"/>
        <w:jc w:val="center"/>
      </w:pPr>
      <w:bookmarkStart w:id="55" w:name="_Ref499724996"/>
      <w:r w:rsidRPr="00FD4E54">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6</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7</w:t>
      </w:r>
      <w:r w:rsidR="007F1E27">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32984505"/>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00026998" w:rsidR="00ED072D" w:rsidRPr="00F71FFA" w:rsidRDefault="00ED072D" w:rsidP="00ED072D">
      <w:pPr>
        <w:pStyle w:val="Caption"/>
        <w:rPr>
          <w:b w:val="0"/>
        </w:rPr>
      </w:pPr>
      <w:bookmarkStart w:id="58" w:name="_Ref499725488"/>
      <w:r w:rsidRPr="00F71FFA">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6</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8</w:t>
      </w:r>
      <w:r w:rsidR="007F1E27">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32984506"/>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1E511DC8" w:rsidR="00071913" w:rsidRPr="00F71FFA" w:rsidRDefault="00071913" w:rsidP="00071913">
      <w:pPr>
        <w:pStyle w:val="Caption"/>
        <w:rPr>
          <w:b w:val="0"/>
        </w:rPr>
      </w:pPr>
      <w:bookmarkStart w:id="60" w:name="_Ref116981263"/>
      <w:r w:rsidRPr="00F71FFA">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6</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9</w:t>
      </w:r>
      <w:r w:rsidR="007F1E27">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32984507"/>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14EBE3D6" w:rsidR="00ED072D" w:rsidRPr="003D5320" w:rsidRDefault="00ED072D" w:rsidP="00ED072D">
      <w:pPr>
        <w:pStyle w:val="Caption"/>
        <w:jc w:val="center"/>
        <w:rPr>
          <w:b w:val="0"/>
        </w:rPr>
      </w:pPr>
      <w:bookmarkStart w:id="63" w:name="_Ref499727117"/>
      <w:r w:rsidRPr="003D5320">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6</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10</w:t>
      </w:r>
      <w:r w:rsidR="007F1E27">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32984508"/>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21D3BF45" w:rsidR="00ED072D" w:rsidRPr="00DF6FFA" w:rsidRDefault="00ED072D" w:rsidP="00ED072D">
      <w:pPr>
        <w:pStyle w:val="Caption"/>
        <w:rPr>
          <w:b w:val="0"/>
        </w:rPr>
      </w:pPr>
      <w:r w:rsidRPr="00DF6FFA">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6</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11</w:t>
      </w:r>
      <w:r w:rsidR="007F1E27">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32984509"/>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32984510"/>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32984511"/>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32984512"/>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32984513"/>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2D6943FF"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3A62469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673A9DC4"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4EC347A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34A107F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DDRIF_0_RESET: Reset DDRIF2 Module #0 system clock domain</w:t>
      </w:r>
      <w:r>
        <w:rPr>
          <w:rFonts w:ascii="Arial" w:hAnsi="Arial" w:cs="Arial"/>
          <w:color w:val="000000"/>
          <w:sz w:val="20"/>
          <w:szCs w:val="20"/>
        </w:rPr>
        <w:br/>
        <w:t>Logic '1' = Reset Default: 0.</w:t>
      </w:r>
    </w:p>
    <w:p w14:paraId="20BB8C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DDRIF_1_RESET: Reset DDRIF2 Module #1 system clock domain </w:t>
      </w:r>
      <w:r>
        <w:rPr>
          <w:rFonts w:ascii="Arial" w:hAnsi="Arial" w:cs="Arial"/>
          <w:color w:val="000000"/>
          <w:sz w:val="20"/>
          <w:szCs w:val="20"/>
        </w:rPr>
        <w:br/>
        <w:t>Logic '1' = Reset Default: 0.</w:t>
      </w:r>
    </w:p>
    <w:p w14:paraId="56029D0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DDRIF_2_RESET: Reset DDRIF2 Module #2 system clock domain </w:t>
      </w:r>
      <w:r>
        <w:rPr>
          <w:rFonts w:ascii="Arial" w:hAnsi="Arial" w:cs="Arial"/>
          <w:color w:val="000000"/>
          <w:sz w:val="20"/>
          <w:szCs w:val="20"/>
        </w:rPr>
        <w:br/>
        <w:t>Logic '1' = Reset Default: 0.</w:t>
      </w:r>
    </w:p>
    <w:p w14:paraId="3D4EBF5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DDRIF_3_RESET: Reset DDRIF2 Module #3 system clock domain </w:t>
      </w:r>
      <w:r>
        <w:rPr>
          <w:rFonts w:ascii="Arial" w:hAnsi="Arial" w:cs="Arial"/>
          <w:color w:val="000000"/>
          <w:sz w:val="20"/>
          <w:szCs w:val="20"/>
        </w:rPr>
        <w:br/>
        <w:t>Logic '1' = Reset Default: 0.</w:t>
      </w:r>
    </w:p>
    <w:p w14:paraId="110FC72D"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w:t>
      </w:r>
      <w:r>
        <w:rPr>
          <w:rFonts w:ascii="Arial" w:hAnsi="Arial" w:cs="Arial"/>
          <w:color w:val="000000"/>
          <w:sz w:val="20"/>
          <w:szCs w:val="20"/>
        </w:rPr>
        <w:br/>
        <w:t>Logic '1' = Reset Default: 0.</w:t>
      </w:r>
    </w:p>
    <w:p w14:paraId="2558B6E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576DA68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49AE82E"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65CA03B3"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11FCE5D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MSIX_RESET: Reset MSIX Module</w:t>
      </w:r>
      <w:r>
        <w:rPr>
          <w:rFonts w:ascii="Arial" w:hAnsi="Arial" w:cs="Arial"/>
          <w:color w:val="000000"/>
          <w:sz w:val="20"/>
          <w:szCs w:val="20"/>
        </w:rPr>
        <w:br/>
        <w:t>Logic '1' = Reset Default: 0.</w:t>
      </w:r>
    </w:p>
    <w:p w14:paraId="2E0912BD"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2D209CA7"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57266AC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77DBA31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400CB62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42B48EF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3DD9EA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081C4F5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411CEBA3"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0D88B20C"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50232411"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F2B725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32984514"/>
      <w:r>
        <w:t>CTRL Module Memory Map</w:t>
      </w:r>
      <w:bookmarkEnd w:id="81"/>
      <w:bookmarkEnd w:id="82"/>
      <w:bookmarkEnd w:id="83"/>
    </w:p>
    <w:p w14:paraId="71A62B66" w14:textId="77777777" w:rsidR="00ED072D" w:rsidRDefault="00ED072D" w:rsidP="00ED072D">
      <w:pPr>
        <w:rPr>
          <w:lang w:eastAsia="en-GB"/>
        </w:rPr>
      </w:pPr>
    </w:p>
    <w:p w14:paraId="0EDBD4A1" w14:textId="77777777" w:rsidR="00ED072D" w:rsidRDefault="00ED072D" w:rsidP="003C71C1">
      <w:pPr>
        <w:pStyle w:val="Heading3"/>
      </w:pPr>
      <w:bookmarkStart w:id="84" w:name="_Toc531009718"/>
      <w:bookmarkStart w:id="85" w:name="_Toc83713295"/>
      <w:bookmarkStart w:id="86" w:name="_Toc132984515"/>
      <w:r>
        <w:t>DM Trigger</w:t>
      </w:r>
      <w:bookmarkEnd w:id="84"/>
      <w:bookmarkEnd w:id="85"/>
      <w:bookmarkEnd w:id="86"/>
    </w:p>
    <w:p w14:paraId="2278DF9C"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 Trigger</w:t>
      </w:r>
    </w:p>
    <w:p w14:paraId="1227233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BF76164"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EA9A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F601B"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6CFF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082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2D76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F00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A9BC6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AD2F0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F3070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244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CA6E77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601425" w14:textId="77777777" w:rsidR="00ED072D" w:rsidRDefault="00ED072D" w:rsidP="009A1B11">
            <w:pPr>
              <w:wordWrap w:val="0"/>
              <w:jc w:val="center"/>
              <w:rPr>
                <w:rFonts w:cs="Arial"/>
                <w:color w:val="000000"/>
                <w:sz w:val="18"/>
                <w:szCs w:val="18"/>
              </w:rPr>
            </w:pPr>
            <w:r>
              <w:rPr>
                <w:rFonts w:cs="Arial"/>
                <w:color w:val="000000"/>
                <w:sz w:val="18"/>
                <w:szCs w:val="18"/>
              </w:rPr>
              <w:t>0x400000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1889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12B93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5846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85319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FCC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2C997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07CCF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24DC5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AE7AB9" w14:textId="77777777" w:rsidR="00ED072D" w:rsidRDefault="00ED072D" w:rsidP="009A1B11">
            <w:pPr>
              <w:wordWrap w:val="0"/>
              <w:jc w:val="center"/>
              <w:rPr>
                <w:rFonts w:cs="Arial"/>
                <w:color w:val="000000"/>
                <w:sz w:val="18"/>
                <w:szCs w:val="18"/>
              </w:rPr>
            </w:pPr>
            <w:r>
              <w:rPr>
                <w:rFonts w:cs="Arial"/>
                <w:color w:val="000000"/>
                <w:sz w:val="18"/>
                <w:szCs w:val="18"/>
              </w:rPr>
              <w:t>DM_TRIG</w:t>
            </w:r>
          </w:p>
        </w:tc>
      </w:tr>
    </w:tbl>
    <w:p w14:paraId="6A09CAE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14B97BCD"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2ACF1B53" w14:textId="77777777" w:rsidR="00ED072D" w:rsidRDefault="00ED072D" w:rsidP="003C71C1">
      <w:pPr>
        <w:pStyle w:val="Heading3"/>
      </w:pPr>
      <w:bookmarkStart w:id="87" w:name="_Toc531009719"/>
      <w:bookmarkStart w:id="88" w:name="_Toc83713296"/>
      <w:bookmarkStart w:id="89" w:name="_Toc132984516"/>
      <w:r>
        <w:t>Page Selection</w:t>
      </w:r>
      <w:bookmarkEnd w:id="87"/>
      <w:bookmarkEnd w:id="88"/>
      <w:bookmarkEnd w:id="89"/>
    </w:p>
    <w:p w14:paraId="66580D4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Selection</w:t>
      </w:r>
    </w:p>
    <w:p w14:paraId="5B032E1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4D56DA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0D2B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4548E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BAA8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98DAC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CC0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33C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AC3B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2BE8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4680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18DCA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5BFE0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C4C9F" w14:textId="77777777" w:rsidR="00ED072D" w:rsidRDefault="00ED072D" w:rsidP="009A1B11">
            <w:pPr>
              <w:wordWrap w:val="0"/>
              <w:jc w:val="center"/>
              <w:rPr>
                <w:rFonts w:cs="Arial"/>
                <w:color w:val="000000"/>
                <w:sz w:val="18"/>
                <w:szCs w:val="18"/>
              </w:rPr>
            </w:pPr>
            <w:r>
              <w:rPr>
                <w:rFonts w:cs="Arial"/>
                <w:color w:val="000000"/>
                <w:sz w:val="18"/>
                <w:szCs w:val="18"/>
              </w:rPr>
              <w:t>0x400020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746F5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129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0261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0654BB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15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1C0C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3DE90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21EE9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CAD50B" w14:textId="77777777" w:rsidR="00ED072D" w:rsidRDefault="00ED072D" w:rsidP="009A1B11">
            <w:pPr>
              <w:wordWrap w:val="0"/>
              <w:jc w:val="center"/>
              <w:rPr>
                <w:rFonts w:cs="Arial"/>
                <w:color w:val="000000"/>
                <w:sz w:val="18"/>
                <w:szCs w:val="18"/>
              </w:rPr>
            </w:pPr>
            <w:r>
              <w:rPr>
                <w:rFonts w:cs="Arial"/>
                <w:color w:val="000000"/>
                <w:sz w:val="18"/>
                <w:szCs w:val="18"/>
              </w:rPr>
              <w:t>PAGE</w:t>
            </w:r>
          </w:p>
        </w:tc>
      </w:tr>
    </w:tbl>
    <w:p w14:paraId="2F2E510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1EE84421" w14:textId="77777777" w:rsidR="00ED072D" w:rsidRDefault="00ED072D" w:rsidP="00ED072D"/>
    <w:p w14:paraId="4F8A68C0" w14:textId="77777777" w:rsidR="00ED072D" w:rsidRDefault="00ED072D" w:rsidP="00ED072D"/>
    <w:p w14:paraId="0BE16186" w14:textId="77777777" w:rsidR="00ED072D" w:rsidRDefault="00ED072D" w:rsidP="003C71C1">
      <w:pPr>
        <w:pStyle w:val="Heading3"/>
      </w:pPr>
      <w:r>
        <w:rPr>
          <w:sz w:val="20"/>
          <w:szCs w:val="20"/>
        </w:rPr>
        <w:br w:type="page"/>
      </w:r>
      <w:bookmarkStart w:id="90" w:name="_Toc531009720"/>
      <w:bookmarkStart w:id="91" w:name="_Toc83713297"/>
      <w:bookmarkStart w:id="92" w:name="_Toc132984517"/>
      <w:r>
        <w:lastRenderedPageBreak/>
        <w:t>Convolution Overlap</w:t>
      </w:r>
      <w:bookmarkEnd w:id="90"/>
      <w:bookmarkEnd w:id="91"/>
      <w:bookmarkEnd w:id="92"/>
    </w:p>
    <w:p w14:paraId="60670800" w14:textId="77777777" w:rsidR="00ED072D" w:rsidRDefault="00ED072D" w:rsidP="00ED072D">
      <w:pPr>
        <w:spacing w:before="120" w:after="120"/>
        <w:rPr>
          <w:rFonts w:cs="Arial"/>
          <w:color w:val="000000"/>
          <w:sz w:val="20"/>
          <w:szCs w:val="20"/>
          <w:lang w:eastAsia="en-GB"/>
        </w:rPr>
      </w:pPr>
    </w:p>
    <w:p w14:paraId="6BAADC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Convolution Overlap</w:t>
      </w:r>
    </w:p>
    <w:p w14:paraId="14D1D9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B2DEB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37D2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65743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29736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BDF3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EF74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4721C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E8B36E"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3843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E81F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D89F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F50FC5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7C4DC" w14:textId="77777777" w:rsidR="00ED072D" w:rsidRDefault="00ED072D" w:rsidP="009A1B11">
            <w:pPr>
              <w:wordWrap w:val="0"/>
              <w:jc w:val="center"/>
              <w:rPr>
                <w:rFonts w:cs="Arial"/>
                <w:color w:val="000000"/>
                <w:sz w:val="18"/>
                <w:szCs w:val="18"/>
              </w:rPr>
            </w:pPr>
            <w:r>
              <w:rPr>
                <w:rFonts w:cs="Arial"/>
                <w:color w:val="000000"/>
                <w:sz w:val="18"/>
                <w:szCs w:val="18"/>
              </w:rPr>
              <w:t>0x400040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E821B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620B4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753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1F8C0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4C449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F0DA8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FB82D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87017" w14:textId="77777777" w:rsidR="00ED072D" w:rsidRDefault="00ED072D" w:rsidP="009A1B11">
            <w:pPr>
              <w:wordWrap w:val="0"/>
              <w:jc w:val="center"/>
              <w:rPr>
                <w:rFonts w:cs="Arial"/>
                <w:color w:val="000000"/>
                <w:sz w:val="18"/>
                <w:szCs w:val="18"/>
              </w:rPr>
            </w:pPr>
            <w:r>
              <w:rPr>
                <w:rFonts w:cs="Arial"/>
                <w:color w:val="000000"/>
                <w:sz w:val="18"/>
                <w:szCs w:val="18"/>
              </w:rPr>
              <w:t>OVERLAP_SIZE[9:8]</w:t>
            </w:r>
          </w:p>
        </w:tc>
      </w:tr>
      <w:tr w:rsidR="00ED072D" w14:paraId="4FC2590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D9B9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764DE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97D8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6C00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86CD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549D3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2045C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10A3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147D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63A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0DEE29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DF68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B0E8E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3AFDF" w14:textId="77777777" w:rsidR="00ED072D" w:rsidRDefault="00ED072D" w:rsidP="009A1B11">
            <w:pPr>
              <w:wordWrap w:val="0"/>
              <w:jc w:val="center"/>
              <w:rPr>
                <w:rFonts w:cs="Arial"/>
                <w:color w:val="000000"/>
                <w:sz w:val="18"/>
                <w:szCs w:val="18"/>
              </w:rPr>
            </w:pPr>
            <w:r>
              <w:rPr>
                <w:rFonts w:cs="Arial"/>
                <w:color w:val="000000"/>
                <w:sz w:val="18"/>
                <w:szCs w:val="18"/>
              </w:rPr>
              <w:t>OVERLAP_SIZE[7:0]</w:t>
            </w:r>
          </w:p>
        </w:tc>
      </w:tr>
    </w:tbl>
    <w:p w14:paraId="61A6A55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51231F67" w14:textId="77777777" w:rsidR="00ED072D" w:rsidRDefault="00ED072D" w:rsidP="00ED072D"/>
    <w:p w14:paraId="4B788FDA" w14:textId="77777777" w:rsidR="00ED072D" w:rsidRDefault="00ED072D" w:rsidP="00ED072D">
      <w:r>
        <w:br w:type="page"/>
      </w:r>
    </w:p>
    <w:p w14:paraId="6B338B70" w14:textId="77777777" w:rsidR="00ED072D" w:rsidRDefault="00ED072D" w:rsidP="003C71C1">
      <w:pPr>
        <w:pStyle w:val="Heading3"/>
      </w:pPr>
      <w:bookmarkStart w:id="93" w:name="_Toc531009721"/>
      <w:bookmarkStart w:id="94" w:name="_Toc83713298"/>
      <w:bookmarkStart w:id="95" w:name="_Toc132984518"/>
      <w:r>
        <w:lastRenderedPageBreak/>
        <w:t>FOP Dimensions</w:t>
      </w:r>
      <w:bookmarkEnd w:id="93"/>
      <w:bookmarkEnd w:id="94"/>
      <w:bookmarkEnd w:id="95"/>
    </w:p>
    <w:p w14:paraId="33794172" w14:textId="77777777" w:rsidR="00ED072D" w:rsidRDefault="00ED072D" w:rsidP="00ED072D"/>
    <w:p w14:paraId="4DD092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 Dimensions</w:t>
      </w:r>
    </w:p>
    <w:p w14:paraId="5598A02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8CEDC4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453B8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08B25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D508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60323"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317E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17D52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803EB"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9B194D"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266B0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E4AD0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A1BFC9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E6725B" w14:textId="77777777" w:rsidR="00ED072D" w:rsidRDefault="00ED072D" w:rsidP="009A1B11">
            <w:pPr>
              <w:wordWrap w:val="0"/>
              <w:jc w:val="center"/>
              <w:rPr>
                <w:rFonts w:cs="Arial"/>
                <w:color w:val="000000"/>
                <w:sz w:val="18"/>
                <w:szCs w:val="18"/>
              </w:rPr>
            </w:pPr>
            <w:r>
              <w:rPr>
                <w:rFonts w:cs="Arial"/>
                <w:color w:val="000000"/>
                <w:sz w:val="18"/>
                <w:szCs w:val="18"/>
              </w:rPr>
              <w:t>0x400060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DD49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276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E3B824" w14:textId="77777777" w:rsidR="00ED072D" w:rsidRDefault="00ED072D" w:rsidP="009A1B11">
            <w:pPr>
              <w:wordWrap w:val="0"/>
              <w:jc w:val="center"/>
              <w:rPr>
                <w:rFonts w:cs="Arial"/>
                <w:color w:val="000000"/>
                <w:sz w:val="18"/>
                <w:szCs w:val="18"/>
              </w:rPr>
            </w:pPr>
            <w:r>
              <w:rPr>
                <w:rFonts w:cs="Arial"/>
                <w:color w:val="000000"/>
                <w:sz w:val="18"/>
                <w:szCs w:val="18"/>
              </w:rPr>
              <w:t>FOP_SAMPLE_NUM[22:16]</w:t>
            </w:r>
          </w:p>
        </w:tc>
      </w:tr>
      <w:tr w:rsidR="00ED072D" w14:paraId="4D36D9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B7146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97DAC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04F2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DA06C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42E3A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42BB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F336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54ABF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54A8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71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B1E3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3AD8A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975B2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910677" w14:textId="77777777" w:rsidR="00ED072D" w:rsidRDefault="00ED072D" w:rsidP="009A1B11">
            <w:pPr>
              <w:wordWrap w:val="0"/>
              <w:jc w:val="center"/>
              <w:rPr>
                <w:rFonts w:cs="Arial"/>
                <w:color w:val="000000"/>
                <w:sz w:val="18"/>
                <w:szCs w:val="18"/>
              </w:rPr>
            </w:pPr>
            <w:r>
              <w:rPr>
                <w:rFonts w:cs="Arial"/>
                <w:color w:val="000000"/>
                <w:sz w:val="18"/>
                <w:szCs w:val="18"/>
              </w:rPr>
              <w:t>FOP_SAMPLE_NUM[15:8]</w:t>
            </w:r>
          </w:p>
        </w:tc>
      </w:tr>
      <w:tr w:rsidR="00ED072D" w14:paraId="04F923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72021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C6FC9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D58E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741F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3BD18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194C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15C91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CFA0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4DADC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10DCF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DEEA2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D204D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F7A1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CB14ED" w14:textId="77777777" w:rsidR="00ED072D" w:rsidRDefault="00ED072D" w:rsidP="009A1B11">
            <w:pPr>
              <w:wordWrap w:val="0"/>
              <w:jc w:val="center"/>
              <w:rPr>
                <w:rFonts w:cs="Arial"/>
                <w:color w:val="000000"/>
                <w:sz w:val="18"/>
                <w:szCs w:val="18"/>
              </w:rPr>
            </w:pPr>
            <w:r>
              <w:rPr>
                <w:rFonts w:cs="Arial"/>
                <w:color w:val="000000"/>
                <w:sz w:val="18"/>
                <w:szCs w:val="18"/>
              </w:rPr>
              <w:t>FOP_SAMPLE_NUM[7:0]</w:t>
            </w:r>
          </w:p>
        </w:tc>
      </w:tr>
    </w:tbl>
    <w:p w14:paraId="76E6E46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92C8C1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D66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377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09E74"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BBA4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3541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300E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AFBEF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3CFC7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F388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195D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6F0793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0850E8" w14:textId="77777777" w:rsidR="00ED072D" w:rsidRDefault="00ED072D" w:rsidP="009A1B11">
            <w:pPr>
              <w:wordWrap w:val="0"/>
              <w:jc w:val="center"/>
              <w:rPr>
                <w:rFonts w:cs="Arial"/>
                <w:color w:val="000000"/>
                <w:sz w:val="18"/>
                <w:szCs w:val="18"/>
              </w:rPr>
            </w:pPr>
            <w:r>
              <w:rPr>
                <w:rFonts w:cs="Arial"/>
                <w:color w:val="000000"/>
                <w:sz w:val="18"/>
                <w:szCs w:val="18"/>
              </w:rPr>
              <w:t>0x400068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7B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4055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6C77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288E86" w14:textId="77777777" w:rsidR="00ED072D" w:rsidRDefault="00ED072D" w:rsidP="009A1B11">
            <w:pPr>
              <w:wordWrap w:val="0"/>
              <w:jc w:val="center"/>
              <w:rPr>
                <w:rFonts w:cs="Arial"/>
                <w:color w:val="000000"/>
                <w:sz w:val="18"/>
                <w:szCs w:val="18"/>
              </w:rPr>
            </w:pPr>
            <w:r>
              <w:rPr>
                <w:rFonts w:cs="Arial"/>
                <w:color w:val="000000"/>
                <w:sz w:val="18"/>
                <w:szCs w:val="18"/>
              </w:rPr>
              <w:t>IFFT_LOOP_NUM</w:t>
            </w:r>
          </w:p>
        </w:tc>
      </w:tr>
    </w:tbl>
    <w:p w14:paraId="6266A78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173554D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74036B94" w14:textId="77777777" w:rsidR="00ED072D" w:rsidRDefault="00ED072D" w:rsidP="003C71C1">
      <w:pPr>
        <w:pStyle w:val="Heading3"/>
      </w:pPr>
      <w:bookmarkStart w:id="96" w:name="_Toc531009722"/>
      <w:bookmarkStart w:id="97" w:name="_Toc83713299"/>
      <w:bookmarkStart w:id="98" w:name="_Toc132984519"/>
      <w:r>
        <w:t>Manual Override</w:t>
      </w:r>
      <w:bookmarkEnd w:id="96"/>
      <w:bookmarkEnd w:id="97"/>
      <w:bookmarkEnd w:id="98"/>
    </w:p>
    <w:p w14:paraId="4242F99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Override</w:t>
      </w:r>
    </w:p>
    <w:p w14:paraId="1E6CD9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C306C3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D7B1E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17E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8FC89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F65D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2647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4D2D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686E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6BE4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9F024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2695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9C17A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B51E33" w14:textId="77777777" w:rsidR="00ED072D" w:rsidRDefault="00ED072D" w:rsidP="009A1B11">
            <w:pPr>
              <w:wordWrap w:val="0"/>
              <w:jc w:val="center"/>
              <w:rPr>
                <w:rFonts w:cs="Arial"/>
                <w:color w:val="000000"/>
                <w:sz w:val="18"/>
                <w:szCs w:val="18"/>
              </w:rPr>
            </w:pPr>
            <w:r>
              <w:rPr>
                <w:rFonts w:cs="Arial"/>
                <w:color w:val="000000"/>
                <w:sz w:val="18"/>
                <w:szCs w:val="18"/>
              </w:rPr>
              <w:t>0x400080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5473A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5A1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6F225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868AC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87B0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9338F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FC54E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53376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82524C" w14:textId="77777777" w:rsidR="00ED072D" w:rsidRDefault="00ED072D" w:rsidP="009A1B11">
            <w:pPr>
              <w:wordWrap w:val="0"/>
              <w:jc w:val="center"/>
              <w:rPr>
                <w:rFonts w:cs="Arial"/>
                <w:color w:val="000000"/>
                <w:sz w:val="18"/>
                <w:szCs w:val="18"/>
              </w:rPr>
            </w:pPr>
            <w:r>
              <w:rPr>
                <w:rFonts w:cs="Arial"/>
                <w:color w:val="000000"/>
                <w:sz w:val="18"/>
                <w:szCs w:val="18"/>
              </w:rPr>
              <w:t>MAN_OVERRIDE</w:t>
            </w:r>
          </w:p>
        </w:tc>
      </w:tr>
    </w:tbl>
    <w:p w14:paraId="60437C8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80CA58E"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3837E4A5" w14:textId="77777777" w:rsidR="00ED072D" w:rsidRDefault="00ED072D" w:rsidP="003C71C1">
      <w:pPr>
        <w:pStyle w:val="Heading3"/>
      </w:pPr>
      <w:bookmarkStart w:id="99" w:name="_Toc531009723"/>
      <w:bookmarkStart w:id="100" w:name="_Toc83713300"/>
      <w:bookmarkStart w:id="101" w:name="_Toc132984520"/>
      <w:r>
        <w:t>Manual Trigger</w:t>
      </w:r>
      <w:bookmarkEnd w:id="99"/>
      <w:bookmarkEnd w:id="100"/>
      <w:bookmarkEnd w:id="101"/>
    </w:p>
    <w:p w14:paraId="534B60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Trigger</w:t>
      </w:r>
    </w:p>
    <w:p w14:paraId="0DB9C24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5D058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E53D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C32E3A"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60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5FC69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27B4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5026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D8BF8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38096F"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CEE967"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CD47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A8B52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D20E4E" w14:textId="77777777" w:rsidR="00ED072D" w:rsidRDefault="00ED072D" w:rsidP="009A1B11">
            <w:pPr>
              <w:wordWrap w:val="0"/>
              <w:jc w:val="center"/>
              <w:rPr>
                <w:rFonts w:cs="Arial"/>
                <w:color w:val="000000"/>
                <w:sz w:val="18"/>
                <w:szCs w:val="18"/>
              </w:rPr>
            </w:pPr>
            <w:r>
              <w:rPr>
                <w:rFonts w:cs="Arial"/>
                <w:color w:val="000000"/>
                <w:sz w:val="18"/>
                <w:szCs w:val="18"/>
              </w:rPr>
              <w:t>0x4000A0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7BAD2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DF9A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4F184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63B7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85B9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2181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71175D"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2C9A0FCC"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5CC3C0"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ACE70E5"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DDA5B"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403EB4BE" w14:textId="77777777" w:rsidR="00ED072D" w:rsidRDefault="00ED072D" w:rsidP="009A1B11">
            <w:pPr>
              <w:wordWrap w:val="0"/>
              <w:jc w:val="center"/>
              <w:rPr>
                <w:rFonts w:cs="Arial"/>
                <w:color w:val="000000"/>
                <w:sz w:val="18"/>
                <w:szCs w:val="18"/>
              </w:rPr>
            </w:pPr>
            <w:r>
              <w:rPr>
                <w:rFonts w:cs="Arial"/>
                <w:color w:val="000000"/>
                <w:sz w:val="18"/>
                <w:szCs w:val="18"/>
              </w:rPr>
              <w:t>_TRIG</w:t>
            </w:r>
          </w:p>
        </w:tc>
      </w:tr>
    </w:tbl>
    <w:p w14:paraId="2339F0E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00DCC5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30A1414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35512AA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5DD9442" w14:textId="77777777" w:rsidR="00ED072D" w:rsidRDefault="00ED072D" w:rsidP="003C71C1">
      <w:pPr>
        <w:pStyle w:val="Heading3"/>
      </w:pPr>
      <w:bookmarkStart w:id="102" w:name="_Toc531009724"/>
      <w:bookmarkStart w:id="103" w:name="_Toc83713301"/>
      <w:bookmarkStart w:id="104" w:name="_Toc132984521"/>
      <w:r>
        <w:lastRenderedPageBreak/>
        <w:t>Manual Enable</w:t>
      </w:r>
      <w:bookmarkEnd w:id="102"/>
      <w:bookmarkEnd w:id="103"/>
      <w:bookmarkEnd w:id="104"/>
    </w:p>
    <w:p w14:paraId="208D6C6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Enable</w:t>
      </w:r>
    </w:p>
    <w:p w14:paraId="6C85558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4BFC7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2EA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039AD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7A1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D836A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B561B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73449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1A04E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3BF64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63D72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12F48"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1CBB5B6"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A4999" w14:textId="77777777" w:rsidR="00ED072D" w:rsidRDefault="00ED072D" w:rsidP="009A1B11">
            <w:pPr>
              <w:wordWrap w:val="0"/>
              <w:jc w:val="center"/>
              <w:rPr>
                <w:rFonts w:cs="Arial"/>
                <w:color w:val="000000"/>
                <w:sz w:val="18"/>
                <w:szCs w:val="18"/>
              </w:rPr>
            </w:pPr>
            <w:r>
              <w:rPr>
                <w:rFonts w:cs="Arial"/>
                <w:color w:val="000000"/>
                <w:sz w:val="18"/>
                <w:szCs w:val="18"/>
              </w:rPr>
              <w:t>0x4000C0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C651D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3D939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5411C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3BA84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B4B96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3AD65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3D29C9"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3E78D29F"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34E5FE"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4681F02"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7A727C"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2986C1F6" w14:textId="77777777" w:rsidR="00ED072D" w:rsidRDefault="00ED072D" w:rsidP="009A1B11">
            <w:pPr>
              <w:wordWrap w:val="0"/>
              <w:jc w:val="center"/>
              <w:rPr>
                <w:rFonts w:cs="Arial"/>
                <w:color w:val="000000"/>
                <w:sz w:val="18"/>
                <w:szCs w:val="18"/>
              </w:rPr>
            </w:pPr>
            <w:r>
              <w:rPr>
                <w:rFonts w:cs="Arial"/>
                <w:color w:val="000000"/>
                <w:sz w:val="18"/>
                <w:szCs w:val="18"/>
              </w:rPr>
              <w:t>_EN</w:t>
            </w:r>
          </w:p>
        </w:tc>
      </w:tr>
    </w:tbl>
    <w:p w14:paraId="6F06DB8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7521F1F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324D46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598D399A" w14:textId="77777777" w:rsidR="00ED072D" w:rsidRDefault="00ED072D" w:rsidP="00ED072D">
      <w:pPr>
        <w:pStyle w:val="NormalWeb"/>
      </w:pPr>
      <w:r>
        <w:br w:type="page"/>
      </w:r>
    </w:p>
    <w:p w14:paraId="19E7AACE" w14:textId="77777777" w:rsidR="00ED072D" w:rsidRDefault="00ED072D" w:rsidP="003C71C1">
      <w:pPr>
        <w:pStyle w:val="Heading3"/>
      </w:pPr>
      <w:bookmarkStart w:id="105" w:name="_Toc531009725"/>
      <w:bookmarkStart w:id="106" w:name="_Toc83713302"/>
      <w:bookmarkStart w:id="107" w:name="_Toc132984522"/>
      <w:r>
        <w:lastRenderedPageBreak/>
        <w:t>Manual Pause Enable</w:t>
      </w:r>
      <w:bookmarkEnd w:id="105"/>
      <w:bookmarkEnd w:id="106"/>
      <w:bookmarkEnd w:id="107"/>
    </w:p>
    <w:p w14:paraId="67905CDA"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Enable</w:t>
      </w:r>
    </w:p>
    <w:p w14:paraId="284703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BC961E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0F73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C9184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53C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E8E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39D5A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C6C93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219F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F80DF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B725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EA9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F768A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BE65AB" w14:textId="77777777" w:rsidR="00ED072D" w:rsidRDefault="00ED072D" w:rsidP="009A1B11">
            <w:pPr>
              <w:wordWrap w:val="0"/>
              <w:jc w:val="center"/>
              <w:rPr>
                <w:rFonts w:cs="Arial"/>
                <w:color w:val="000000"/>
                <w:sz w:val="18"/>
                <w:szCs w:val="18"/>
              </w:rPr>
            </w:pPr>
            <w:r>
              <w:rPr>
                <w:rFonts w:cs="Arial"/>
                <w:color w:val="000000"/>
                <w:sz w:val="18"/>
                <w:szCs w:val="18"/>
              </w:rPr>
              <w:t>0x4000E0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4F0DC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D1C3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3FFEA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1843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DE82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5008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F58E"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3F451D68"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85E9EF"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016C56C9"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4A1225"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18A6E6F8" w14:textId="77777777" w:rsidR="00ED072D" w:rsidRDefault="00ED072D" w:rsidP="009A1B11">
            <w:pPr>
              <w:wordWrap w:val="0"/>
              <w:jc w:val="center"/>
              <w:rPr>
                <w:rFonts w:cs="Arial"/>
                <w:color w:val="000000"/>
                <w:sz w:val="18"/>
                <w:szCs w:val="18"/>
              </w:rPr>
            </w:pPr>
            <w:r>
              <w:rPr>
                <w:rFonts w:cs="Arial"/>
                <w:color w:val="000000"/>
                <w:sz w:val="18"/>
                <w:szCs w:val="18"/>
              </w:rPr>
              <w:t>PAUSE_EN</w:t>
            </w:r>
          </w:p>
        </w:tc>
      </w:tr>
    </w:tbl>
    <w:p w14:paraId="0F77E6B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05D9DFA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1266E5B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1087463F" w14:textId="77777777" w:rsidR="00ED072D" w:rsidRDefault="00ED072D" w:rsidP="00ED072D">
      <w:pPr>
        <w:pStyle w:val="NormalWeb"/>
      </w:pPr>
    </w:p>
    <w:p w14:paraId="309E8B2C" w14:textId="77777777" w:rsidR="00ED072D" w:rsidRDefault="00ED072D" w:rsidP="00ED072D">
      <w:pPr>
        <w:pStyle w:val="NormalWeb"/>
      </w:pPr>
      <w:r>
        <w:br w:type="page"/>
      </w:r>
    </w:p>
    <w:p w14:paraId="4D4DD7DF" w14:textId="77777777" w:rsidR="00ED072D" w:rsidRDefault="00ED072D" w:rsidP="003C71C1">
      <w:pPr>
        <w:pStyle w:val="Heading3"/>
      </w:pPr>
      <w:bookmarkStart w:id="108" w:name="_Toc531009726"/>
      <w:bookmarkStart w:id="109" w:name="_Toc83713303"/>
      <w:bookmarkStart w:id="110" w:name="_Toc132984523"/>
      <w:r>
        <w:lastRenderedPageBreak/>
        <w:t>Manual Pause Reset</w:t>
      </w:r>
      <w:bookmarkEnd w:id="108"/>
      <w:bookmarkEnd w:id="109"/>
      <w:bookmarkEnd w:id="110"/>
    </w:p>
    <w:p w14:paraId="3E5F6B6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Reset</w:t>
      </w:r>
    </w:p>
    <w:p w14:paraId="6DA7AB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5BD1E6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7C743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82AA29"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6B45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2734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E6C8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2D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F87C4C"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C553A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680D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2A604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87479B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4F4C4" w14:textId="77777777" w:rsidR="00ED072D" w:rsidRDefault="00ED072D" w:rsidP="009A1B11">
            <w:pPr>
              <w:wordWrap w:val="0"/>
              <w:jc w:val="center"/>
              <w:rPr>
                <w:rFonts w:cs="Arial"/>
                <w:color w:val="000000"/>
                <w:sz w:val="18"/>
                <w:szCs w:val="18"/>
              </w:rPr>
            </w:pPr>
            <w:r>
              <w:rPr>
                <w:rFonts w:cs="Arial"/>
                <w:color w:val="000000"/>
                <w:sz w:val="18"/>
                <w:szCs w:val="18"/>
              </w:rPr>
              <w:t>0x400100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EF3D2"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8C996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E6D82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FECC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F2420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DCF71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01002F"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0270CD17"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89FCE"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7A97815E"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AFAB2"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548048C4" w14:textId="77777777" w:rsidR="00ED072D" w:rsidRDefault="00ED072D" w:rsidP="009A1B11">
            <w:pPr>
              <w:wordWrap w:val="0"/>
              <w:jc w:val="center"/>
              <w:rPr>
                <w:rFonts w:cs="Arial"/>
                <w:color w:val="000000"/>
                <w:sz w:val="18"/>
                <w:szCs w:val="18"/>
              </w:rPr>
            </w:pPr>
            <w:r>
              <w:rPr>
                <w:rFonts w:cs="Arial"/>
                <w:color w:val="000000"/>
                <w:sz w:val="18"/>
                <w:szCs w:val="18"/>
              </w:rPr>
              <w:t>PAUSE_RST</w:t>
            </w:r>
          </w:p>
        </w:tc>
      </w:tr>
    </w:tbl>
    <w:p w14:paraId="076D6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0B8CF38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3967CB8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5DF7BE1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443DC69" w14:textId="77777777" w:rsidR="00ED072D" w:rsidRDefault="00ED072D" w:rsidP="003C71C1">
      <w:pPr>
        <w:pStyle w:val="Heading3"/>
      </w:pPr>
      <w:bookmarkStart w:id="111" w:name="_Toc531009727"/>
      <w:bookmarkStart w:id="112" w:name="_Toc83713304"/>
      <w:bookmarkStart w:id="113" w:name="_Toc132984524"/>
      <w:r>
        <w:lastRenderedPageBreak/>
        <w:t>Manual Pause Time</w:t>
      </w:r>
      <w:bookmarkEnd w:id="111"/>
      <w:bookmarkEnd w:id="112"/>
      <w:bookmarkEnd w:id="113"/>
    </w:p>
    <w:p w14:paraId="3A6B652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Time</w:t>
      </w:r>
    </w:p>
    <w:p w14:paraId="4513C40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D966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5367D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3077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01EC5E"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5BC7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C3E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DB3F56"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199630"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3A85F"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F24CC"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3693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6A38C4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3014CB" w14:textId="77777777" w:rsidR="00ED072D" w:rsidRDefault="00ED072D" w:rsidP="009A1B11">
            <w:pPr>
              <w:wordWrap w:val="0"/>
              <w:jc w:val="center"/>
              <w:rPr>
                <w:rFonts w:cs="Arial"/>
                <w:color w:val="000000"/>
                <w:sz w:val="18"/>
                <w:szCs w:val="18"/>
              </w:rPr>
            </w:pPr>
            <w:r>
              <w:rPr>
                <w:rFonts w:cs="Arial"/>
                <w:color w:val="000000"/>
                <w:sz w:val="18"/>
                <w:szCs w:val="18"/>
              </w:rPr>
              <w:t>0x400120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9AA5E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BA05A" w14:textId="77777777" w:rsidR="00ED072D" w:rsidRDefault="00ED072D" w:rsidP="009A1B11">
            <w:pPr>
              <w:wordWrap w:val="0"/>
              <w:jc w:val="center"/>
              <w:rPr>
                <w:rFonts w:cs="Arial"/>
                <w:color w:val="000000"/>
                <w:sz w:val="18"/>
                <w:szCs w:val="18"/>
              </w:rPr>
            </w:pPr>
            <w:r>
              <w:rPr>
                <w:rFonts w:cs="Arial"/>
                <w:color w:val="000000"/>
                <w:sz w:val="18"/>
                <w:szCs w:val="18"/>
              </w:rPr>
              <w:t>MAN_CLD_PAUSE_CNT[31:24]</w:t>
            </w:r>
          </w:p>
        </w:tc>
      </w:tr>
      <w:tr w:rsidR="00ED072D" w14:paraId="1AEA89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8D20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AD979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9DD8F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997CC2"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53F03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339B1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D0A56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7470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C97E9"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C7A3F"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1AC64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BCBD9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C1844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FB488A" w14:textId="77777777" w:rsidR="00ED072D" w:rsidRDefault="00ED072D" w:rsidP="009A1B11">
            <w:pPr>
              <w:wordWrap w:val="0"/>
              <w:jc w:val="center"/>
              <w:rPr>
                <w:rFonts w:cs="Arial"/>
                <w:color w:val="000000"/>
                <w:sz w:val="18"/>
                <w:szCs w:val="18"/>
              </w:rPr>
            </w:pPr>
            <w:r>
              <w:rPr>
                <w:rFonts w:cs="Arial"/>
                <w:color w:val="000000"/>
                <w:sz w:val="18"/>
                <w:szCs w:val="18"/>
              </w:rPr>
              <w:t>MAN_CLD_PAUSE_CNT[23:16]</w:t>
            </w:r>
          </w:p>
        </w:tc>
      </w:tr>
      <w:tr w:rsidR="00ED072D" w14:paraId="507355E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364E9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1CFC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3D8FE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C5DBF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39CA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D3597"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2DBEE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207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F11EE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3C6EC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FA898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B2ADC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C1434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3E8CB4" w14:textId="77777777" w:rsidR="00ED072D" w:rsidRDefault="00ED072D" w:rsidP="009A1B11">
            <w:pPr>
              <w:wordWrap w:val="0"/>
              <w:jc w:val="center"/>
              <w:rPr>
                <w:rFonts w:cs="Arial"/>
                <w:color w:val="000000"/>
                <w:sz w:val="18"/>
                <w:szCs w:val="18"/>
              </w:rPr>
            </w:pPr>
            <w:r>
              <w:rPr>
                <w:rFonts w:cs="Arial"/>
                <w:color w:val="000000"/>
                <w:sz w:val="18"/>
                <w:szCs w:val="18"/>
              </w:rPr>
              <w:t>MAN_CLD_PAUSE_CNT[15:8]</w:t>
            </w:r>
          </w:p>
        </w:tc>
      </w:tr>
      <w:tr w:rsidR="00ED072D" w14:paraId="41F8CF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F6030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DF301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572B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4EE0C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12D7C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ED268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EB706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38F6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08189"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643E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13154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303F9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0493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89EB42" w14:textId="77777777" w:rsidR="00ED072D" w:rsidRDefault="00ED072D" w:rsidP="009A1B11">
            <w:pPr>
              <w:wordWrap w:val="0"/>
              <w:jc w:val="center"/>
              <w:rPr>
                <w:rFonts w:cs="Arial"/>
                <w:color w:val="000000"/>
                <w:sz w:val="18"/>
                <w:szCs w:val="18"/>
              </w:rPr>
            </w:pPr>
            <w:r>
              <w:rPr>
                <w:rFonts w:cs="Arial"/>
                <w:color w:val="000000"/>
                <w:sz w:val="18"/>
                <w:szCs w:val="18"/>
              </w:rPr>
              <w:t>MAN_CLD_PAUSE_CNT[7:0]</w:t>
            </w:r>
          </w:p>
        </w:tc>
      </w:tr>
    </w:tbl>
    <w:p w14:paraId="7E246CA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AAA385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6857E5"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0CC52"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AB67B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B6B01F"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F6A8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6B202"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7BEF6"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59AB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E276A"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0AF6C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E215521"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11C3B" w14:textId="77777777" w:rsidR="00ED072D" w:rsidRDefault="00ED072D" w:rsidP="009A1B11">
            <w:pPr>
              <w:wordWrap w:val="0"/>
              <w:jc w:val="center"/>
              <w:rPr>
                <w:rFonts w:cs="Arial"/>
                <w:color w:val="000000"/>
                <w:sz w:val="18"/>
                <w:szCs w:val="18"/>
              </w:rPr>
            </w:pPr>
            <w:r>
              <w:rPr>
                <w:rFonts w:cs="Arial"/>
                <w:color w:val="000000"/>
                <w:sz w:val="18"/>
                <w:szCs w:val="18"/>
              </w:rPr>
              <w:t>0x400124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4D21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5D4B5F" w14:textId="77777777" w:rsidR="00ED072D" w:rsidRDefault="00ED072D" w:rsidP="009A1B11">
            <w:pPr>
              <w:wordWrap w:val="0"/>
              <w:jc w:val="center"/>
              <w:rPr>
                <w:rFonts w:cs="Arial"/>
                <w:color w:val="000000"/>
                <w:sz w:val="18"/>
                <w:szCs w:val="18"/>
              </w:rPr>
            </w:pPr>
            <w:r>
              <w:rPr>
                <w:rFonts w:cs="Arial"/>
                <w:color w:val="000000"/>
                <w:sz w:val="18"/>
                <w:szCs w:val="18"/>
              </w:rPr>
              <w:t>MAN_CONV_PAUSE_CNT[31:24]</w:t>
            </w:r>
          </w:p>
        </w:tc>
      </w:tr>
      <w:tr w:rsidR="00ED072D" w14:paraId="1CFBAA7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CB8FC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6C4D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CB45C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FAD1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DF489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3D9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D3ED2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7060"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69DFFB"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26724"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46D78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C68D2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15A9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9E569C" w14:textId="77777777" w:rsidR="00ED072D" w:rsidRDefault="00ED072D" w:rsidP="009A1B11">
            <w:pPr>
              <w:wordWrap w:val="0"/>
              <w:jc w:val="center"/>
              <w:rPr>
                <w:rFonts w:cs="Arial"/>
                <w:color w:val="000000"/>
                <w:sz w:val="18"/>
                <w:szCs w:val="18"/>
              </w:rPr>
            </w:pPr>
            <w:r>
              <w:rPr>
                <w:rFonts w:cs="Arial"/>
                <w:color w:val="000000"/>
                <w:sz w:val="18"/>
                <w:szCs w:val="18"/>
              </w:rPr>
              <w:t>MAN_CONV_PAUSE_CNT[23:16]</w:t>
            </w:r>
          </w:p>
        </w:tc>
      </w:tr>
      <w:tr w:rsidR="00ED072D" w14:paraId="6C54BD2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A6ABE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1DD1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53D0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29BB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BBBF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653A3"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35F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6159F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C5A32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23A5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4202A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EA293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3BC99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B0AE6B" w14:textId="77777777" w:rsidR="00ED072D" w:rsidRDefault="00ED072D" w:rsidP="009A1B11">
            <w:pPr>
              <w:wordWrap w:val="0"/>
              <w:jc w:val="center"/>
              <w:rPr>
                <w:rFonts w:cs="Arial"/>
                <w:color w:val="000000"/>
                <w:sz w:val="18"/>
                <w:szCs w:val="18"/>
              </w:rPr>
            </w:pPr>
            <w:r>
              <w:rPr>
                <w:rFonts w:cs="Arial"/>
                <w:color w:val="000000"/>
                <w:sz w:val="18"/>
                <w:szCs w:val="18"/>
              </w:rPr>
              <w:t>MAN_CONV_PAUSE_CNT[15:8]</w:t>
            </w:r>
          </w:p>
        </w:tc>
      </w:tr>
      <w:tr w:rsidR="00ED072D" w14:paraId="2E19568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12B0C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13978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A917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67DC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80CE"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E312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D1A37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7868A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32AB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9A0E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359D99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1911B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C8AA4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99D71" w14:textId="77777777" w:rsidR="00ED072D" w:rsidRDefault="00ED072D" w:rsidP="009A1B11">
            <w:pPr>
              <w:wordWrap w:val="0"/>
              <w:jc w:val="center"/>
              <w:rPr>
                <w:rFonts w:cs="Arial"/>
                <w:color w:val="000000"/>
                <w:sz w:val="18"/>
                <w:szCs w:val="18"/>
              </w:rPr>
            </w:pPr>
            <w:r>
              <w:rPr>
                <w:rFonts w:cs="Arial"/>
                <w:color w:val="000000"/>
                <w:sz w:val="18"/>
                <w:szCs w:val="18"/>
              </w:rPr>
              <w:t>MAN_CONV_PAUSE_CNT[7:0]</w:t>
            </w:r>
          </w:p>
        </w:tc>
      </w:tr>
    </w:tbl>
    <w:p w14:paraId="08FDFC2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1706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047A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8B9E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520CD9"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3A09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4D72A"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F281F"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2FA2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2F87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23C334"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047C0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C12E0D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516942" w14:textId="77777777" w:rsidR="00ED072D" w:rsidRDefault="00ED072D" w:rsidP="009A1B11">
            <w:pPr>
              <w:wordWrap w:val="0"/>
              <w:jc w:val="center"/>
              <w:rPr>
                <w:rFonts w:cs="Arial"/>
                <w:color w:val="000000"/>
                <w:sz w:val="18"/>
                <w:szCs w:val="18"/>
              </w:rPr>
            </w:pPr>
            <w:r>
              <w:rPr>
                <w:rFonts w:cs="Arial"/>
                <w:color w:val="000000"/>
                <w:sz w:val="18"/>
                <w:szCs w:val="18"/>
              </w:rPr>
              <w:t>0x400128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FFF0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28ECD8" w14:textId="77777777" w:rsidR="00ED072D" w:rsidRDefault="00ED072D" w:rsidP="009A1B11">
            <w:pPr>
              <w:wordWrap w:val="0"/>
              <w:jc w:val="center"/>
              <w:rPr>
                <w:rFonts w:cs="Arial"/>
                <w:color w:val="000000"/>
                <w:sz w:val="18"/>
                <w:szCs w:val="18"/>
              </w:rPr>
            </w:pPr>
            <w:r>
              <w:rPr>
                <w:rFonts w:cs="Arial"/>
                <w:color w:val="000000"/>
                <w:sz w:val="18"/>
                <w:szCs w:val="18"/>
              </w:rPr>
              <w:t>MAN_HSUM_PAUSE_CNT[31:24]</w:t>
            </w:r>
          </w:p>
        </w:tc>
      </w:tr>
      <w:tr w:rsidR="00ED072D" w14:paraId="0FC7FF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7EDF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82265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05446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ED040"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8327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4EBF4"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CB89F"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C3827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707C0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3C562"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0A24A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201E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60C2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12ADCC" w14:textId="77777777" w:rsidR="00ED072D" w:rsidRDefault="00ED072D" w:rsidP="009A1B11">
            <w:pPr>
              <w:wordWrap w:val="0"/>
              <w:jc w:val="center"/>
              <w:rPr>
                <w:rFonts w:cs="Arial"/>
                <w:color w:val="000000"/>
                <w:sz w:val="18"/>
                <w:szCs w:val="18"/>
              </w:rPr>
            </w:pPr>
            <w:r>
              <w:rPr>
                <w:rFonts w:cs="Arial"/>
                <w:color w:val="000000"/>
                <w:sz w:val="18"/>
                <w:szCs w:val="18"/>
              </w:rPr>
              <w:t>MAN_HSUM_PAUSE_CNT[23:16]</w:t>
            </w:r>
          </w:p>
        </w:tc>
      </w:tr>
      <w:tr w:rsidR="00ED072D" w14:paraId="7226F0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0806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F874E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A9AABE"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08194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BECC5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17EF1"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FC7E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83E4E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F0FD1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29EAF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52BBF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F8517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5ADCC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D4E396" w14:textId="77777777" w:rsidR="00ED072D" w:rsidRDefault="00ED072D" w:rsidP="009A1B11">
            <w:pPr>
              <w:wordWrap w:val="0"/>
              <w:jc w:val="center"/>
              <w:rPr>
                <w:rFonts w:cs="Arial"/>
                <w:color w:val="000000"/>
                <w:sz w:val="18"/>
                <w:szCs w:val="18"/>
              </w:rPr>
            </w:pPr>
            <w:r>
              <w:rPr>
                <w:rFonts w:cs="Arial"/>
                <w:color w:val="000000"/>
                <w:sz w:val="18"/>
                <w:szCs w:val="18"/>
              </w:rPr>
              <w:t>MAN_HSUM_PAUSE_CNT[15:8]</w:t>
            </w:r>
          </w:p>
        </w:tc>
      </w:tr>
      <w:tr w:rsidR="00ED072D" w14:paraId="30C1FBF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69A17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64407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095D0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42F36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11ED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92F8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1B0B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4AEA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7C03A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5A54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18CA46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D14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34275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69E88" w14:textId="77777777" w:rsidR="00ED072D" w:rsidRDefault="00ED072D" w:rsidP="009A1B11">
            <w:pPr>
              <w:wordWrap w:val="0"/>
              <w:jc w:val="center"/>
              <w:rPr>
                <w:rFonts w:cs="Arial"/>
                <w:color w:val="000000"/>
                <w:sz w:val="18"/>
                <w:szCs w:val="18"/>
              </w:rPr>
            </w:pPr>
            <w:r>
              <w:rPr>
                <w:rFonts w:cs="Arial"/>
                <w:color w:val="000000"/>
                <w:sz w:val="18"/>
                <w:szCs w:val="18"/>
              </w:rPr>
              <w:t>MAN_HSUM_PAUSE_CNT[7:0]</w:t>
            </w:r>
          </w:p>
        </w:tc>
      </w:tr>
    </w:tbl>
    <w:p w14:paraId="6B8B7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60D909B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157C2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1ECA8181" w14:textId="77777777" w:rsidR="00ED072D" w:rsidRDefault="00ED072D" w:rsidP="00ED072D">
      <w:pPr>
        <w:pStyle w:val="NormalWeb"/>
      </w:pPr>
    </w:p>
    <w:p w14:paraId="59D6E44A" w14:textId="77777777" w:rsidR="00ED072D" w:rsidRDefault="00ED072D" w:rsidP="003C71C1">
      <w:pPr>
        <w:pStyle w:val="Heading3"/>
      </w:pPr>
      <w:bookmarkStart w:id="114" w:name="_Toc531009728"/>
      <w:bookmarkStart w:id="115" w:name="_Toc83713305"/>
      <w:bookmarkStart w:id="116" w:name="_Toc132984525"/>
      <w:r>
        <w:lastRenderedPageBreak/>
        <w:t>Done Indications</w:t>
      </w:r>
      <w:bookmarkEnd w:id="114"/>
      <w:bookmarkEnd w:id="115"/>
      <w:bookmarkEnd w:id="116"/>
    </w:p>
    <w:p w14:paraId="2400D997"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Done Indications</w:t>
      </w:r>
    </w:p>
    <w:p w14:paraId="4FA84AD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F88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B59B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BEA6B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0F7C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374E0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977E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38A69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5BBD0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6EBA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603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8577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D91048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62B464" w14:textId="77777777" w:rsidR="00ED072D" w:rsidRDefault="00ED072D" w:rsidP="009A1B11">
            <w:pPr>
              <w:wordWrap w:val="0"/>
              <w:jc w:val="center"/>
              <w:rPr>
                <w:rFonts w:cs="Arial"/>
                <w:color w:val="000000"/>
                <w:sz w:val="18"/>
                <w:szCs w:val="18"/>
              </w:rPr>
            </w:pPr>
            <w:r>
              <w:rPr>
                <w:rFonts w:cs="Arial"/>
                <w:color w:val="000000"/>
                <w:sz w:val="18"/>
                <w:szCs w:val="18"/>
              </w:rPr>
              <w:t>0x400140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AF2988"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9320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6023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4E696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2F54E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D85D9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8B0428"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E2B4315" w14:textId="77777777" w:rsidR="00ED072D" w:rsidRDefault="00ED072D" w:rsidP="009A1B11">
            <w:pPr>
              <w:wordWrap w:val="0"/>
              <w:jc w:val="center"/>
              <w:rPr>
                <w:rFonts w:cs="Arial"/>
                <w:color w:val="000000"/>
                <w:sz w:val="18"/>
                <w:szCs w:val="18"/>
              </w:rPr>
            </w:pPr>
            <w:r>
              <w:rPr>
                <w:rFonts w:cs="Arial"/>
                <w:color w:val="000000"/>
                <w:sz w:val="18"/>
                <w:szCs w:val="18"/>
              </w:rPr>
              <w:t>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93A39"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58FB5C05" w14:textId="77777777" w:rsidR="00ED072D" w:rsidRDefault="00ED072D" w:rsidP="009A1B11">
            <w:pPr>
              <w:wordWrap w:val="0"/>
              <w:jc w:val="center"/>
              <w:rPr>
                <w:rFonts w:cs="Arial"/>
                <w:color w:val="000000"/>
                <w:sz w:val="18"/>
                <w:szCs w:val="18"/>
              </w:rPr>
            </w:pPr>
            <w:r>
              <w:rPr>
                <w:rFonts w:cs="Arial"/>
                <w:color w:val="000000"/>
                <w:sz w:val="18"/>
                <w:szCs w:val="18"/>
              </w:rPr>
              <w:t>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061850"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ADF8F81" w14:textId="77777777" w:rsidR="00ED072D" w:rsidRDefault="00ED072D" w:rsidP="009A1B11">
            <w:pPr>
              <w:wordWrap w:val="0"/>
              <w:jc w:val="center"/>
              <w:rPr>
                <w:rFonts w:cs="Arial"/>
                <w:color w:val="000000"/>
                <w:sz w:val="18"/>
                <w:szCs w:val="18"/>
              </w:rPr>
            </w:pPr>
            <w:r>
              <w:rPr>
                <w:rFonts w:cs="Arial"/>
                <w:color w:val="000000"/>
                <w:sz w:val="18"/>
                <w:szCs w:val="18"/>
              </w:rPr>
              <w:t>CLD_DONE</w:t>
            </w:r>
          </w:p>
        </w:tc>
      </w:tr>
    </w:tbl>
    <w:p w14:paraId="7F689A5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6AF6FFB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20BDA53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678FC30" w14:textId="77777777" w:rsidR="00ED072D" w:rsidRDefault="00ED072D" w:rsidP="00ED072D">
      <w:pPr>
        <w:pStyle w:val="NormalWeb"/>
        <w:rPr>
          <w:rFonts w:ascii="Arial" w:hAnsi="Arial" w:cs="Arial"/>
        </w:rPr>
      </w:pPr>
    </w:p>
    <w:p w14:paraId="0A6F8DEA" w14:textId="77777777" w:rsidR="00ED072D" w:rsidRDefault="00ED072D" w:rsidP="003C71C1">
      <w:pPr>
        <w:pStyle w:val="Heading3"/>
      </w:pPr>
      <w:bookmarkStart w:id="117" w:name="_Toc531009729"/>
      <w:bookmarkStart w:id="118" w:name="_Toc83713306"/>
      <w:bookmarkStart w:id="119" w:name="_Toc132984526"/>
      <w:r>
        <w:t>Pause Indications</w:t>
      </w:r>
      <w:bookmarkEnd w:id="117"/>
      <w:bookmarkEnd w:id="118"/>
      <w:bookmarkEnd w:id="119"/>
    </w:p>
    <w:p w14:paraId="74A400A1" w14:textId="77777777" w:rsidR="00ED072D" w:rsidRPr="00952717" w:rsidRDefault="00ED072D" w:rsidP="00ED072D">
      <w:pPr>
        <w:rPr>
          <w:lang w:eastAsia="en-GB"/>
        </w:rPr>
      </w:pPr>
    </w:p>
    <w:p w14:paraId="52B90A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Pause Indications</w:t>
      </w:r>
    </w:p>
    <w:p w14:paraId="1FCC7EA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767D4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2337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167A6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3AAD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F26E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F39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21C91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D3A1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9AAF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C0AB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401D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1FDD30"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B1CCAA" w14:textId="77777777" w:rsidR="00ED072D" w:rsidRDefault="00ED072D" w:rsidP="009A1B11">
            <w:pPr>
              <w:wordWrap w:val="0"/>
              <w:jc w:val="center"/>
              <w:rPr>
                <w:rFonts w:cs="Arial"/>
                <w:color w:val="000000"/>
                <w:sz w:val="18"/>
                <w:szCs w:val="18"/>
              </w:rPr>
            </w:pPr>
            <w:r>
              <w:rPr>
                <w:rFonts w:cs="Arial"/>
                <w:color w:val="000000"/>
                <w:sz w:val="18"/>
                <w:szCs w:val="18"/>
              </w:rPr>
              <w:t>0x400160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05597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4718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801B4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A285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F2CBC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7F93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529CD7" w14:textId="77777777" w:rsidR="00ED072D" w:rsidRDefault="00ED072D" w:rsidP="009A1B11">
            <w:pPr>
              <w:wordWrap w:val="0"/>
              <w:jc w:val="center"/>
              <w:rPr>
                <w:rFonts w:cs="Arial"/>
                <w:color w:val="000000"/>
                <w:sz w:val="18"/>
                <w:szCs w:val="18"/>
              </w:rPr>
            </w:pPr>
            <w:r>
              <w:rPr>
                <w:rFonts w:cs="Arial"/>
                <w:color w:val="000000"/>
                <w:sz w:val="18"/>
                <w:szCs w:val="18"/>
              </w:rPr>
              <w:t>HSUM_</w:t>
            </w:r>
          </w:p>
          <w:p w14:paraId="7C5790FC"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620C2F" w14:textId="77777777" w:rsidR="00ED072D" w:rsidRDefault="00ED072D" w:rsidP="009A1B11">
            <w:pPr>
              <w:wordWrap w:val="0"/>
              <w:jc w:val="center"/>
              <w:rPr>
                <w:rFonts w:cs="Arial"/>
                <w:color w:val="000000"/>
                <w:sz w:val="18"/>
                <w:szCs w:val="18"/>
              </w:rPr>
            </w:pPr>
            <w:r>
              <w:rPr>
                <w:rFonts w:cs="Arial"/>
                <w:color w:val="000000"/>
                <w:sz w:val="18"/>
                <w:szCs w:val="18"/>
              </w:rPr>
              <w:t>CONV_</w:t>
            </w:r>
          </w:p>
          <w:p w14:paraId="3A7A39DF"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0AEED5" w14:textId="77777777" w:rsidR="00ED072D" w:rsidRDefault="00ED072D" w:rsidP="009A1B11">
            <w:pPr>
              <w:wordWrap w:val="0"/>
              <w:jc w:val="center"/>
              <w:rPr>
                <w:rFonts w:cs="Arial"/>
                <w:color w:val="000000"/>
                <w:sz w:val="18"/>
                <w:szCs w:val="18"/>
              </w:rPr>
            </w:pPr>
            <w:r>
              <w:rPr>
                <w:rFonts w:cs="Arial"/>
                <w:color w:val="000000"/>
                <w:sz w:val="18"/>
                <w:szCs w:val="18"/>
              </w:rPr>
              <w:t>CLD_</w:t>
            </w:r>
          </w:p>
          <w:p w14:paraId="047964E2" w14:textId="77777777" w:rsidR="00ED072D" w:rsidRDefault="00ED072D" w:rsidP="009A1B11">
            <w:pPr>
              <w:wordWrap w:val="0"/>
              <w:jc w:val="center"/>
              <w:rPr>
                <w:rFonts w:cs="Arial"/>
                <w:color w:val="000000"/>
                <w:sz w:val="18"/>
                <w:szCs w:val="18"/>
              </w:rPr>
            </w:pPr>
            <w:r>
              <w:rPr>
                <w:rFonts w:cs="Arial"/>
                <w:color w:val="000000"/>
                <w:sz w:val="18"/>
                <w:szCs w:val="18"/>
              </w:rPr>
              <w:t>PAUSED</w:t>
            </w:r>
          </w:p>
        </w:tc>
      </w:tr>
    </w:tbl>
    <w:p w14:paraId="21753EE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29FBBE5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39C140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DF0F33" w14:textId="77777777" w:rsidR="00ED072D"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1956E980" w14:textId="77777777" w:rsidR="00ED072D" w:rsidRDefault="00ED072D" w:rsidP="003C71C1">
      <w:pPr>
        <w:pStyle w:val="Heading3"/>
      </w:pPr>
      <w:bookmarkStart w:id="120" w:name="_Toc531009730"/>
      <w:bookmarkStart w:id="121" w:name="_Toc83713307"/>
      <w:bookmarkStart w:id="122" w:name="_Toc132984527"/>
      <w:r>
        <w:lastRenderedPageBreak/>
        <w:t>CONV FFT Ready Indication</w:t>
      </w:r>
      <w:bookmarkEnd w:id="120"/>
      <w:bookmarkEnd w:id="121"/>
      <w:bookmarkEnd w:id="122"/>
    </w:p>
    <w:p w14:paraId="3648A267" w14:textId="77777777" w:rsidR="00ED072D" w:rsidRDefault="00ED072D" w:rsidP="00ED072D">
      <w:pPr>
        <w:rPr>
          <w:lang w:eastAsia="en-GB"/>
        </w:rPr>
      </w:pPr>
    </w:p>
    <w:p w14:paraId="1B8B0729" w14:textId="77777777" w:rsidR="00ED072D" w:rsidRPr="00AD0C24" w:rsidRDefault="00ED072D" w:rsidP="00ED072D">
      <w:pPr>
        <w:rPr>
          <w:lang w:eastAsia="en-GB"/>
        </w:rPr>
      </w:pPr>
    </w:p>
    <w:p w14:paraId="3F9E7D2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 FFT Ready Indication</w:t>
      </w:r>
    </w:p>
    <w:p w14:paraId="3E33D8B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C342B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CFFD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C02A36"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00F3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F39F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4521A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02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B359F"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25059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54D3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2924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D3E47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E3C099" w14:textId="77777777" w:rsidR="00ED072D" w:rsidRDefault="00ED072D" w:rsidP="009A1B11">
            <w:pPr>
              <w:wordWrap w:val="0"/>
              <w:jc w:val="center"/>
              <w:rPr>
                <w:rFonts w:cs="Arial"/>
                <w:color w:val="000000"/>
                <w:sz w:val="18"/>
                <w:szCs w:val="18"/>
              </w:rPr>
            </w:pPr>
            <w:r>
              <w:rPr>
                <w:rFonts w:cs="Arial"/>
                <w:color w:val="000000"/>
                <w:sz w:val="18"/>
                <w:szCs w:val="18"/>
              </w:rPr>
              <w:t>0x400180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07E0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D0BC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CBE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D175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39628B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A5F8B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4422E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FE2D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32DA9D" w14:textId="77777777" w:rsidR="00ED072D" w:rsidRDefault="00ED072D" w:rsidP="009A1B11">
            <w:pPr>
              <w:wordWrap w:val="0"/>
              <w:jc w:val="center"/>
              <w:rPr>
                <w:rFonts w:cs="Arial"/>
                <w:color w:val="000000"/>
                <w:sz w:val="18"/>
                <w:szCs w:val="18"/>
              </w:rPr>
            </w:pPr>
            <w:r>
              <w:rPr>
                <w:rFonts w:cs="Arial"/>
                <w:color w:val="000000"/>
                <w:sz w:val="18"/>
                <w:szCs w:val="18"/>
              </w:rPr>
              <w:t>CONV_FFT</w:t>
            </w:r>
          </w:p>
          <w:p w14:paraId="74F9BCFB" w14:textId="77777777" w:rsidR="00ED072D" w:rsidRDefault="00ED072D" w:rsidP="009A1B11">
            <w:pPr>
              <w:wordWrap w:val="0"/>
              <w:jc w:val="center"/>
              <w:rPr>
                <w:rFonts w:cs="Arial"/>
                <w:color w:val="000000"/>
                <w:sz w:val="18"/>
                <w:szCs w:val="18"/>
              </w:rPr>
            </w:pPr>
            <w:r>
              <w:rPr>
                <w:rFonts w:cs="Arial"/>
                <w:color w:val="000000"/>
                <w:sz w:val="18"/>
                <w:szCs w:val="18"/>
              </w:rPr>
              <w:t>_READY</w:t>
            </w:r>
          </w:p>
        </w:tc>
      </w:tr>
    </w:tbl>
    <w:p w14:paraId="7AEF953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543D75B1" w14:textId="77777777" w:rsidR="00ED072D" w:rsidRDefault="00ED072D" w:rsidP="00ED072D">
      <w:pPr>
        <w:pStyle w:val="Standardparagraph"/>
        <w:rPr>
          <w:color w:val="000000"/>
        </w:rPr>
      </w:pPr>
    </w:p>
    <w:p w14:paraId="54D8DF0A" w14:textId="77777777" w:rsidR="00ED072D" w:rsidRDefault="00ED072D" w:rsidP="003C71C1">
      <w:pPr>
        <w:pStyle w:val="Heading3"/>
      </w:pPr>
      <w:bookmarkStart w:id="123" w:name="_Toc531009731"/>
      <w:bookmarkStart w:id="124" w:name="_Toc83713308"/>
      <w:bookmarkStart w:id="125" w:name="_Toc132984528"/>
      <w:r>
        <w:t>Processing Times</w:t>
      </w:r>
      <w:bookmarkEnd w:id="123"/>
      <w:bookmarkEnd w:id="124"/>
      <w:bookmarkEnd w:id="125"/>
    </w:p>
    <w:p w14:paraId="1EF17760" w14:textId="77777777" w:rsidR="00ED072D" w:rsidRDefault="00ED072D" w:rsidP="00ED072D">
      <w:pPr>
        <w:pStyle w:val="Standardparagraph"/>
        <w:rPr>
          <w:color w:val="000000"/>
        </w:rPr>
      </w:pPr>
    </w:p>
    <w:p w14:paraId="307D513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Processing Times</w:t>
      </w:r>
    </w:p>
    <w:p w14:paraId="52A0FBA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8536D1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20AC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C381F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D406F"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7DD796"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799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79AFD5"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B62A2"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E3BC31"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B76763"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614AA"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563B094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DC395" w14:textId="77777777" w:rsidR="00ED072D" w:rsidRDefault="00ED072D" w:rsidP="009A1B11">
            <w:pPr>
              <w:wordWrap w:val="0"/>
              <w:jc w:val="center"/>
              <w:rPr>
                <w:rFonts w:cs="Arial"/>
                <w:color w:val="000000"/>
                <w:sz w:val="18"/>
                <w:szCs w:val="18"/>
              </w:rPr>
            </w:pPr>
            <w:r>
              <w:rPr>
                <w:rFonts w:cs="Arial"/>
                <w:color w:val="000000"/>
                <w:sz w:val="18"/>
                <w:szCs w:val="18"/>
              </w:rPr>
              <w:t>0x400188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950112"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56F67D" w14:textId="77777777" w:rsidR="00ED072D" w:rsidRDefault="00ED072D" w:rsidP="009A1B11">
            <w:pPr>
              <w:wordWrap w:val="0"/>
              <w:jc w:val="center"/>
              <w:rPr>
                <w:rFonts w:cs="Arial"/>
                <w:color w:val="000000"/>
                <w:sz w:val="18"/>
                <w:szCs w:val="18"/>
              </w:rPr>
            </w:pPr>
            <w:r>
              <w:rPr>
                <w:rFonts w:cs="Arial"/>
                <w:color w:val="000000"/>
                <w:sz w:val="18"/>
                <w:szCs w:val="18"/>
              </w:rPr>
              <w:t>CLD_PROC_TIME[31:24]</w:t>
            </w:r>
          </w:p>
        </w:tc>
      </w:tr>
      <w:tr w:rsidR="00ED072D" w14:paraId="05EDF8B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FC9E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5165F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2177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AFC95"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88BD7E"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DA4AB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70197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8D56F9"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E7483"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D8883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1EB50D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6BB62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729E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EED1D" w14:textId="77777777" w:rsidR="00ED072D" w:rsidRDefault="00ED072D" w:rsidP="009A1B11">
            <w:pPr>
              <w:wordWrap w:val="0"/>
              <w:jc w:val="center"/>
              <w:rPr>
                <w:rFonts w:cs="Arial"/>
                <w:color w:val="000000"/>
                <w:sz w:val="18"/>
                <w:szCs w:val="18"/>
              </w:rPr>
            </w:pPr>
            <w:r>
              <w:rPr>
                <w:rFonts w:cs="Arial"/>
                <w:color w:val="000000"/>
                <w:sz w:val="18"/>
                <w:szCs w:val="18"/>
              </w:rPr>
              <w:t>CLD_PROC_TIME[23:16]</w:t>
            </w:r>
          </w:p>
        </w:tc>
      </w:tr>
      <w:tr w:rsidR="00ED072D" w14:paraId="075CF55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894A1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ECCD4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8B934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9DE21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730E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C99C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449BD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C8A69"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6B42A"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A76D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7B3177F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3BB92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3BFF9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CA0512" w14:textId="77777777" w:rsidR="00ED072D" w:rsidRDefault="00ED072D" w:rsidP="009A1B11">
            <w:pPr>
              <w:wordWrap w:val="0"/>
              <w:jc w:val="center"/>
              <w:rPr>
                <w:rFonts w:cs="Arial"/>
                <w:color w:val="000000"/>
                <w:sz w:val="18"/>
                <w:szCs w:val="18"/>
              </w:rPr>
            </w:pPr>
            <w:r>
              <w:rPr>
                <w:rFonts w:cs="Arial"/>
                <w:color w:val="000000"/>
                <w:sz w:val="18"/>
                <w:szCs w:val="18"/>
              </w:rPr>
              <w:t>CLD_PROC_TIME[15:8]</w:t>
            </w:r>
          </w:p>
        </w:tc>
      </w:tr>
      <w:tr w:rsidR="00ED072D" w14:paraId="6043C57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D4960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B524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0EE5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24A3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ABBBC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5044E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70D3F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80C0D1"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71BE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EFD9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D9F318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FBAC9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1808F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1C16B0" w14:textId="77777777" w:rsidR="00ED072D" w:rsidRDefault="00ED072D" w:rsidP="009A1B11">
            <w:pPr>
              <w:wordWrap w:val="0"/>
              <w:jc w:val="center"/>
              <w:rPr>
                <w:rFonts w:cs="Arial"/>
                <w:color w:val="000000"/>
                <w:sz w:val="18"/>
                <w:szCs w:val="18"/>
              </w:rPr>
            </w:pPr>
            <w:r>
              <w:rPr>
                <w:rFonts w:cs="Arial"/>
                <w:color w:val="000000"/>
                <w:sz w:val="18"/>
                <w:szCs w:val="18"/>
              </w:rPr>
              <w:t>CLD_PROC_TIME[7:0]</w:t>
            </w:r>
          </w:p>
        </w:tc>
      </w:tr>
    </w:tbl>
    <w:p w14:paraId="7F3D09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A0C88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9EE3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23C9D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1D54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5FDEC9"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27E4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E2C7D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9C52C"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DEDB2"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48ECB"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66E660"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151096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3A43E8" w14:textId="77777777" w:rsidR="00ED072D" w:rsidRDefault="00ED072D" w:rsidP="009A1B11">
            <w:pPr>
              <w:wordWrap w:val="0"/>
              <w:jc w:val="center"/>
              <w:rPr>
                <w:rFonts w:cs="Arial"/>
                <w:color w:val="000000"/>
                <w:sz w:val="18"/>
                <w:szCs w:val="18"/>
              </w:rPr>
            </w:pPr>
            <w:r>
              <w:rPr>
                <w:rFonts w:cs="Arial"/>
                <w:color w:val="000000"/>
                <w:sz w:val="18"/>
                <w:szCs w:val="18"/>
              </w:rPr>
              <w:t>0x40018C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4BD2BB"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0134B" w14:textId="77777777" w:rsidR="00ED072D" w:rsidRDefault="00ED072D" w:rsidP="009A1B11">
            <w:pPr>
              <w:wordWrap w:val="0"/>
              <w:jc w:val="center"/>
              <w:rPr>
                <w:rFonts w:cs="Arial"/>
                <w:color w:val="000000"/>
                <w:sz w:val="18"/>
                <w:szCs w:val="18"/>
              </w:rPr>
            </w:pPr>
            <w:r>
              <w:rPr>
                <w:rFonts w:cs="Arial"/>
                <w:color w:val="000000"/>
                <w:sz w:val="18"/>
                <w:szCs w:val="18"/>
              </w:rPr>
              <w:t>CONV_PROC_TIME[31:24]</w:t>
            </w:r>
          </w:p>
        </w:tc>
      </w:tr>
      <w:tr w:rsidR="00ED072D" w14:paraId="1AD987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E2704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A7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F5846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641C8"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67CF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A5958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664EE9"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EE05A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5BBCA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1E6A0"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9ED50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35F15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78E1C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7BB36A" w14:textId="77777777" w:rsidR="00ED072D" w:rsidRDefault="00ED072D" w:rsidP="009A1B11">
            <w:pPr>
              <w:wordWrap w:val="0"/>
              <w:jc w:val="center"/>
              <w:rPr>
                <w:rFonts w:cs="Arial"/>
                <w:color w:val="000000"/>
                <w:sz w:val="18"/>
                <w:szCs w:val="18"/>
              </w:rPr>
            </w:pPr>
            <w:r>
              <w:rPr>
                <w:rFonts w:cs="Arial"/>
                <w:color w:val="000000"/>
                <w:sz w:val="18"/>
                <w:szCs w:val="18"/>
              </w:rPr>
              <w:t>CONV_PROC_TIME[23:16]</w:t>
            </w:r>
          </w:p>
        </w:tc>
      </w:tr>
      <w:tr w:rsidR="00ED072D" w14:paraId="520E6A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5F60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820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DFEE1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D74A5"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0AFB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0D34C"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6D4B7"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5B3C9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30F520"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F4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A27F73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0905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627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E48DFC" w14:textId="77777777" w:rsidR="00ED072D" w:rsidRDefault="00ED072D" w:rsidP="009A1B11">
            <w:pPr>
              <w:wordWrap w:val="0"/>
              <w:jc w:val="center"/>
              <w:rPr>
                <w:rFonts w:cs="Arial"/>
                <w:color w:val="000000"/>
                <w:sz w:val="18"/>
                <w:szCs w:val="18"/>
              </w:rPr>
            </w:pPr>
            <w:r>
              <w:rPr>
                <w:rFonts w:cs="Arial"/>
                <w:color w:val="000000"/>
                <w:sz w:val="18"/>
                <w:szCs w:val="18"/>
              </w:rPr>
              <w:t>CONV_PROC_TIME[15:8]</w:t>
            </w:r>
          </w:p>
        </w:tc>
      </w:tr>
      <w:tr w:rsidR="00ED072D" w14:paraId="0991DBD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436D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BC039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E2663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78F66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252E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3EF5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82B58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9CCD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4FA3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EF4E0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57049E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B3A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DF87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50A900" w14:textId="77777777" w:rsidR="00ED072D" w:rsidRDefault="00ED072D" w:rsidP="009A1B11">
            <w:pPr>
              <w:wordWrap w:val="0"/>
              <w:jc w:val="center"/>
              <w:rPr>
                <w:rFonts w:cs="Arial"/>
                <w:color w:val="000000"/>
                <w:sz w:val="18"/>
                <w:szCs w:val="18"/>
              </w:rPr>
            </w:pPr>
            <w:r>
              <w:rPr>
                <w:rFonts w:cs="Arial"/>
                <w:color w:val="000000"/>
                <w:sz w:val="18"/>
                <w:szCs w:val="18"/>
              </w:rPr>
              <w:t>CONV_PROC_TIME[7:0]</w:t>
            </w:r>
          </w:p>
        </w:tc>
      </w:tr>
    </w:tbl>
    <w:p w14:paraId="1FD0FCA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1223D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78D680"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9CBC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C9FD6"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CB43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9F21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19A6AA"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1B8BB7"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BE204"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AA9AE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67062"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0FF60A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69AF8" w14:textId="77777777" w:rsidR="00ED072D" w:rsidRDefault="00ED072D" w:rsidP="009A1B11">
            <w:pPr>
              <w:wordWrap w:val="0"/>
              <w:jc w:val="center"/>
              <w:rPr>
                <w:rFonts w:cs="Arial"/>
                <w:color w:val="000000"/>
                <w:sz w:val="18"/>
                <w:szCs w:val="18"/>
              </w:rPr>
            </w:pPr>
            <w:r>
              <w:rPr>
                <w:rFonts w:cs="Arial"/>
                <w:color w:val="000000"/>
                <w:sz w:val="18"/>
                <w:szCs w:val="18"/>
              </w:rPr>
              <w:t>0x400190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A3F317"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B16868" w14:textId="77777777" w:rsidR="00ED072D" w:rsidRDefault="00ED072D" w:rsidP="009A1B11">
            <w:pPr>
              <w:wordWrap w:val="0"/>
              <w:jc w:val="center"/>
              <w:rPr>
                <w:rFonts w:cs="Arial"/>
                <w:color w:val="000000"/>
                <w:sz w:val="18"/>
                <w:szCs w:val="18"/>
              </w:rPr>
            </w:pPr>
            <w:r>
              <w:rPr>
                <w:rFonts w:cs="Arial"/>
                <w:color w:val="000000"/>
                <w:sz w:val="18"/>
                <w:szCs w:val="18"/>
              </w:rPr>
              <w:t>HSUM_PROC_TIME[31:24]</w:t>
            </w:r>
          </w:p>
        </w:tc>
      </w:tr>
      <w:tr w:rsidR="00ED072D" w14:paraId="7C390C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2CD9A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A627A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4CA2B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0B06E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5474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D3E5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CB878"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AD7D8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B67FA2"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4B6A4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F94B7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A2254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7D026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D26C62" w14:textId="77777777" w:rsidR="00ED072D" w:rsidRDefault="00ED072D" w:rsidP="009A1B11">
            <w:pPr>
              <w:wordWrap w:val="0"/>
              <w:jc w:val="center"/>
              <w:rPr>
                <w:rFonts w:cs="Arial"/>
                <w:color w:val="000000"/>
                <w:sz w:val="18"/>
                <w:szCs w:val="18"/>
              </w:rPr>
            </w:pPr>
            <w:r>
              <w:rPr>
                <w:rFonts w:cs="Arial"/>
                <w:color w:val="000000"/>
                <w:sz w:val="18"/>
                <w:szCs w:val="18"/>
              </w:rPr>
              <w:t>HSUM_PROC_TIME[23:16]</w:t>
            </w:r>
          </w:p>
        </w:tc>
      </w:tr>
      <w:tr w:rsidR="00ED072D" w14:paraId="0A26F81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4AEA0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013C2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D78A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BBCD9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A983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3E033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F412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2867F"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2EAB7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52C0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E9C87B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935C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609A1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051251" w14:textId="77777777" w:rsidR="00ED072D" w:rsidRDefault="00ED072D" w:rsidP="009A1B11">
            <w:pPr>
              <w:wordWrap w:val="0"/>
              <w:jc w:val="center"/>
              <w:rPr>
                <w:rFonts w:cs="Arial"/>
                <w:color w:val="000000"/>
                <w:sz w:val="18"/>
                <w:szCs w:val="18"/>
              </w:rPr>
            </w:pPr>
            <w:r>
              <w:rPr>
                <w:rFonts w:cs="Arial"/>
                <w:color w:val="000000"/>
                <w:sz w:val="18"/>
                <w:szCs w:val="18"/>
              </w:rPr>
              <w:t>HSUM_PROC_TIME[15:8]</w:t>
            </w:r>
          </w:p>
        </w:tc>
      </w:tr>
      <w:tr w:rsidR="00ED072D" w14:paraId="342994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0F4C9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709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BEE12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D0256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06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3FE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E34F87"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6E98F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F8B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D067C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D9E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25A72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8AA78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B06B8" w14:textId="77777777" w:rsidR="00ED072D" w:rsidRDefault="00ED072D" w:rsidP="009A1B11">
            <w:pPr>
              <w:wordWrap w:val="0"/>
              <w:jc w:val="center"/>
              <w:rPr>
                <w:rFonts w:cs="Arial"/>
                <w:color w:val="000000"/>
                <w:sz w:val="18"/>
                <w:szCs w:val="18"/>
              </w:rPr>
            </w:pPr>
            <w:r>
              <w:rPr>
                <w:rFonts w:cs="Arial"/>
                <w:color w:val="000000"/>
                <w:sz w:val="18"/>
                <w:szCs w:val="18"/>
              </w:rPr>
              <w:t>HSUM_PROC_TIME[7:0]</w:t>
            </w:r>
          </w:p>
        </w:tc>
      </w:tr>
    </w:tbl>
    <w:p w14:paraId="18CC566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721B1F7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159393C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59989733" w14:textId="77777777" w:rsidR="00B31AA9" w:rsidRDefault="00B31AA9" w:rsidP="00ED072D">
      <w:pPr>
        <w:rPr>
          <w:color w:val="000000"/>
        </w:rPr>
      </w:pP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6" w:name="_Toc120529355"/>
      <w:bookmarkStart w:id="127" w:name="_Toc132984529"/>
      <w:r>
        <w:t>MSIX Module Memory Map</w:t>
      </w:r>
      <w:bookmarkEnd w:id="126"/>
      <w:bookmarkEnd w:id="127"/>
    </w:p>
    <w:p w14:paraId="18875C3B" w14:textId="77777777" w:rsidR="00B31AA9" w:rsidRDefault="00B31AA9" w:rsidP="00B31AA9">
      <w:pPr>
        <w:rPr>
          <w:lang w:eastAsia="en-GB"/>
        </w:rPr>
      </w:pPr>
    </w:p>
    <w:p w14:paraId="1BEA0719" w14:textId="77777777" w:rsidR="00B31AA9" w:rsidRDefault="00B31AA9" w:rsidP="003C71C1">
      <w:pPr>
        <w:pStyle w:val="Heading3"/>
      </w:pPr>
      <w:bookmarkStart w:id="128" w:name="_Toc102039231"/>
      <w:bookmarkStart w:id="129" w:name="_Toc120529356"/>
      <w:bookmarkStart w:id="130" w:name="_Toc132984530"/>
      <w:r>
        <w:t>CLD MSI-X Interrupt Configuration</w:t>
      </w:r>
      <w:bookmarkEnd w:id="128"/>
      <w:bookmarkEnd w:id="129"/>
      <w:bookmarkEnd w:id="130"/>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1" w:name="_Toc102039232"/>
      <w:bookmarkStart w:id="132" w:name="_Toc120529357"/>
      <w:bookmarkStart w:id="133" w:name="_Toc132984531"/>
      <w:r>
        <w:t>CONV MSI-X Interrupt Configuration</w:t>
      </w:r>
      <w:bookmarkEnd w:id="131"/>
      <w:bookmarkEnd w:id="132"/>
      <w:bookmarkEnd w:id="133"/>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4" w:name="_Toc102039233"/>
      <w:bookmarkStart w:id="135" w:name="_Toc120529358"/>
      <w:bookmarkStart w:id="136" w:name="_Toc132984532"/>
      <w:r>
        <w:lastRenderedPageBreak/>
        <w:t>HSUM MSI-X Interrupt Configuration</w:t>
      </w:r>
      <w:bookmarkEnd w:id="134"/>
      <w:bookmarkEnd w:id="135"/>
      <w:bookmarkEnd w:id="136"/>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37" w:name="_Toc489965897"/>
      <w:bookmarkStart w:id="138" w:name="_Toc83713309"/>
      <w:bookmarkStart w:id="139" w:name="_Toc132984533"/>
      <w:r>
        <w:t>CONV Module Memory Map</w:t>
      </w:r>
      <w:bookmarkEnd w:id="137"/>
      <w:bookmarkEnd w:id="138"/>
      <w:bookmarkEnd w:id="139"/>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0" w:name="_Toc1656908"/>
      <w:bookmarkStart w:id="141" w:name="_Toc83713310"/>
      <w:bookmarkStart w:id="142" w:name="_Toc132984534"/>
      <w:r w:rsidRPr="00BD6FAE">
        <w:t>RAM: FILTER_COEFFICIENTS</w:t>
      </w:r>
      <w:bookmarkEnd w:id="140"/>
      <w:bookmarkEnd w:id="141"/>
      <w:bookmarkEnd w:id="142"/>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3" w:name="_Toc1656909"/>
      <w:bookmarkStart w:id="144" w:name="_Toc83713311"/>
      <w:bookmarkStart w:id="145" w:name="_Toc132984535"/>
      <w:r w:rsidRPr="00BD6FAE">
        <w:lastRenderedPageBreak/>
        <w:t>RAM: FFT_RESULTS</w:t>
      </w:r>
      <w:bookmarkEnd w:id="143"/>
      <w:bookmarkEnd w:id="144"/>
      <w:bookmarkEnd w:id="145"/>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6" w:name="_Toc1656910"/>
      <w:bookmarkStart w:id="147" w:name="_Toc83713312"/>
      <w:bookmarkStart w:id="148" w:name="_Toc132984536"/>
      <w:r w:rsidRPr="00BD6FAE">
        <w:t>Row 0 Delay</w:t>
      </w:r>
      <w:bookmarkEnd w:id="146"/>
      <w:bookmarkEnd w:id="147"/>
      <w:bookmarkEnd w:id="148"/>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49" w:name="_Toc1656911"/>
      <w:bookmarkStart w:id="150" w:name="_Toc83713313"/>
      <w:bookmarkStart w:id="151" w:name="_Toc132984537"/>
      <w:r w:rsidRPr="00BD6FAE">
        <w:t>ALARMS</w:t>
      </w:r>
      <w:bookmarkEnd w:id="149"/>
      <w:bookmarkEnd w:id="150"/>
      <w:bookmarkEnd w:id="151"/>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2" w:name="_Toc83713314"/>
      <w:bookmarkStart w:id="153" w:name="_Toc132984538"/>
      <w:r>
        <w:lastRenderedPageBreak/>
        <w:t>HSUM Module Memory Map</w:t>
      </w:r>
      <w:bookmarkEnd w:id="152"/>
      <w:bookmarkEnd w:id="153"/>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4" w:name="_Toc81985677"/>
      <w:bookmarkStart w:id="155" w:name="_Toc83713315"/>
      <w:bookmarkStart w:id="156" w:name="_Toc132984539"/>
      <w:r>
        <w:t>FOP SELECTION CONFIGURATION</w:t>
      </w:r>
      <w:bookmarkEnd w:id="154"/>
      <w:bookmarkEnd w:id="155"/>
      <w:bookmarkEnd w:id="156"/>
    </w:p>
    <w:p w14:paraId="48057AAB" w14:textId="77777777" w:rsidR="00ED072D" w:rsidRPr="001E4F21" w:rsidRDefault="00ED072D" w:rsidP="00ED072D">
      <w:pPr>
        <w:pStyle w:val="Heading4"/>
        <w:rPr>
          <w:sz w:val="24"/>
          <w:szCs w:val="24"/>
        </w:rPr>
      </w:pPr>
      <w:bookmarkStart w:id="157" w:name="_Toc81985678"/>
      <w:r w:rsidRPr="001E4F21">
        <w:rPr>
          <w:sz w:val="24"/>
          <w:szCs w:val="24"/>
        </w:rPr>
        <w:t>FOP ROW (FILTER "P") SELECTION</w:t>
      </w:r>
      <w:bookmarkEnd w:id="157"/>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58" w:name="_Toc81985679"/>
      <w:r w:rsidRPr="001E4F21">
        <w:rPr>
          <w:sz w:val="24"/>
          <w:szCs w:val="24"/>
        </w:rPr>
        <w:t>THRESHOLD CONFIGURATION</w:t>
      </w:r>
      <w:bookmarkEnd w:id="158"/>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59" w:name="_Toc81985680"/>
      <w:bookmarkStart w:id="160" w:name="_Toc83713316"/>
      <w:bookmarkStart w:id="161" w:name="_Toc132984540"/>
      <w:r>
        <w:lastRenderedPageBreak/>
        <w:t>ANALYSIS RUN PARAMETERS</w:t>
      </w:r>
      <w:bookmarkEnd w:id="159"/>
      <w:bookmarkEnd w:id="160"/>
      <w:bookmarkEnd w:id="161"/>
    </w:p>
    <w:p w14:paraId="1D34945D" w14:textId="77777777" w:rsidR="00ED072D" w:rsidRPr="00134C38" w:rsidRDefault="00ED072D" w:rsidP="00ED072D">
      <w:pPr>
        <w:pStyle w:val="Heading4"/>
        <w:rPr>
          <w:sz w:val="24"/>
          <w:szCs w:val="24"/>
        </w:rPr>
      </w:pPr>
      <w:bookmarkStart w:id="162" w:name="_Toc81985681"/>
      <w:r w:rsidRPr="00134C38">
        <w:rPr>
          <w:sz w:val="24"/>
          <w:szCs w:val="24"/>
        </w:rPr>
        <w:t>GLOBAL PARAMETERS</w:t>
      </w:r>
      <w:bookmarkEnd w:id="162"/>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3" w:name="_Toc81985682"/>
      <w:r w:rsidRPr="00134C38">
        <w:rPr>
          <w:sz w:val="24"/>
          <w:szCs w:val="24"/>
        </w:rPr>
        <w:lastRenderedPageBreak/>
        <w:t>PER SUMMER RUN PARAMETERS</w:t>
      </w:r>
      <w:bookmarkEnd w:id="163"/>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4" w:name="_Toc81985683"/>
      <w:r w:rsidRPr="00134C38">
        <w:rPr>
          <w:sz w:val="24"/>
          <w:szCs w:val="24"/>
        </w:rPr>
        <w:t>DM COUNTER</w:t>
      </w:r>
      <w:bookmarkEnd w:id="164"/>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5" w:name="_Toc81985684"/>
      <w:bookmarkStart w:id="166" w:name="_Toc83713317"/>
      <w:bookmarkStart w:id="167" w:name="_Toc132984541"/>
      <w:r>
        <w:lastRenderedPageBreak/>
        <w:t>SUMMING RESULTS</w:t>
      </w:r>
      <w:bookmarkEnd w:id="165"/>
      <w:bookmarkEnd w:id="166"/>
      <w:bookmarkEnd w:id="167"/>
    </w:p>
    <w:p w14:paraId="5A0EE664" w14:textId="77777777" w:rsidR="00ED072D" w:rsidRPr="00134C38" w:rsidRDefault="00ED072D" w:rsidP="00ED072D">
      <w:pPr>
        <w:pStyle w:val="Heading4"/>
        <w:rPr>
          <w:sz w:val="24"/>
          <w:szCs w:val="24"/>
        </w:rPr>
      </w:pPr>
      <w:bookmarkStart w:id="168" w:name="_Toc81985685"/>
      <w:r w:rsidRPr="00134C38">
        <w:rPr>
          <w:sz w:val="24"/>
          <w:szCs w:val="24"/>
        </w:rPr>
        <w:t>HARMONIC THRESHOLD CROSSING RESULTS</w:t>
      </w:r>
      <w:bookmarkEnd w:id="168"/>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69" w:name="_Toc81985686"/>
      <w:r w:rsidRPr="00134C38">
        <w:rPr>
          <w:sz w:val="24"/>
          <w:szCs w:val="24"/>
        </w:rPr>
        <w:lastRenderedPageBreak/>
        <w:t>STORAGE EXCEEDED REPORTS</w:t>
      </w:r>
      <w:bookmarkEnd w:id="169"/>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0" w:name="_Ref495307379"/>
      <w:bookmarkStart w:id="171" w:name="_Toc83713318"/>
      <w:bookmarkStart w:id="172" w:name="_Toc132984542"/>
      <w:r>
        <w:t>FDAS Parameterisation</w:t>
      </w:r>
      <w:bookmarkEnd w:id="170"/>
      <w:bookmarkEnd w:id="171"/>
      <w:bookmarkEnd w:id="172"/>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2CAFADEF" w:rsidR="00ED072D" w:rsidRPr="00EC1A71" w:rsidRDefault="00ED072D" w:rsidP="00ED072D">
      <w:pPr>
        <w:pStyle w:val="Caption"/>
        <w:jc w:val="center"/>
        <w:rPr>
          <w:b w:val="0"/>
        </w:rPr>
      </w:pPr>
      <w:r w:rsidRPr="00EC1A71">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8</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1</w:t>
      </w:r>
      <w:r w:rsidR="007F1E27">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3" w:name="_Toc83713319"/>
      <w:bookmarkStart w:id="174" w:name="_Toc132984543"/>
      <w:r>
        <w:lastRenderedPageBreak/>
        <w:t>FDAS FPGA Resource Utilisation</w:t>
      </w:r>
      <w:bookmarkEnd w:id="173"/>
      <w:bookmarkEnd w:id="174"/>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5E70B33F" w:rsidR="00DE44A9" w:rsidRPr="00DE44A9" w:rsidRDefault="007C4723" w:rsidP="00960C99">
            <w:pPr>
              <w:pStyle w:val="Standardparagraph"/>
              <w:jc w:val="both"/>
              <w:rPr>
                <w:color w:val="000000"/>
                <w:highlight w:val="red"/>
              </w:rPr>
            </w:pPr>
            <w:r>
              <w:rPr>
                <w:color w:val="000000"/>
              </w:rPr>
              <w:t>178,114</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7D42F711"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703</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36439BF3"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480</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0FBD2FCF" w:rsidR="00ED072D" w:rsidRPr="00A21A4B" w:rsidRDefault="00ED072D" w:rsidP="00ED072D">
      <w:pPr>
        <w:pStyle w:val="Caption"/>
        <w:jc w:val="center"/>
        <w:rPr>
          <w:b w:val="0"/>
          <w:color w:val="000000"/>
        </w:rPr>
      </w:pPr>
      <w:r w:rsidRPr="00A21A4B">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9</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1</w:t>
      </w:r>
      <w:r w:rsidR="007F1E27">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5" w:name="_Toc83713320"/>
      <w:bookmarkStart w:id="176" w:name="_Toc132984544"/>
      <w:r>
        <w:lastRenderedPageBreak/>
        <w:t>FDAS FPGA Timing Analysis</w:t>
      </w:r>
      <w:bookmarkEnd w:id="175"/>
      <w:bookmarkEnd w:id="176"/>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134A469" w:rsidR="00ED072D" w:rsidRPr="008D64E2" w:rsidRDefault="001D145E" w:rsidP="009A1B11">
            <w:pPr>
              <w:pStyle w:val="Standardparagraph"/>
              <w:jc w:val="center"/>
              <w:rPr>
                <w:color w:val="000000"/>
              </w:rPr>
            </w:pPr>
            <w:r>
              <w:rPr>
                <w:color w:val="000000"/>
              </w:rPr>
              <w:t>371</w:t>
            </w:r>
            <w:r w:rsidR="00D839DC">
              <w:rPr>
                <w:color w:val="000000"/>
              </w:rPr>
              <w:t>.</w:t>
            </w:r>
            <w:r>
              <w:rPr>
                <w:color w:val="000000"/>
              </w:rPr>
              <w:t>89</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3F92A114" w:rsidR="00DE44A9" w:rsidRPr="004E1B49" w:rsidRDefault="001D145E" w:rsidP="00DE44A9">
            <w:pPr>
              <w:jc w:val="center"/>
              <w:rPr>
                <w:b/>
                <w:sz w:val="16"/>
                <w:szCs w:val="16"/>
              </w:rPr>
            </w:pPr>
            <w:r>
              <w:rPr>
                <w:color w:val="000000"/>
              </w:rPr>
              <w:t>371.89</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0A4AE449" w:rsidR="00DE44A9" w:rsidRPr="004E1B49" w:rsidRDefault="001D145E" w:rsidP="00DE44A9">
            <w:pPr>
              <w:jc w:val="center"/>
              <w:rPr>
                <w:b/>
                <w:sz w:val="16"/>
                <w:szCs w:val="16"/>
              </w:rPr>
            </w:pPr>
            <w:r>
              <w:rPr>
                <w:color w:val="000000"/>
              </w:rPr>
              <w:t>384.02</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0CCD6A7F" w:rsidR="00DE44A9" w:rsidRPr="004E1B49" w:rsidRDefault="001D145E" w:rsidP="00DE44A9">
            <w:pPr>
              <w:jc w:val="center"/>
              <w:rPr>
                <w:b/>
                <w:sz w:val="16"/>
                <w:szCs w:val="16"/>
              </w:rPr>
            </w:pPr>
            <w:r>
              <w:rPr>
                <w:color w:val="000000"/>
              </w:rPr>
              <w:t>356.0</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305506E3" w:rsidR="00D839DC" w:rsidRPr="004E1B49" w:rsidRDefault="001D145E" w:rsidP="00D839DC">
            <w:pPr>
              <w:jc w:val="center"/>
              <w:rPr>
                <w:b/>
                <w:sz w:val="16"/>
                <w:szCs w:val="16"/>
              </w:rPr>
            </w:pPr>
            <w:r>
              <w:rPr>
                <w:color w:val="000000"/>
              </w:rPr>
              <w:t>418.84</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24C098C7" w:rsidR="00D839DC" w:rsidRPr="004E1B49" w:rsidRDefault="001D145E" w:rsidP="00891C16">
            <w:pPr>
              <w:jc w:val="center"/>
              <w:rPr>
                <w:b/>
                <w:sz w:val="16"/>
                <w:szCs w:val="16"/>
              </w:rPr>
            </w:pPr>
            <w:r>
              <w:rPr>
                <w:color w:val="000000"/>
              </w:rPr>
              <w:t>352.86</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383EAD41" w:rsidR="00D839DC" w:rsidRPr="004E1B49" w:rsidRDefault="00D839DC" w:rsidP="00D839DC">
            <w:pPr>
              <w:jc w:val="center"/>
              <w:rPr>
                <w:b/>
                <w:sz w:val="16"/>
                <w:szCs w:val="16"/>
              </w:rPr>
            </w:pPr>
            <w:r>
              <w:rPr>
                <w:color w:val="000000"/>
              </w:rPr>
              <w:t>361.</w:t>
            </w:r>
            <w:r w:rsidR="001D145E">
              <w:rPr>
                <w:color w:val="000000"/>
              </w:rPr>
              <w:t>53</w:t>
            </w:r>
          </w:p>
        </w:tc>
      </w:tr>
    </w:tbl>
    <w:p w14:paraId="1ABA582D" w14:textId="77777777" w:rsidR="00ED072D" w:rsidRDefault="00ED072D" w:rsidP="00ED072D">
      <w:pPr>
        <w:pStyle w:val="Caption"/>
      </w:pPr>
    </w:p>
    <w:p w14:paraId="79D582D9" w14:textId="0B16F26B" w:rsidR="00ED072D" w:rsidRPr="00EC1A71" w:rsidRDefault="00ED072D" w:rsidP="00ED072D">
      <w:pPr>
        <w:pStyle w:val="Caption"/>
        <w:jc w:val="center"/>
        <w:rPr>
          <w:b w:val="0"/>
          <w:color w:val="000000"/>
        </w:rPr>
      </w:pPr>
      <w:r w:rsidRPr="00EC1A71">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10</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1</w:t>
      </w:r>
      <w:r w:rsidR="007F1E27">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77" w:name="_Toc83713321"/>
      <w:bookmarkStart w:id="178" w:name="_Toc132984545"/>
      <w:r>
        <w:lastRenderedPageBreak/>
        <w:t>FDAS FPGA Power Estimate</w:t>
      </w:r>
      <w:bookmarkEnd w:id="177"/>
      <w:bookmarkEnd w:id="178"/>
      <w:r>
        <w:t xml:space="preserve"> </w:t>
      </w:r>
    </w:p>
    <w:p w14:paraId="577B378F" w14:textId="77777777" w:rsidR="00ED072D" w:rsidRDefault="00ED072D" w:rsidP="00ED072D">
      <w:pPr>
        <w:pStyle w:val="Standardparagraph"/>
        <w:jc w:val="both"/>
        <w:rPr>
          <w:color w:val="000000"/>
        </w:rPr>
      </w:pPr>
    </w:p>
    <w:p w14:paraId="20C17FB9" w14:textId="667AC959" w:rsidR="00281A69" w:rsidRDefault="00870E30" w:rsidP="00304195">
      <w:r>
        <w:t>T</w:t>
      </w:r>
      <w:r w:rsidR="00304195" w:rsidRPr="00304195">
        <w:t xml:space="preserve">he power estimation </w:t>
      </w:r>
      <w:r>
        <w:t>is</w:t>
      </w:r>
      <w:r w:rsidR="00304195" w:rsidRPr="00304195">
        <w:t xml:space="preserve"> from the build </w:t>
      </w:r>
      <w:r w:rsidR="00281A69">
        <w:t>using the .qptc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5C29953" w:rsidR="00304195" w:rsidRPr="00304195" w:rsidRDefault="00304195" w:rsidP="00304195">
      <w:r w:rsidRPr="00304195">
        <w:t>Total Power =</w:t>
      </w:r>
      <w:r w:rsidR="00870E30">
        <w:t>38.</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4FFFA6A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79" w:name="_Toc83713322"/>
      <w:bookmarkStart w:id="180" w:name="_Toc132984546"/>
      <w:r>
        <w:t>FDAS Measured Processing Time</w:t>
      </w:r>
      <w:bookmarkEnd w:id="179"/>
      <w:bookmarkEnd w:id="180"/>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3CE9498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p>
    <w:p w14:paraId="087FA43D" w14:textId="77777777" w:rsidR="00ED072D" w:rsidRDefault="009E68A9" w:rsidP="00ED072D">
      <w:pPr>
        <w:pStyle w:val="Heading1"/>
      </w:pPr>
      <w:bookmarkStart w:id="181" w:name="_Toc83713323"/>
      <w:bookmarkStart w:id="182" w:name="_Toc132984547"/>
      <w:r>
        <w:lastRenderedPageBreak/>
        <w:t>Intel Agile</w:t>
      </w:r>
      <w:r w:rsidR="00CF60F6">
        <w:t>x</w:t>
      </w:r>
      <w:r>
        <w:t xml:space="preserve"> F</w:t>
      </w:r>
      <w:r w:rsidR="00ED072D">
        <w:t xml:space="preserve"> Card Measured Power Consumption</w:t>
      </w:r>
      <w:bookmarkEnd w:id="181"/>
      <w:bookmarkEnd w:id="182"/>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3" w:name="_Toc83713324"/>
      <w:bookmarkStart w:id="184" w:name="_Toc132984548"/>
      <w:r>
        <w:t>Power Characteristic with FDAS Inactive</w:t>
      </w:r>
      <w:bookmarkEnd w:id="183"/>
      <w:bookmarkEnd w:id="184"/>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2105"/>
      </w:tblGrid>
      <w:tr w:rsidR="00ED072D" w14:paraId="785D101D" w14:textId="77777777" w:rsidTr="009A1B11">
        <w:tc>
          <w:tcPr>
            <w:tcW w:w="4524" w:type="dxa"/>
            <w:shd w:val="clear" w:color="auto" w:fill="C6D9F1"/>
          </w:tcPr>
          <w:p w14:paraId="69A4281C" w14:textId="77777777" w:rsidR="00ED072D" w:rsidRPr="00866BF0" w:rsidRDefault="00ED072D" w:rsidP="00B31AA9">
            <w:pPr>
              <w:jc w:val="center"/>
              <w:rPr>
                <w:sz w:val="18"/>
                <w:szCs w:val="18"/>
              </w:rPr>
            </w:pPr>
            <w:r w:rsidRPr="00866BF0">
              <w:rPr>
                <w:sz w:val="18"/>
                <w:szCs w:val="18"/>
              </w:rPr>
              <w:t xml:space="preserve">Measured </w:t>
            </w:r>
            <w:r w:rsidR="00891C16">
              <w:rPr>
                <w:sz w:val="18"/>
                <w:szCs w:val="18"/>
              </w:rPr>
              <w:t>Agilex F</w:t>
            </w:r>
            <w:r w:rsidR="00891C16" w:rsidRPr="00866BF0">
              <w:rPr>
                <w:sz w:val="18"/>
                <w:szCs w:val="18"/>
              </w:rPr>
              <w:t xml:space="preserve"> </w:t>
            </w:r>
            <w:r w:rsidRPr="00866BF0">
              <w:rPr>
                <w:sz w:val="18"/>
                <w:szCs w:val="18"/>
              </w:rPr>
              <w:t>Card Parameter</w:t>
            </w:r>
          </w:p>
        </w:tc>
        <w:tc>
          <w:tcPr>
            <w:tcW w:w="2105" w:type="dxa"/>
            <w:shd w:val="clear" w:color="auto" w:fill="C6D9F1"/>
          </w:tcPr>
          <w:p w14:paraId="59A3B4D4" w14:textId="77777777" w:rsidR="00ED072D" w:rsidRPr="00866BF0" w:rsidRDefault="00ED072D" w:rsidP="009A1B11">
            <w:pPr>
              <w:jc w:val="center"/>
              <w:rPr>
                <w:sz w:val="18"/>
                <w:szCs w:val="18"/>
              </w:rPr>
            </w:pPr>
            <w:r w:rsidRPr="00866BF0">
              <w:rPr>
                <w:sz w:val="18"/>
                <w:szCs w:val="18"/>
              </w:rPr>
              <w:t>Value</w:t>
            </w:r>
          </w:p>
        </w:tc>
      </w:tr>
      <w:tr w:rsidR="00ED072D" w14:paraId="4080B5A3" w14:textId="77777777" w:rsidTr="009A1B11">
        <w:tc>
          <w:tcPr>
            <w:tcW w:w="4524" w:type="dxa"/>
            <w:shd w:val="clear" w:color="auto" w:fill="auto"/>
          </w:tcPr>
          <w:p w14:paraId="25402657" w14:textId="77777777" w:rsidR="00ED072D" w:rsidRPr="00866BF0" w:rsidRDefault="00ED072D" w:rsidP="009A1B11">
            <w:pPr>
              <w:rPr>
                <w:sz w:val="18"/>
                <w:szCs w:val="18"/>
              </w:rPr>
            </w:pPr>
            <w:r w:rsidRPr="00866BF0">
              <w:rPr>
                <w:sz w:val="18"/>
                <w:szCs w:val="18"/>
              </w:rPr>
              <w:t>Total Board Power Consumption</w:t>
            </w:r>
          </w:p>
        </w:tc>
        <w:tc>
          <w:tcPr>
            <w:tcW w:w="2105" w:type="dxa"/>
            <w:shd w:val="clear" w:color="auto" w:fill="auto"/>
          </w:tcPr>
          <w:p w14:paraId="290BB08C"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Watts</w:t>
            </w:r>
          </w:p>
        </w:tc>
      </w:tr>
      <w:tr w:rsidR="00ED072D" w14:paraId="1EFAF258" w14:textId="77777777" w:rsidTr="009A1B11">
        <w:tc>
          <w:tcPr>
            <w:tcW w:w="4524" w:type="dxa"/>
            <w:shd w:val="clear" w:color="auto" w:fill="auto"/>
          </w:tcPr>
          <w:p w14:paraId="24C512B2" w14:textId="77777777" w:rsidR="00ED072D" w:rsidRPr="00866BF0" w:rsidRDefault="00ED072D" w:rsidP="009A1B11">
            <w:pPr>
              <w:rPr>
                <w:sz w:val="18"/>
                <w:szCs w:val="18"/>
              </w:rPr>
            </w:pPr>
            <w:r w:rsidRPr="00866BF0">
              <w:rPr>
                <w:sz w:val="18"/>
                <w:szCs w:val="18"/>
              </w:rPr>
              <w:t>12V Backplane Current</w:t>
            </w:r>
          </w:p>
        </w:tc>
        <w:tc>
          <w:tcPr>
            <w:tcW w:w="2105" w:type="dxa"/>
            <w:shd w:val="clear" w:color="auto" w:fill="auto"/>
          </w:tcPr>
          <w:p w14:paraId="376B0065"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Amps</w:t>
            </w:r>
          </w:p>
        </w:tc>
      </w:tr>
      <w:tr w:rsidR="00ED072D" w14:paraId="49EBCEAE" w14:textId="77777777" w:rsidTr="009A1B11">
        <w:tc>
          <w:tcPr>
            <w:tcW w:w="4524" w:type="dxa"/>
            <w:shd w:val="clear" w:color="auto" w:fill="auto"/>
          </w:tcPr>
          <w:p w14:paraId="1C2FD0AB" w14:textId="77777777" w:rsidR="00ED072D" w:rsidRPr="00866BF0" w:rsidRDefault="00ED072D" w:rsidP="009A1B11">
            <w:pPr>
              <w:rPr>
                <w:sz w:val="18"/>
                <w:szCs w:val="18"/>
              </w:rPr>
            </w:pPr>
            <w:r w:rsidRPr="00866BF0">
              <w:rPr>
                <w:sz w:val="18"/>
                <w:szCs w:val="18"/>
              </w:rPr>
              <w:t>FPGA Core Voltage</w:t>
            </w:r>
          </w:p>
        </w:tc>
        <w:tc>
          <w:tcPr>
            <w:tcW w:w="2105" w:type="dxa"/>
            <w:shd w:val="clear" w:color="auto" w:fill="auto"/>
          </w:tcPr>
          <w:p w14:paraId="7164FA86"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Volts</w:t>
            </w:r>
          </w:p>
        </w:tc>
      </w:tr>
      <w:tr w:rsidR="00ED072D" w14:paraId="4F261CAB" w14:textId="77777777" w:rsidTr="009A1B11">
        <w:tc>
          <w:tcPr>
            <w:tcW w:w="4524" w:type="dxa"/>
            <w:shd w:val="clear" w:color="auto" w:fill="auto"/>
          </w:tcPr>
          <w:p w14:paraId="7664C78B" w14:textId="77777777" w:rsidR="00ED072D" w:rsidRPr="00866BF0" w:rsidRDefault="00ED072D" w:rsidP="009A1B11">
            <w:pPr>
              <w:rPr>
                <w:sz w:val="18"/>
                <w:szCs w:val="18"/>
              </w:rPr>
            </w:pPr>
            <w:r w:rsidRPr="00866BF0">
              <w:rPr>
                <w:sz w:val="18"/>
                <w:szCs w:val="18"/>
              </w:rPr>
              <w:t>FPGA Core Current</w:t>
            </w:r>
          </w:p>
        </w:tc>
        <w:tc>
          <w:tcPr>
            <w:tcW w:w="2105" w:type="dxa"/>
            <w:shd w:val="clear" w:color="auto" w:fill="auto"/>
          </w:tcPr>
          <w:p w14:paraId="134813A3"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Amps</w:t>
            </w:r>
          </w:p>
        </w:tc>
      </w:tr>
      <w:tr w:rsidR="00ED072D" w14:paraId="564862D5" w14:textId="77777777" w:rsidTr="009A1B11">
        <w:tc>
          <w:tcPr>
            <w:tcW w:w="4524" w:type="dxa"/>
            <w:shd w:val="clear" w:color="auto" w:fill="auto"/>
          </w:tcPr>
          <w:p w14:paraId="0426BEC4" w14:textId="77777777" w:rsidR="00ED072D" w:rsidRPr="00866BF0" w:rsidRDefault="00ED072D" w:rsidP="009A1B11">
            <w:pPr>
              <w:rPr>
                <w:sz w:val="18"/>
                <w:szCs w:val="18"/>
              </w:rPr>
            </w:pPr>
            <w:r w:rsidRPr="00866BF0">
              <w:rPr>
                <w:sz w:val="18"/>
                <w:szCs w:val="18"/>
              </w:rPr>
              <w:t>FPGA Core Temperature</w:t>
            </w:r>
          </w:p>
        </w:tc>
        <w:tc>
          <w:tcPr>
            <w:tcW w:w="2105" w:type="dxa"/>
            <w:shd w:val="clear" w:color="auto" w:fill="auto"/>
          </w:tcPr>
          <w:p w14:paraId="5D71153B"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w:t>
            </w:r>
            <w:r w:rsidR="00ED072D" w:rsidRPr="00866BF0">
              <w:rPr>
                <w:rFonts w:cs="Arial"/>
                <w:sz w:val="18"/>
                <w:szCs w:val="18"/>
              </w:rPr>
              <w:t>°</w:t>
            </w:r>
            <w:r w:rsidR="00ED072D" w:rsidRPr="00866BF0">
              <w:rPr>
                <w:sz w:val="18"/>
                <w:szCs w:val="18"/>
              </w:rPr>
              <w:t>C</w:t>
            </w:r>
          </w:p>
        </w:tc>
      </w:tr>
      <w:tr w:rsidR="00ED072D" w14:paraId="7670C3C7" w14:textId="77777777" w:rsidTr="009A1B11">
        <w:tc>
          <w:tcPr>
            <w:tcW w:w="4524" w:type="dxa"/>
            <w:shd w:val="clear" w:color="auto" w:fill="auto"/>
          </w:tcPr>
          <w:p w14:paraId="32045C86" w14:textId="77777777" w:rsidR="00ED072D" w:rsidRPr="00866BF0" w:rsidRDefault="00ED072D" w:rsidP="009A1B11">
            <w:pPr>
              <w:rPr>
                <w:sz w:val="18"/>
                <w:szCs w:val="18"/>
              </w:rPr>
            </w:pPr>
            <w:r w:rsidRPr="00866BF0">
              <w:rPr>
                <w:sz w:val="18"/>
                <w:szCs w:val="18"/>
              </w:rPr>
              <w:t>Board Temperature</w:t>
            </w:r>
          </w:p>
        </w:tc>
        <w:tc>
          <w:tcPr>
            <w:tcW w:w="2105" w:type="dxa"/>
            <w:shd w:val="clear" w:color="auto" w:fill="auto"/>
          </w:tcPr>
          <w:p w14:paraId="6C5E3DAB" w14:textId="77777777" w:rsidR="00ED072D" w:rsidRPr="00866BF0" w:rsidRDefault="009E68A9" w:rsidP="009A1B11">
            <w:pPr>
              <w:keepNext/>
              <w:rPr>
                <w:sz w:val="18"/>
                <w:szCs w:val="18"/>
              </w:rPr>
            </w:pPr>
            <w:r w:rsidRPr="009E68A9">
              <w:rPr>
                <w:sz w:val="18"/>
                <w:szCs w:val="18"/>
                <w:highlight w:val="red"/>
              </w:rPr>
              <w:t>TBA</w:t>
            </w:r>
            <w:r w:rsidR="00ED072D" w:rsidRPr="00866BF0">
              <w:rPr>
                <w:sz w:val="18"/>
                <w:szCs w:val="18"/>
              </w:rPr>
              <w:t xml:space="preserve"> </w:t>
            </w:r>
            <w:r w:rsidR="00ED072D" w:rsidRPr="00866BF0">
              <w:rPr>
                <w:rFonts w:cs="Arial"/>
                <w:sz w:val="18"/>
                <w:szCs w:val="18"/>
              </w:rPr>
              <w:t>°</w:t>
            </w:r>
            <w:r w:rsidR="00ED072D" w:rsidRPr="00866BF0">
              <w:rPr>
                <w:sz w:val="18"/>
                <w:szCs w:val="18"/>
              </w:rPr>
              <w:t>C</w:t>
            </w:r>
          </w:p>
        </w:tc>
      </w:tr>
    </w:tbl>
    <w:p w14:paraId="5F139078" w14:textId="77777777" w:rsidR="00ED072D" w:rsidRDefault="00ED072D" w:rsidP="00ED072D">
      <w:pPr>
        <w:pStyle w:val="Caption"/>
      </w:pPr>
    </w:p>
    <w:p w14:paraId="0C9A2A15" w14:textId="65D09D50" w:rsidR="00ED072D" w:rsidRPr="00D9633D" w:rsidRDefault="00ED072D" w:rsidP="00ED072D">
      <w:pPr>
        <w:pStyle w:val="Caption"/>
        <w:rPr>
          <w:b w:val="0"/>
        </w:rPr>
      </w:pPr>
      <w:r w:rsidRPr="00D9633D">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13</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1</w:t>
      </w:r>
      <w:r w:rsidR="007F1E27">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85" w:name="_Toc83713325"/>
      <w:bookmarkStart w:id="186" w:name="_Toc132984549"/>
      <w:r>
        <w:lastRenderedPageBreak/>
        <w:t>Power Characteristic with FDAS Operating Continuously</w:t>
      </w:r>
      <w:bookmarkEnd w:id="185"/>
      <w:bookmarkEnd w:id="186"/>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77777777" w:rsidR="00ED072D" w:rsidRDefault="00ED072D" w:rsidP="00ED072D">
      <w:r>
        <w:t xml:space="preserve">HSUM performing </w:t>
      </w:r>
      <w:r w:rsidR="003B0E5B">
        <w:t>two</w:t>
      </w:r>
      <w:r>
        <w:t xml:space="preserve"> analysis run</w:t>
      </w:r>
      <w:r w:rsidR="003B0E5B">
        <w:t>s</w:t>
      </w:r>
      <w:r>
        <w:t xml:space="preserve"> with the following configuration:-</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7D69C3AD" w14:textId="77777777" w:rsidR="003B0E5B" w:rsidRDefault="003B0E5B" w:rsidP="00ED072D">
      <w:pPr>
        <w:numPr>
          <w:ilvl w:val="0"/>
          <w:numId w:val="9"/>
        </w:numPr>
      </w:pPr>
      <w:r>
        <w:t>Zero Accelerated Pulsar Search</w:t>
      </w:r>
    </w:p>
    <w:p w14:paraId="5D84B55D" w14:textId="77777777" w:rsidR="003B0E5B" w:rsidRDefault="003B0E5B" w:rsidP="003B0E5B">
      <w:pPr>
        <w:numPr>
          <w:ilvl w:val="1"/>
          <w:numId w:val="9"/>
        </w:numPr>
      </w:pPr>
      <w:r>
        <w:t>1 FOP Row (Central zero acceleration row)</w:t>
      </w:r>
    </w:p>
    <w:p w14:paraId="472E91D1" w14:textId="77777777" w:rsidR="003B0E5B" w:rsidRDefault="003B0E5B" w:rsidP="003B0E5B">
      <w:pPr>
        <w:numPr>
          <w:ilvl w:val="1"/>
          <w:numId w:val="9"/>
        </w:numPr>
      </w:pPr>
      <w:r>
        <w:t>12 Harmonics</w:t>
      </w:r>
    </w:p>
    <w:p w14:paraId="609CE161" w14:textId="77777777" w:rsidR="003B0E5B" w:rsidRDefault="003B0E5B" w:rsidP="003B0E5B">
      <w:pPr>
        <w:numPr>
          <w:ilvl w:val="1"/>
          <w:numId w:val="9"/>
        </w:numPr>
      </w:pPr>
      <w:r>
        <w:t>1 seed+f0 per FOP column</w:t>
      </w:r>
    </w:p>
    <w:p w14:paraId="7D7F3A00" w14:textId="77777777" w:rsidR="003B0E5B" w:rsidRDefault="004B37FB" w:rsidP="004B37FB">
      <w:pPr>
        <w:numPr>
          <w:ilvl w:val="1"/>
          <w:numId w:val="9"/>
        </w:numPr>
      </w:pPr>
      <w:r>
        <w:t xml:space="preserve">1 </w:t>
      </w:r>
      <w:r w:rsidR="003B0E5B">
        <w:t>orbital acceleration ambiguity slope</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7058E225" w14:textId="77777777" w:rsidR="00ED072D" w:rsidRDefault="00ED072D" w:rsidP="00ED072D"/>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521"/>
      </w:tblGrid>
      <w:tr w:rsidR="00ED072D" w14:paraId="2BBFFF83" w14:textId="77777777" w:rsidTr="009A1B11">
        <w:tc>
          <w:tcPr>
            <w:tcW w:w="3085" w:type="dxa"/>
            <w:shd w:val="clear" w:color="auto" w:fill="C6D9F1"/>
          </w:tcPr>
          <w:p w14:paraId="1CE8A0B3" w14:textId="77777777" w:rsidR="00ED072D" w:rsidRPr="00866BF0" w:rsidRDefault="00ED072D" w:rsidP="009E68A9">
            <w:pPr>
              <w:jc w:val="center"/>
              <w:rPr>
                <w:sz w:val="18"/>
                <w:szCs w:val="18"/>
              </w:rPr>
            </w:pPr>
            <w:r w:rsidRPr="00866BF0">
              <w:rPr>
                <w:sz w:val="18"/>
                <w:szCs w:val="18"/>
              </w:rPr>
              <w:t xml:space="preserve">Measured </w:t>
            </w:r>
            <w:r w:rsidR="009E68A9">
              <w:rPr>
                <w:sz w:val="18"/>
                <w:szCs w:val="18"/>
              </w:rPr>
              <w:t xml:space="preserve">Agilex F </w:t>
            </w:r>
            <w:r w:rsidRPr="00866BF0">
              <w:rPr>
                <w:sz w:val="18"/>
                <w:szCs w:val="18"/>
              </w:rPr>
              <w:t xml:space="preserve"> Card Parameter</w:t>
            </w:r>
          </w:p>
        </w:tc>
        <w:tc>
          <w:tcPr>
            <w:tcW w:w="6521" w:type="dxa"/>
            <w:shd w:val="clear" w:color="auto" w:fill="C6D9F1"/>
          </w:tcPr>
          <w:p w14:paraId="2369C53A" w14:textId="77777777" w:rsidR="00ED072D" w:rsidRPr="00866BF0" w:rsidRDefault="00ED072D" w:rsidP="009A1B11">
            <w:pPr>
              <w:jc w:val="center"/>
              <w:rPr>
                <w:sz w:val="18"/>
                <w:szCs w:val="18"/>
              </w:rPr>
            </w:pPr>
            <w:r w:rsidRPr="00866BF0">
              <w:rPr>
                <w:sz w:val="18"/>
                <w:szCs w:val="18"/>
              </w:rPr>
              <w:t>Value</w:t>
            </w:r>
          </w:p>
        </w:tc>
      </w:tr>
      <w:tr w:rsidR="00ED072D" w14:paraId="51CC1274" w14:textId="77777777" w:rsidTr="009A1B11">
        <w:tc>
          <w:tcPr>
            <w:tcW w:w="3085" w:type="dxa"/>
            <w:shd w:val="clear" w:color="auto" w:fill="auto"/>
          </w:tcPr>
          <w:p w14:paraId="7FBA1C54" w14:textId="77777777" w:rsidR="00ED072D" w:rsidRPr="00866BF0" w:rsidRDefault="00ED072D" w:rsidP="009A1B11">
            <w:pPr>
              <w:rPr>
                <w:sz w:val="18"/>
                <w:szCs w:val="18"/>
              </w:rPr>
            </w:pPr>
            <w:r w:rsidRPr="00866BF0">
              <w:rPr>
                <w:sz w:val="18"/>
                <w:szCs w:val="18"/>
              </w:rPr>
              <w:t>Total Board Power Consumption</w:t>
            </w:r>
          </w:p>
        </w:tc>
        <w:tc>
          <w:tcPr>
            <w:tcW w:w="6521" w:type="dxa"/>
            <w:shd w:val="clear" w:color="auto" w:fill="auto"/>
          </w:tcPr>
          <w:p w14:paraId="21DDB742" w14:textId="77777777" w:rsidR="00ED072D" w:rsidRPr="00866BF0" w:rsidRDefault="009E68A9" w:rsidP="009E68A9">
            <w:pPr>
              <w:rPr>
                <w:sz w:val="18"/>
                <w:szCs w:val="18"/>
              </w:rPr>
            </w:pPr>
            <w:r w:rsidRPr="009E68A9">
              <w:rPr>
                <w:sz w:val="18"/>
                <w:szCs w:val="18"/>
                <w:highlight w:val="red"/>
              </w:rPr>
              <w:t>TBA</w:t>
            </w:r>
            <w:r w:rsidR="00ED072D" w:rsidRPr="00866BF0">
              <w:rPr>
                <w:sz w:val="18"/>
                <w:szCs w:val="18"/>
              </w:rPr>
              <w:t xml:space="preserve"> Watts</w:t>
            </w:r>
          </w:p>
        </w:tc>
      </w:tr>
      <w:tr w:rsidR="00ED072D" w14:paraId="033037DF" w14:textId="77777777" w:rsidTr="009A1B11">
        <w:tc>
          <w:tcPr>
            <w:tcW w:w="3085" w:type="dxa"/>
            <w:shd w:val="clear" w:color="auto" w:fill="auto"/>
          </w:tcPr>
          <w:p w14:paraId="1CECBDD1" w14:textId="77777777" w:rsidR="00ED072D" w:rsidRPr="00866BF0" w:rsidRDefault="00ED072D" w:rsidP="009A1B11">
            <w:pPr>
              <w:rPr>
                <w:sz w:val="18"/>
                <w:szCs w:val="18"/>
              </w:rPr>
            </w:pPr>
            <w:r w:rsidRPr="00866BF0">
              <w:rPr>
                <w:sz w:val="18"/>
                <w:szCs w:val="18"/>
              </w:rPr>
              <w:t>12V Backplane Current</w:t>
            </w:r>
          </w:p>
        </w:tc>
        <w:tc>
          <w:tcPr>
            <w:tcW w:w="6521" w:type="dxa"/>
            <w:shd w:val="clear" w:color="auto" w:fill="auto"/>
          </w:tcPr>
          <w:p w14:paraId="413AADF4" w14:textId="77777777" w:rsidR="00ED072D" w:rsidRPr="00866BF0" w:rsidRDefault="009E68A9" w:rsidP="009A1B11">
            <w:pPr>
              <w:rPr>
                <w:sz w:val="18"/>
                <w:szCs w:val="18"/>
              </w:rPr>
            </w:pPr>
            <w:r w:rsidRPr="009E68A9">
              <w:rPr>
                <w:sz w:val="18"/>
                <w:szCs w:val="18"/>
                <w:highlight w:val="red"/>
              </w:rPr>
              <w:t>TBA</w:t>
            </w:r>
            <w:r>
              <w:rPr>
                <w:sz w:val="18"/>
                <w:szCs w:val="18"/>
              </w:rPr>
              <w:t xml:space="preserve"> </w:t>
            </w:r>
            <w:r w:rsidR="00ED072D" w:rsidRPr="00866BF0">
              <w:rPr>
                <w:sz w:val="18"/>
                <w:szCs w:val="18"/>
              </w:rPr>
              <w:t xml:space="preserve"> Amps</w:t>
            </w:r>
          </w:p>
        </w:tc>
      </w:tr>
      <w:tr w:rsidR="00ED072D" w14:paraId="7E032CA6" w14:textId="77777777" w:rsidTr="009A1B11">
        <w:tc>
          <w:tcPr>
            <w:tcW w:w="3085" w:type="dxa"/>
            <w:shd w:val="clear" w:color="auto" w:fill="auto"/>
          </w:tcPr>
          <w:p w14:paraId="6BDC0B66" w14:textId="77777777" w:rsidR="00ED072D" w:rsidRPr="00866BF0" w:rsidRDefault="00ED072D" w:rsidP="009A1B11">
            <w:pPr>
              <w:rPr>
                <w:sz w:val="18"/>
                <w:szCs w:val="18"/>
              </w:rPr>
            </w:pPr>
            <w:r w:rsidRPr="00866BF0">
              <w:rPr>
                <w:sz w:val="18"/>
                <w:szCs w:val="18"/>
              </w:rPr>
              <w:t>FPGA Core Voltage</w:t>
            </w:r>
          </w:p>
        </w:tc>
        <w:tc>
          <w:tcPr>
            <w:tcW w:w="6521" w:type="dxa"/>
            <w:shd w:val="clear" w:color="auto" w:fill="auto"/>
          </w:tcPr>
          <w:p w14:paraId="73AE3A65"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Volts</w:t>
            </w:r>
          </w:p>
        </w:tc>
      </w:tr>
      <w:tr w:rsidR="009E68A9" w14:paraId="25CDFF88" w14:textId="77777777" w:rsidTr="009A1B11">
        <w:tc>
          <w:tcPr>
            <w:tcW w:w="3085" w:type="dxa"/>
            <w:shd w:val="clear" w:color="auto" w:fill="auto"/>
          </w:tcPr>
          <w:p w14:paraId="5AD4D52A" w14:textId="77777777" w:rsidR="009E68A9" w:rsidRPr="00866BF0" w:rsidRDefault="009E68A9" w:rsidP="009A1B11">
            <w:pPr>
              <w:rPr>
                <w:sz w:val="18"/>
                <w:szCs w:val="18"/>
              </w:rPr>
            </w:pPr>
            <w:r w:rsidRPr="00866BF0">
              <w:rPr>
                <w:sz w:val="18"/>
                <w:szCs w:val="18"/>
              </w:rPr>
              <w:t>FPGA Core Current</w:t>
            </w:r>
          </w:p>
        </w:tc>
        <w:tc>
          <w:tcPr>
            <w:tcW w:w="6521" w:type="dxa"/>
            <w:shd w:val="clear" w:color="auto" w:fill="auto"/>
          </w:tcPr>
          <w:p w14:paraId="320285A6" w14:textId="77777777" w:rsidR="009E68A9" w:rsidRPr="00866BF0" w:rsidRDefault="009E68A9" w:rsidP="00846D57">
            <w:pPr>
              <w:rPr>
                <w:sz w:val="18"/>
                <w:szCs w:val="18"/>
              </w:rPr>
            </w:pPr>
            <w:r w:rsidRPr="009E68A9">
              <w:rPr>
                <w:sz w:val="18"/>
                <w:szCs w:val="18"/>
                <w:highlight w:val="red"/>
              </w:rPr>
              <w:t>TBA</w:t>
            </w:r>
            <w:r>
              <w:rPr>
                <w:sz w:val="18"/>
                <w:szCs w:val="18"/>
              </w:rPr>
              <w:t xml:space="preserve"> </w:t>
            </w:r>
            <w:r w:rsidRPr="00866BF0">
              <w:rPr>
                <w:sz w:val="18"/>
                <w:szCs w:val="18"/>
              </w:rPr>
              <w:t xml:space="preserve"> Amps</w:t>
            </w:r>
          </w:p>
        </w:tc>
      </w:tr>
      <w:tr w:rsidR="00ED072D" w14:paraId="7832CC0A" w14:textId="77777777" w:rsidTr="009A1B11">
        <w:tc>
          <w:tcPr>
            <w:tcW w:w="3085" w:type="dxa"/>
            <w:shd w:val="clear" w:color="auto" w:fill="auto"/>
          </w:tcPr>
          <w:p w14:paraId="6AD0D028" w14:textId="77777777" w:rsidR="00ED072D" w:rsidRPr="00866BF0" w:rsidRDefault="00ED072D" w:rsidP="009A1B11">
            <w:pPr>
              <w:rPr>
                <w:sz w:val="18"/>
                <w:szCs w:val="18"/>
              </w:rPr>
            </w:pPr>
            <w:r w:rsidRPr="00866BF0">
              <w:rPr>
                <w:sz w:val="18"/>
                <w:szCs w:val="18"/>
              </w:rPr>
              <w:t>FPGA Core Temperature</w:t>
            </w:r>
          </w:p>
        </w:tc>
        <w:tc>
          <w:tcPr>
            <w:tcW w:w="6521" w:type="dxa"/>
            <w:shd w:val="clear" w:color="auto" w:fill="auto"/>
          </w:tcPr>
          <w:p w14:paraId="67CE80DF" w14:textId="77777777" w:rsidR="00ED072D" w:rsidRPr="00866BF0" w:rsidRDefault="009E68A9" w:rsidP="009A1B11">
            <w:pPr>
              <w:rPr>
                <w:sz w:val="18"/>
                <w:szCs w:val="18"/>
              </w:rPr>
            </w:pPr>
            <w:r w:rsidRPr="009E68A9">
              <w:rPr>
                <w:sz w:val="18"/>
                <w:szCs w:val="18"/>
                <w:highlight w:val="red"/>
              </w:rPr>
              <w:t>TBA</w:t>
            </w:r>
            <w:r w:rsidR="00ED072D" w:rsidRPr="00866BF0">
              <w:rPr>
                <w:sz w:val="18"/>
                <w:szCs w:val="18"/>
              </w:rPr>
              <w:t xml:space="preserve"> </w:t>
            </w:r>
            <w:r w:rsidR="00ED072D" w:rsidRPr="00866BF0">
              <w:rPr>
                <w:rFonts w:cs="Arial"/>
                <w:sz w:val="18"/>
                <w:szCs w:val="18"/>
              </w:rPr>
              <w:t>°</w:t>
            </w:r>
            <w:r w:rsidR="00ED072D" w:rsidRPr="00866BF0">
              <w:rPr>
                <w:sz w:val="18"/>
                <w:szCs w:val="18"/>
              </w:rPr>
              <w:t>C</w:t>
            </w:r>
          </w:p>
        </w:tc>
      </w:tr>
      <w:tr w:rsidR="00ED072D" w14:paraId="0D473711" w14:textId="77777777" w:rsidTr="009A1B11">
        <w:tc>
          <w:tcPr>
            <w:tcW w:w="3085" w:type="dxa"/>
            <w:shd w:val="clear" w:color="auto" w:fill="auto"/>
          </w:tcPr>
          <w:p w14:paraId="4FCAA474" w14:textId="77777777" w:rsidR="00ED072D" w:rsidRPr="00866BF0" w:rsidRDefault="00ED072D" w:rsidP="009A1B11">
            <w:pPr>
              <w:rPr>
                <w:sz w:val="18"/>
                <w:szCs w:val="18"/>
              </w:rPr>
            </w:pPr>
            <w:r w:rsidRPr="00866BF0">
              <w:rPr>
                <w:sz w:val="18"/>
                <w:szCs w:val="18"/>
              </w:rPr>
              <w:t>Board Temperature</w:t>
            </w:r>
          </w:p>
        </w:tc>
        <w:tc>
          <w:tcPr>
            <w:tcW w:w="6521" w:type="dxa"/>
            <w:shd w:val="clear" w:color="auto" w:fill="auto"/>
          </w:tcPr>
          <w:p w14:paraId="2C13C3B1" w14:textId="77777777" w:rsidR="00ED072D" w:rsidRPr="00866BF0" w:rsidRDefault="009E68A9" w:rsidP="009A1B11">
            <w:pPr>
              <w:keepNext/>
              <w:rPr>
                <w:sz w:val="18"/>
                <w:szCs w:val="18"/>
              </w:rPr>
            </w:pPr>
            <w:r w:rsidRPr="009E68A9">
              <w:rPr>
                <w:sz w:val="18"/>
                <w:szCs w:val="18"/>
                <w:highlight w:val="red"/>
              </w:rPr>
              <w:t>TBA</w:t>
            </w:r>
            <w:r>
              <w:rPr>
                <w:sz w:val="18"/>
                <w:szCs w:val="18"/>
              </w:rPr>
              <w:t xml:space="preserve"> </w:t>
            </w:r>
            <w:r w:rsidR="00ED072D" w:rsidRPr="00866BF0">
              <w:rPr>
                <w:sz w:val="18"/>
                <w:szCs w:val="18"/>
              </w:rPr>
              <w:t xml:space="preserve"> </w:t>
            </w:r>
            <w:r w:rsidR="00ED072D" w:rsidRPr="00866BF0">
              <w:rPr>
                <w:rFonts w:cs="Arial"/>
                <w:sz w:val="18"/>
                <w:szCs w:val="18"/>
              </w:rPr>
              <w:t>°</w:t>
            </w:r>
            <w:r w:rsidR="00ED072D" w:rsidRPr="00866BF0">
              <w:rPr>
                <w:sz w:val="18"/>
                <w:szCs w:val="18"/>
              </w:rPr>
              <w:t>C</w:t>
            </w:r>
          </w:p>
        </w:tc>
      </w:tr>
    </w:tbl>
    <w:p w14:paraId="001851E2" w14:textId="77777777" w:rsidR="00ED072D" w:rsidRDefault="00ED072D" w:rsidP="00ED072D">
      <w:pPr>
        <w:pStyle w:val="Caption"/>
      </w:pPr>
    </w:p>
    <w:p w14:paraId="400A0240" w14:textId="34F9CC0B" w:rsidR="00ED072D" w:rsidRPr="00D9633D" w:rsidRDefault="00ED072D" w:rsidP="00ED072D">
      <w:pPr>
        <w:pStyle w:val="Caption"/>
        <w:rPr>
          <w:b w:val="0"/>
        </w:rPr>
      </w:pPr>
      <w:r w:rsidRPr="00D9633D">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13</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2</w:t>
      </w:r>
      <w:r w:rsidR="007F1E27">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87" w:name="_Toc499115070"/>
      <w:bookmarkStart w:id="188" w:name="_Ref499813623"/>
      <w:bookmarkStart w:id="189" w:name="_Toc83713326"/>
      <w:bookmarkStart w:id="190" w:name="_Toc132984550"/>
      <w:r>
        <w:lastRenderedPageBreak/>
        <w:t xml:space="preserve">Appendix A: Overview of PCIe in </w:t>
      </w:r>
      <w:bookmarkEnd w:id="187"/>
      <w:bookmarkEnd w:id="188"/>
      <w:bookmarkEnd w:id="189"/>
      <w:r w:rsidR="009E68A9">
        <w:t>Agilex F</w:t>
      </w:r>
      <w:bookmarkEnd w:id="190"/>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1" w:name="_Toc499115071"/>
      <w:bookmarkStart w:id="192" w:name="_Toc83713327"/>
      <w:bookmarkStart w:id="193" w:name="_Toc132984551"/>
      <w:r w:rsidRPr="00B2227B">
        <w:t>PCIe Physical Protocol Layers</w:t>
      </w:r>
      <w:bookmarkEnd w:id="191"/>
      <w:bookmarkEnd w:id="192"/>
      <w:bookmarkEnd w:id="193"/>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3"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38387B06" w:rsidR="00ED072D" w:rsidRPr="002A052F" w:rsidRDefault="00ED072D" w:rsidP="00ED072D">
      <w:pPr>
        <w:pStyle w:val="Caption"/>
        <w:jc w:val="center"/>
        <w:rPr>
          <w:b w:val="0"/>
        </w:rPr>
      </w:pPr>
      <w:r w:rsidRPr="002A052F">
        <w:rPr>
          <w:b w:val="0"/>
        </w:rPr>
        <w:t xml:space="preserve">Table </w:t>
      </w:r>
      <w:r w:rsidR="007F1E27">
        <w:rPr>
          <w:b w:val="0"/>
        </w:rPr>
        <w:fldChar w:fldCharType="begin"/>
      </w:r>
      <w:r w:rsidR="007F1E27">
        <w:rPr>
          <w:b w:val="0"/>
        </w:rPr>
        <w:instrText xml:space="preserve"> STYLEREF 1 \s </w:instrText>
      </w:r>
      <w:r w:rsidR="007F1E27">
        <w:rPr>
          <w:b w:val="0"/>
        </w:rPr>
        <w:fldChar w:fldCharType="separate"/>
      </w:r>
      <w:r w:rsidR="007F1E27">
        <w:rPr>
          <w:b w:val="0"/>
          <w:noProof/>
        </w:rPr>
        <w:t>14</w:t>
      </w:r>
      <w:r w:rsidR="007F1E27">
        <w:rPr>
          <w:b w:val="0"/>
        </w:rPr>
        <w:fldChar w:fldCharType="end"/>
      </w:r>
      <w:r w:rsidR="007F1E27">
        <w:rPr>
          <w:b w:val="0"/>
        </w:rPr>
        <w:noBreakHyphen/>
      </w:r>
      <w:r w:rsidR="007F1E27">
        <w:rPr>
          <w:b w:val="0"/>
        </w:rPr>
        <w:fldChar w:fldCharType="begin"/>
      </w:r>
      <w:r w:rsidR="007F1E27">
        <w:rPr>
          <w:b w:val="0"/>
        </w:rPr>
        <w:instrText xml:space="preserve"> SEQ Table \* ARABIC \s 1 </w:instrText>
      </w:r>
      <w:r w:rsidR="007F1E27">
        <w:rPr>
          <w:b w:val="0"/>
        </w:rPr>
        <w:fldChar w:fldCharType="separate"/>
      </w:r>
      <w:r w:rsidR="007F1E27">
        <w:rPr>
          <w:b w:val="0"/>
          <w:noProof/>
        </w:rPr>
        <w:t>1</w:t>
      </w:r>
      <w:r w:rsidR="007F1E27">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194" w:name="_Toc499115072"/>
      <w:bookmarkStart w:id="195" w:name="_Toc83713328"/>
      <w:bookmarkStart w:id="196" w:name="_Toc132984552"/>
      <w:r w:rsidRPr="00B2227B">
        <w:lastRenderedPageBreak/>
        <w:t>PCIe Configuration Space</w:t>
      </w:r>
      <w:bookmarkEnd w:id="194"/>
      <w:bookmarkEnd w:id="195"/>
      <w:bookmarkEnd w:id="196"/>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4"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5"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6"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7"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197" w:name="_Toc499115073"/>
      <w:bookmarkStart w:id="198" w:name="_Toc83713329"/>
      <w:bookmarkStart w:id="199" w:name="_Toc132984553"/>
      <w:r w:rsidRPr="00976002">
        <w:t>Base Address Register</w:t>
      </w:r>
      <w:bookmarkEnd w:id="197"/>
      <w:bookmarkEnd w:id="198"/>
      <w:bookmarkEnd w:id="199"/>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 xml:space="preserve">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0" w:name="_Toc499115074"/>
      <w:bookmarkStart w:id="201" w:name="_Toc83713330"/>
      <w:bookmarkStart w:id="202" w:name="_Toc132984554"/>
      <w:r w:rsidRPr="00B2227B">
        <w:lastRenderedPageBreak/>
        <w:t>PCIe Bus Enumeration</w:t>
      </w:r>
      <w:bookmarkEnd w:id="200"/>
      <w:bookmarkEnd w:id="201"/>
      <w:bookmarkEnd w:id="202"/>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3" w:name="_Toc499115075"/>
      <w:bookmarkStart w:id="204" w:name="_Toc83713331"/>
      <w:bookmarkStart w:id="205" w:name="_Toc132984555"/>
      <w:r w:rsidRPr="00D36894">
        <w:t xml:space="preserve">Altera </w:t>
      </w:r>
      <w:r w:rsidR="001F1F16">
        <w:t>Agilex F</w:t>
      </w:r>
      <w:r>
        <w:t xml:space="preserve"> Avalon-MM </w:t>
      </w:r>
      <w:r w:rsidRPr="00D36894">
        <w:t>DMA</w:t>
      </w:r>
      <w:bookmarkEnd w:id="203"/>
      <w:bookmarkEnd w:id="204"/>
      <w:bookmarkEnd w:id="205"/>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06" w:name="_Toc499115076"/>
      <w:bookmarkStart w:id="207" w:name="_Ref499901234"/>
      <w:bookmarkStart w:id="208" w:name="_Ref499901328"/>
      <w:bookmarkStart w:id="209" w:name="_Toc83713332"/>
      <w:bookmarkStart w:id="210" w:name="_Toc132984556"/>
      <w:r>
        <w:t>Agilex</w:t>
      </w:r>
      <w:r w:rsidR="00ED072D">
        <w:t xml:space="preserve"> PCIe with Avalon-MM </w:t>
      </w:r>
      <w:r w:rsidR="00C80CBE">
        <w:t xml:space="preserve">Multi Channel </w:t>
      </w:r>
      <w:r w:rsidR="00ED072D" w:rsidRPr="00D36894">
        <w:t>DMA</w:t>
      </w:r>
      <w:r w:rsidR="00ED072D">
        <w:t xml:space="preserve"> </w:t>
      </w:r>
      <w:bookmarkEnd w:id="206"/>
      <w:bookmarkEnd w:id="207"/>
      <w:bookmarkEnd w:id="208"/>
      <w:bookmarkEnd w:id="209"/>
      <w:r w:rsidR="00433A1D">
        <w:t>Engine</w:t>
      </w:r>
      <w:bookmarkEnd w:id="210"/>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28"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">
                <v:shape id="_x0000_s1729" type="#_x0000_t75" style="position:absolute;width:68395;height:49212;visibility:visible;mso-wrap-style:square" filled="t">
                  <v:fill o:detectmouseclick="t"/>
                  <v:path o:connecttype="none"/>
                </v:shape>
                <v:rect id="Rectangle 1406" o:spid="_x0000_s1730"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31"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32"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33"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34"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35"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36"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37"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38"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39"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40"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41"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42"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43"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44"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45"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46"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47"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48"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49"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50"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51"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52"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753"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090E7CC6" w:rsidR="00237DFF" w:rsidRPr="00237DFF" w:rsidRDefault="00237DFF" w:rsidP="00237DFF">
      <w:pPr>
        <w:pStyle w:val="Caption"/>
        <w:jc w:val="center"/>
        <w:rPr>
          <w:b w:val="0"/>
          <w:bCs w:val="0"/>
        </w:rPr>
      </w:pPr>
      <w:r w:rsidRPr="00237DFF">
        <w:rPr>
          <w:b w:val="0"/>
          <w:bCs w:val="0"/>
        </w:rPr>
        <w:t xml:space="preserve">Table </w:t>
      </w:r>
      <w:r w:rsidR="007F1E27">
        <w:rPr>
          <w:b w:val="0"/>
          <w:bCs w:val="0"/>
        </w:rPr>
        <w:fldChar w:fldCharType="begin"/>
      </w:r>
      <w:r w:rsidR="007F1E27">
        <w:rPr>
          <w:b w:val="0"/>
          <w:bCs w:val="0"/>
        </w:rPr>
        <w:instrText xml:space="preserve"> STYLEREF 1 \s </w:instrText>
      </w:r>
      <w:r w:rsidR="007F1E27">
        <w:rPr>
          <w:b w:val="0"/>
          <w:bCs w:val="0"/>
        </w:rPr>
        <w:fldChar w:fldCharType="separate"/>
      </w:r>
      <w:r w:rsidR="007F1E27">
        <w:rPr>
          <w:b w:val="0"/>
          <w:bCs w:val="0"/>
          <w:noProof/>
        </w:rPr>
        <w:t>14</w:t>
      </w:r>
      <w:r w:rsidR="007F1E27">
        <w:rPr>
          <w:b w:val="0"/>
          <w:bCs w:val="0"/>
        </w:rPr>
        <w:fldChar w:fldCharType="end"/>
      </w:r>
      <w:r w:rsidR="007F1E27">
        <w:rPr>
          <w:b w:val="0"/>
          <w:bCs w:val="0"/>
        </w:rPr>
        <w:noBreakHyphen/>
      </w:r>
      <w:r w:rsidR="007F1E27">
        <w:rPr>
          <w:b w:val="0"/>
          <w:bCs w:val="0"/>
        </w:rPr>
        <w:fldChar w:fldCharType="begin"/>
      </w:r>
      <w:r w:rsidR="007F1E27">
        <w:rPr>
          <w:b w:val="0"/>
          <w:bCs w:val="0"/>
        </w:rPr>
        <w:instrText xml:space="preserve"> SEQ Table \* ARABIC \s 1 </w:instrText>
      </w:r>
      <w:r w:rsidR="007F1E27">
        <w:rPr>
          <w:b w:val="0"/>
          <w:bCs w:val="0"/>
        </w:rPr>
        <w:fldChar w:fldCharType="separate"/>
      </w:r>
      <w:r w:rsidR="007F1E27">
        <w:rPr>
          <w:b w:val="0"/>
          <w:bCs w:val="0"/>
          <w:noProof/>
        </w:rPr>
        <w:t>2</w:t>
      </w:r>
      <w:r w:rsidR="007F1E27">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4429AA3C" w:rsidR="000851E2" w:rsidRPr="00CF0AF6" w:rsidRDefault="000851E2" w:rsidP="00CF0AF6">
      <w:pPr>
        <w:pStyle w:val="Caption"/>
        <w:jc w:val="center"/>
        <w:rPr>
          <w:b w:val="0"/>
          <w:bCs w:val="0"/>
        </w:rPr>
      </w:pPr>
      <w:r w:rsidRPr="00CF0AF6">
        <w:rPr>
          <w:b w:val="0"/>
          <w:bCs w:val="0"/>
        </w:rPr>
        <w:t xml:space="preserve">Table </w:t>
      </w:r>
      <w:r w:rsidR="007F1E27">
        <w:rPr>
          <w:b w:val="0"/>
          <w:bCs w:val="0"/>
        </w:rPr>
        <w:fldChar w:fldCharType="begin"/>
      </w:r>
      <w:r w:rsidR="007F1E27">
        <w:rPr>
          <w:b w:val="0"/>
          <w:bCs w:val="0"/>
        </w:rPr>
        <w:instrText xml:space="preserve"> STYLEREF 1 \s </w:instrText>
      </w:r>
      <w:r w:rsidR="007F1E27">
        <w:rPr>
          <w:b w:val="0"/>
          <w:bCs w:val="0"/>
        </w:rPr>
        <w:fldChar w:fldCharType="separate"/>
      </w:r>
      <w:r w:rsidR="007F1E27">
        <w:rPr>
          <w:b w:val="0"/>
          <w:bCs w:val="0"/>
          <w:noProof/>
        </w:rPr>
        <w:t>14</w:t>
      </w:r>
      <w:r w:rsidR="007F1E27">
        <w:rPr>
          <w:b w:val="0"/>
          <w:bCs w:val="0"/>
        </w:rPr>
        <w:fldChar w:fldCharType="end"/>
      </w:r>
      <w:r w:rsidR="007F1E27">
        <w:rPr>
          <w:b w:val="0"/>
          <w:bCs w:val="0"/>
        </w:rPr>
        <w:noBreakHyphen/>
      </w:r>
      <w:r w:rsidR="007F1E27">
        <w:rPr>
          <w:b w:val="0"/>
          <w:bCs w:val="0"/>
        </w:rPr>
        <w:fldChar w:fldCharType="begin"/>
      </w:r>
      <w:r w:rsidR="007F1E27">
        <w:rPr>
          <w:b w:val="0"/>
          <w:bCs w:val="0"/>
        </w:rPr>
        <w:instrText xml:space="preserve"> SEQ Table \* ARABIC \s 1 </w:instrText>
      </w:r>
      <w:r w:rsidR="007F1E27">
        <w:rPr>
          <w:b w:val="0"/>
          <w:bCs w:val="0"/>
        </w:rPr>
        <w:fldChar w:fldCharType="separate"/>
      </w:r>
      <w:r w:rsidR="007F1E27">
        <w:rPr>
          <w:b w:val="0"/>
          <w:bCs w:val="0"/>
          <w:noProof/>
        </w:rPr>
        <w:t>3</w:t>
      </w:r>
      <w:r w:rsidR="007F1E27">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15BEA045" w:rsidR="00CF0AF6" w:rsidRPr="00CF0AF6" w:rsidRDefault="00CF0AF6" w:rsidP="00CF0AF6">
      <w:pPr>
        <w:pStyle w:val="Caption"/>
        <w:jc w:val="center"/>
        <w:rPr>
          <w:b w:val="0"/>
          <w:bCs w:val="0"/>
        </w:rPr>
      </w:pPr>
      <w:r w:rsidRPr="00CF0AF6">
        <w:rPr>
          <w:b w:val="0"/>
          <w:bCs w:val="0"/>
        </w:rPr>
        <w:t xml:space="preserve">Table </w:t>
      </w:r>
      <w:r w:rsidR="007F1E27">
        <w:rPr>
          <w:b w:val="0"/>
          <w:bCs w:val="0"/>
        </w:rPr>
        <w:fldChar w:fldCharType="begin"/>
      </w:r>
      <w:r w:rsidR="007F1E27">
        <w:rPr>
          <w:b w:val="0"/>
          <w:bCs w:val="0"/>
        </w:rPr>
        <w:instrText xml:space="preserve"> STYLEREF 1 \s </w:instrText>
      </w:r>
      <w:r w:rsidR="007F1E27">
        <w:rPr>
          <w:b w:val="0"/>
          <w:bCs w:val="0"/>
        </w:rPr>
        <w:fldChar w:fldCharType="separate"/>
      </w:r>
      <w:r w:rsidR="007F1E27">
        <w:rPr>
          <w:b w:val="0"/>
          <w:bCs w:val="0"/>
          <w:noProof/>
        </w:rPr>
        <w:t>14</w:t>
      </w:r>
      <w:r w:rsidR="007F1E27">
        <w:rPr>
          <w:b w:val="0"/>
          <w:bCs w:val="0"/>
        </w:rPr>
        <w:fldChar w:fldCharType="end"/>
      </w:r>
      <w:r w:rsidR="007F1E27">
        <w:rPr>
          <w:b w:val="0"/>
          <w:bCs w:val="0"/>
        </w:rPr>
        <w:noBreakHyphen/>
      </w:r>
      <w:r w:rsidR="007F1E27">
        <w:rPr>
          <w:b w:val="0"/>
          <w:bCs w:val="0"/>
        </w:rPr>
        <w:fldChar w:fldCharType="begin"/>
      </w:r>
      <w:r w:rsidR="007F1E27">
        <w:rPr>
          <w:b w:val="0"/>
          <w:bCs w:val="0"/>
        </w:rPr>
        <w:instrText xml:space="preserve"> SEQ Table \* ARABIC \s 1 </w:instrText>
      </w:r>
      <w:r w:rsidR="007F1E27">
        <w:rPr>
          <w:b w:val="0"/>
          <w:bCs w:val="0"/>
        </w:rPr>
        <w:fldChar w:fldCharType="separate"/>
      </w:r>
      <w:r w:rsidR="007F1E27">
        <w:rPr>
          <w:b w:val="0"/>
          <w:bCs w:val="0"/>
          <w:noProof/>
        </w:rPr>
        <w:t>4</w:t>
      </w:r>
      <w:r w:rsidR="007F1E27">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EC8BCC0" w:rsidR="00274973" w:rsidRDefault="00274973" w:rsidP="00274973">
      <w:pPr>
        <w:pStyle w:val="Caption"/>
        <w:jc w:val="center"/>
        <w:rPr>
          <w:b w:val="0"/>
          <w:bCs w:val="0"/>
        </w:rPr>
      </w:pPr>
      <w:r w:rsidRPr="00274973">
        <w:rPr>
          <w:b w:val="0"/>
          <w:bCs w:val="0"/>
        </w:rPr>
        <w:t xml:space="preserve">Table </w:t>
      </w:r>
      <w:r w:rsidR="007F1E27">
        <w:rPr>
          <w:b w:val="0"/>
          <w:bCs w:val="0"/>
        </w:rPr>
        <w:fldChar w:fldCharType="begin"/>
      </w:r>
      <w:r w:rsidR="007F1E27">
        <w:rPr>
          <w:b w:val="0"/>
          <w:bCs w:val="0"/>
        </w:rPr>
        <w:instrText xml:space="preserve"> STYLEREF 1 \s </w:instrText>
      </w:r>
      <w:r w:rsidR="007F1E27">
        <w:rPr>
          <w:b w:val="0"/>
          <w:bCs w:val="0"/>
        </w:rPr>
        <w:fldChar w:fldCharType="separate"/>
      </w:r>
      <w:r w:rsidR="007F1E27">
        <w:rPr>
          <w:b w:val="0"/>
          <w:bCs w:val="0"/>
          <w:noProof/>
        </w:rPr>
        <w:t>14</w:t>
      </w:r>
      <w:r w:rsidR="007F1E27">
        <w:rPr>
          <w:b w:val="0"/>
          <w:bCs w:val="0"/>
        </w:rPr>
        <w:fldChar w:fldCharType="end"/>
      </w:r>
      <w:r w:rsidR="007F1E27">
        <w:rPr>
          <w:b w:val="0"/>
          <w:bCs w:val="0"/>
        </w:rPr>
        <w:noBreakHyphen/>
      </w:r>
      <w:r w:rsidR="007F1E27">
        <w:rPr>
          <w:b w:val="0"/>
          <w:bCs w:val="0"/>
        </w:rPr>
        <w:fldChar w:fldCharType="begin"/>
      </w:r>
      <w:r w:rsidR="007F1E27">
        <w:rPr>
          <w:b w:val="0"/>
          <w:bCs w:val="0"/>
        </w:rPr>
        <w:instrText xml:space="preserve"> SEQ Table \* ARABIC \s 1 </w:instrText>
      </w:r>
      <w:r w:rsidR="007F1E27">
        <w:rPr>
          <w:b w:val="0"/>
          <w:bCs w:val="0"/>
        </w:rPr>
        <w:fldChar w:fldCharType="separate"/>
      </w:r>
      <w:r w:rsidR="007F1E27">
        <w:rPr>
          <w:b w:val="0"/>
          <w:bCs w:val="0"/>
          <w:noProof/>
        </w:rPr>
        <w:t>5</w:t>
      </w:r>
      <w:r w:rsidR="007F1E27">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24CC57BA" w:rsidR="00246BD7" w:rsidRPr="00BC57C8" w:rsidRDefault="00BC57C8" w:rsidP="00BC57C8">
      <w:pPr>
        <w:pStyle w:val="Caption"/>
        <w:jc w:val="center"/>
        <w:rPr>
          <w:b w:val="0"/>
          <w:bCs w:val="0"/>
        </w:rPr>
      </w:pPr>
      <w:r w:rsidRPr="00BC57C8">
        <w:rPr>
          <w:b w:val="0"/>
          <w:bCs w:val="0"/>
        </w:rPr>
        <w:t xml:space="preserve">Table </w:t>
      </w:r>
      <w:r w:rsidR="007F1E27">
        <w:rPr>
          <w:b w:val="0"/>
          <w:bCs w:val="0"/>
        </w:rPr>
        <w:fldChar w:fldCharType="begin"/>
      </w:r>
      <w:r w:rsidR="007F1E27">
        <w:rPr>
          <w:b w:val="0"/>
          <w:bCs w:val="0"/>
        </w:rPr>
        <w:instrText xml:space="preserve"> STYLEREF 1 \s </w:instrText>
      </w:r>
      <w:r w:rsidR="007F1E27">
        <w:rPr>
          <w:b w:val="0"/>
          <w:bCs w:val="0"/>
        </w:rPr>
        <w:fldChar w:fldCharType="separate"/>
      </w:r>
      <w:r w:rsidR="007F1E27">
        <w:rPr>
          <w:b w:val="0"/>
          <w:bCs w:val="0"/>
          <w:noProof/>
        </w:rPr>
        <w:t>14</w:t>
      </w:r>
      <w:r w:rsidR="007F1E27">
        <w:rPr>
          <w:b w:val="0"/>
          <w:bCs w:val="0"/>
        </w:rPr>
        <w:fldChar w:fldCharType="end"/>
      </w:r>
      <w:r w:rsidR="007F1E27">
        <w:rPr>
          <w:b w:val="0"/>
          <w:bCs w:val="0"/>
        </w:rPr>
        <w:noBreakHyphen/>
      </w:r>
      <w:r w:rsidR="007F1E27">
        <w:rPr>
          <w:b w:val="0"/>
          <w:bCs w:val="0"/>
        </w:rPr>
        <w:fldChar w:fldCharType="begin"/>
      </w:r>
      <w:r w:rsidR="007F1E27">
        <w:rPr>
          <w:b w:val="0"/>
          <w:bCs w:val="0"/>
        </w:rPr>
        <w:instrText xml:space="preserve"> SEQ Table \* ARABIC \s 1 </w:instrText>
      </w:r>
      <w:r w:rsidR="007F1E27">
        <w:rPr>
          <w:b w:val="0"/>
          <w:bCs w:val="0"/>
        </w:rPr>
        <w:fldChar w:fldCharType="separate"/>
      </w:r>
      <w:r w:rsidR="007F1E27">
        <w:rPr>
          <w:b w:val="0"/>
          <w:bCs w:val="0"/>
          <w:noProof/>
        </w:rPr>
        <w:t>6</w:t>
      </w:r>
      <w:r w:rsidR="007F1E27">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6DBED192" w:rsidR="00BC57C8" w:rsidRPr="00980095" w:rsidRDefault="00980095" w:rsidP="00980095">
      <w:pPr>
        <w:pStyle w:val="Caption"/>
        <w:jc w:val="center"/>
        <w:rPr>
          <w:b w:val="0"/>
          <w:bCs w:val="0"/>
        </w:rPr>
      </w:pPr>
      <w:r w:rsidRPr="00980095">
        <w:rPr>
          <w:b w:val="0"/>
          <w:bCs w:val="0"/>
        </w:rPr>
        <w:t xml:space="preserve">Table </w:t>
      </w:r>
      <w:r w:rsidR="007F1E27">
        <w:rPr>
          <w:b w:val="0"/>
          <w:bCs w:val="0"/>
        </w:rPr>
        <w:fldChar w:fldCharType="begin"/>
      </w:r>
      <w:r w:rsidR="007F1E27">
        <w:rPr>
          <w:b w:val="0"/>
          <w:bCs w:val="0"/>
        </w:rPr>
        <w:instrText xml:space="preserve"> STYLEREF 1 \s </w:instrText>
      </w:r>
      <w:r w:rsidR="007F1E27">
        <w:rPr>
          <w:b w:val="0"/>
          <w:bCs w:val="0"/>
        </w:rPr>
        <w:fldChar w:fldCharType="separate"/>
      </w:r>
      <w:r w:rsidR="007F1E27">
        <w:rPr>
          <w:b w:val="0"/>
          <w:bCs w:val="0"/>
          <w:noProof/>
        </w:rPr>
        <w:t>14</w:t>
      </w:r>
      <w:r w:rsidR="007F1E27">
        <w:rPr>
          <w:b w:val="0"/>
          <w:bCs w:val="0"/>
        </w:rPr>
        <w:fldChar w:fldCharType="end"/>
      </w:r>
      <w:r w:rsidR="007F1E27">
        <w:rPr>
          <w:b w:val="0"/>
          <w:bCs w:val="0"/>
        </w:rPr>
        <w:noBreakHyphen/>
      </w:r>
      <w:r w:rsidR="007F1E27">
        <w:rPr>
          <w:b w:val="0"/>
          <w:bCs w:val="0"/>
        </w:rPr>
        <w:fldChar w:fldCharType="begin"/>
      </w:r>
      <w:r w:rsidR="007F1E27">
        <w:rPr>
          <w:b w:val="0"/>
          <w:bCs w:val="0"/>
        </w:rPr>
        <w:instrText xml:space="preserve"> SEQ Table \* ARABIC \s 1 </w:instrText>
      </w:r>
      <w:r w:rsidR="007F1E27">
        <w:rPr>
          <w:b w:val="0"/>
          <w:bCs w:val="0"/>
        </w:rPr>
        <w:fldChar w:fldCharType="separate"/>
      </w:r>
      <w:r w:rsidR="007F1E27">
        <w:rPr>
          <w:b w:val="0"/>
          <w:bCs w:val="0"/>
          <w:noProof/>
        </w:rPr>
        <w:t>7</w:t>
      </w:r>
      <w:r w:rsidR="007F1E27">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rsidP="001676C4">
      <w:pPr>
        <w:pStyle w:val="NoSpacing"/>
        <w:numPr>
          <w:ilvl w:val="0"/>
          <w:numId w:val="48"/>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rsidP="001676C4">
      <w:pPr>
        <w:pStyle w:val="NoSpacing"/>
        <w:numPr>
          <w:ilvl w:val="0"/>
          <w:numId w:val="48"/>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rsidP="001676C4">
      <w:pPr>
        <w:pStyle w:val="NoSpacing"/>
        <w:numPr>
          <w:ilvl w:val="0"/>
          <w:numId w:val="48"/>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rsidP="001676C4">
      <w:pPr>
        <w:pStyle w:val="NoSpacing"/>
        <w:numPr>
          <w:ilvl w:val="0"/>
          <w:numId w:val="48"/>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72F01774" w:rsidR="006F39F6" w:rsidRPr="007F1E27" w:rsidRDefault="007F1E27" w:rsidP="007F1E27">
      <w:pPr>
        <w:pStyle w:val="Caption"/>
        <w:jc w:val="center"/>
        <w:rPr>
          <w:b w:val="0"/>
          <w:bCs w:val="0"/>
        </w:rPr>
      </w:pPr>
      <w:r w:rsidRPr="007F1E27">
        <w:rPr>
          <w:b w:val="0"/>
          <w:bCs w:val="0"/>
        </w:rPr>
        <w:t xml:space="preserve">Table </w:t>
      </w:r>
      <w:r w:rsidRPr="007F1E27">
        <w:rPr>
          <w:b w:val="0"/>
          <w:bCs w:val="0"/>
        </w:rPr>
        <w:fldChar w:fldCharType="begin"/>
      </w:r>
      <w:r w:rsidRPr="007F1E27">
        <w:rPr>
          <w:b w:val="0"/>
          <w:bCs w:val="0"/>
        </w:rPr>
        <w:instrText xml:space="preserve"> STYLEREF 1 \s </w:instrText>
      </w:r>
      <w:r w:rsidRPr="007F1E27">
        <w:rPr>
          <w:b w:val="0"/>
          <w:bCs w:val="0"/>
        </w:rPr>
        <w:fldChar w:fldCharType="separate"/>
      </w:r>
      <w:r w:rsidRPr="007F1E27">
        <w:rPr>
          <w:b w:val="0"/>
          <w:bCs w:val="0"/>
          <w:noProof/>
        </w:rPr>
        <w:t>14</w:t>
      </w:r>
      <w:r w:rsidRPr="007F1E27">
        <w:rPr>
          <w:b w:val="0"/>
          <w:bCs w:val="0"/>
        </w:rPr>
        <w:fldChar w:fldCharType="end"/>
      </w:r>
      <w:r w:rsidRPr="007F1E27">
        <w:rPr>
          <w:b w:val="0"/>
          <w:bCs w:val="0"/>
        </w:rPr>
        <w:noBreakHyphen/>
      </w:r>
      <w:r w:rsidRPr="007F1E27">
        <w:rPr>
          <w:b w:val="0"/>
          <w:bCs w:val="0"/>
        </w:rPr>
        <w:fldChar w:fldCharType="begin"/>
      </w:r>
      <w:r w:rsidRPr="007F1E27">
        <w:rPr>
          <w:b w:val="0"/>
          <w:bCs w:val="0"/>
        </w:rPr>
        <w:instrText xml:space="preserve"> SEQ Table \* ARABIC \s 1 </w:instrText>
      </w:r>
      <w:r w:rsidRPr="007F1E27">
        <w:rPr>
          <w:b w:val="0"/>
          <w:bCs w:val="0"/>
        </w:rPr>
        <w:fldChar w:fldCharType="separate"/>
      </w:r>
      <w:r w:rsidRPr="007F1E27">
        <w:rPr>
          <w:b w:val="0"/>
          <w:bCs w:val="0"/>
          <w:noProof/>
        </w:rPr>
        <w:t>8</w:t>
      </w:r>
      <w:r w:rsidRPr="007F1E27">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754"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">
                <v:shape id="_x0000_s1755" type="#_x0000_t75" style="position:absolute;width:51631;height:40519;visibility:visible;mso-wrap-style:square" filled="t">
                  <v:fill o:detectmouseclick="t"/>
                  <v:path o:connecttype="none"/>
                </v:shape>
                <v:rect id="Rectangle 53776" o:spid="_x0000_s1756"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757"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758"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759"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760"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761"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762"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763"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764"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765"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766"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767"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768"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769"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770"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771"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772"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773"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774"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775"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776"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777"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1" w:name="_Toc83713337"/>
      <w:bookmarkStart w:id="212" w:name="_Toc132984557"/>
      <w:r>
        <w:t>APPENDIX B: Configuration Via PCIe (CvP)</w:t>
      </w:r>
      <w:bookmarkEnd w:id="211"/>
      <w:bookmarkEnd w:id="212"/>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rsidP="00815A09">
      <w:pPr>
        <w:pStyle w:val="ListParagraph"/>
        <w:numPr>
          <w:ilvl w:val="0"/>
          <w:numId w:val="49"/>
        </w:numPr>
        <w:rPr>
          <w:sz w:val="22"/>
          <w:szCs w:val="22"/>
        </w:rPr>
      </w:pPr>
      <w:r w:rsidRPr="00722D8A">
        <w:rPr>
          <w:sz w:val="22"/>
          <w:szCs w:val="22"/>
        </w:rPr>
        <w:t>CvP Initialisation mode</w:t>
      </w:r>
    </w:p>
    <w:p w14:paraId="794C652E" w14:textId="110C1AD5" w:rsidR="00183922" w:rsidRPr="00722D8A" w:rsidRDefault="00183922" w:rsidP="00183922">
      <w:pPr>
        <w:pStyle w:val="ListParagraph"/>
        <w:numPr>
          <w:ilvl w:val="1"/>
          <w:numId w:val="49"/>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rsidP="00815A09">
      <w:pPr>
        <w:pStyle w:val="ListParagraph"/>
        <w:numPr>
          <w:ilvl w:val="0"/>
          <w:numId w:val="49"/>
        </w:numPr>
        <w:rPr>
          <w:sz w:val="22"/>
          <w:szCs w:val="22"/>
        </w:rPr>
      </w:pPr>
      <w:r w:rsidRPr="00722D8A">
        <w:rPr>
          <w:sz w:val="22"/>
          <w:szCs w:val="22"/>
        </w:rPr>
        <w:t>CvP Update mode</w:t>
      </w:r>
    </w:p>
    <w:p w14:paraId="5033629F" w14:textId="152869D7" w:rsidR="00183922" w:rsidRPr="00722D8A" w:rsidRDefault="00183922" w:rsidP="00183922">
      <w:pPr>
        <w:pStyle w:val="ListParagraph"/>
        <w:numPr>
          <w:ilvl w:val="1"/>
          <w:numId w:val="49"/>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3" w:name="_Toc83713338"/>
      <w:bookmarkStart w:id="214" w:name="_Toc132984558"/>
      <w:r>
        <w:t xml:space="preserve">Creating the CvP Image using </w:t>
      </w:r>
      <w:r w:rsidR="005F146B">
        <w:t>Intel</w:t>
      </w:r>
      <w:r>
        <w:t xml:space="preserve"> Quartus</w:t>
      </w:r>
      <w:bookmarkEnd w:id="213"/>
      <w:r w:rsidR="005F146B">
        <w:t xml:space="preserve"> Prime</w:t>
      </w:r>
      <w:bookmarkEnd w:id="214"/>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rsidP="006D0F72">
      <w:pPr>
        <w:pStyle w:val="ListParagraph"/>
        <w:numPr>
          <w:ilvl w:val="0"/>
          <w:numId w:val="50"/>
        </w:numPr>
        <w:rPr>
          <w:sz w:val="22"/>
          <w:szCs w:val="22"/>
        </w:rPr>
      </w:pPr>
      <w:r w:rsidRPr="00613EEE">
        <w:rPr>
          <w:sz w:val="22"/>
          <w:szCs w:val="22"/>
        </w:rPr>
        <w:t>To ensure the .sof file is CvP capable:-</w:t>
      </w:r>
    </w:p>
    <w:p w14:paraId="1911BD87" w14:textId="4BB8F7CE" w:rsidR="006D0F72" w:rsidRPr="00613EEE" w:rsidRDefault="006D0F72" w:rsidP="006D0F72">
      <w:pPr>
        <w:pStyle w:val="ListParagraph"/>
        <w:numPr>
          <w:ilvl w:val="1"/>
          <w:numId w:val="50"/>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rsidP="006D0F72">
      <w:pPr>
        <w:pStyle w:val="ListParagraph"/>
        <w:numPr>
          <w:ilvl w:val="1"/>
          <w:numId w:val="50"/>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rsidP="00613EEE">
      <w:pPr>
        <w:pStyle w:val="ListParagraph"/>
        <w:numPr>
          <w:ilvl w:val="0"/>
          <w:numId w:val="50"/>
        </w:numPr>
        <w:rPr>
          <w:sz w:val="22"/>
          <w:szCs w:val="22"/>
        </w:rPr>
      </w:pPr>
      <w:r w:rsidRPr="00FE7496">
        <w:rPr>
          <w:sz w:val="22"/>
          <w:szCs w:val="22"/>
        </w:rPr>
        <w:t>To convert the  .sof file after successful compilation:-</w:t>
      </w:r>
    </w:p>
    <w:p w14:paraId="6935B109" w14:textId="43FB666F" w:rsidR="00613EEE" w:rsidRPr="00FE7496" w:rsidRDefault="00613EEE" w:rsidP="00613EEE">
      <w:pPr>
        <w:pStyle w:val="ListParagraph"/>
        <w:numPr>
          <w:ilvl w:val="1"/>
          <w:numId w:val="50"/>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rsidP="00613EEE">
      <w:pPr>
        <w:pStyle w:val="ListParagraph"/>
        <w:numPr>
          <w:ilvl w:val="1"/>
          <w:numId w:val="50"/>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rsidP="00613EEE">
      <w:pPr>
        <w:pStyle w:val="ListParagraph"/>
        <w:numPr>
          <w:ilvl w:val="1"/>
          <w:numId w:val="50"/>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rsidP="00613EEE">
      <w:pPr>
        <w:pStyle w:val="ListParagraph"/>
        <w:numPr>
          <w:ilvl w:val="1"/>
          <w:numId w:val="50"/>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rsidP="00613EEE">
      <w:pPr>
        <w:pStyle w:val="ListParagraph"/>
        <w:numPr>
          <w:ilvl w:val="2"/>
          <w:numId w:val="50"/>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rsidP="00613EEE">
      <w:pPr>
        <w:pStyle w:val="ListParagraph"/>
        <w:numPr>
          <w:ilvl w:val="2"/>
          <w:numId w:val="50"/>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rsidP="0088358B">
      <w:pPr>
        <w:pStyle w:val="ListParagraph"/>
        <w:numPr>
          <w:ilvl w:val="2"/>
          <w:numId w:val="50"/>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rsidP="0088358B">
      <w:pPr>
        <w:pStyle w:val="ListParagraph"/>
        <w:numPr>
          <w:ilvl w:val="2"/>
          <w:numId w:val="50"/>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rsidP="0088358B">
      <w:pPr>
        <w:pStyle w:val="ListParagraph"/>
        <w:numPr>
          <w:ilvl w:val="1"/>
          <w:numId w:val="50"/>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rsidP="00FE7496">
      <w:pPr>
        <w:pStyle w:val="ListParagraph"/>
        <w:numPr>
          <w:ilvl w:val="1"/>
          <w:numId w:val="50"/>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rsidP="00FE7496">
      <w:pPr>
        <w:pStyle w:val="ListParagraph"/>
        <w:numPr>
          <w:ilvl w:val="2"/>
          <w:numId w:val="50"/>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rsidP="00FE7496">
      <w:pPr>
        <w:pStyle w:val="ListParagraph"/>
        <w:numPr>
          <w:ilvl w:val="2"/>
          <w:numId w:val="50"/>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rsidP="00FE7496">
      <w:pPr>
        <w:pStyle w:val="ListParagraph"/>
        <w:numPr>
          <w:ilvl w:val="2"/>
          <w:numId w:val="50"/>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rsidP="00DE373F">
      <w:pPr>
        <w:pStyle w:val="ListParagraph"/>
        <w:numPr>
          <w:ilvl w:val="2"/>
          <w:numId w:val="50"/>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rsidP="00FE7496">
      <w:pPr>
        <w:pStyle w:val="ListParagraph"/>
        <w:numPr>
          <w:ilvl w:val="2"/>
          <w:numId w:val="50"/>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rsidP="0048033C">
      <w:pPr>
        <w:pStyle w:val="ListParagraph"/>
        <w:numPr>
          <w:ilvl w:val="0"/>
          <w:numId w:val="51"/>
        </w:numPr>
      </w:pPr>
      <w:r>
        <w:t>FDAS_CvP.core.rbf</w:t>
      </w:r>
    </w:p>
    <w:p w14:paraId="345F1F5F" w14:textId="44B786B5" w:rsidR="0048033C" w:rsidRDefault="0048033C" w:rsidP="0048033C">
      <w:pPr>
        <w:pStyle w:val="ListParagraph"/>
        <w:numPr>
          <w:ilvl w:val="0"/>
          <w:numId w:val="51"/>
        </w:numPr>
      </w:pPr>
      <w:r>
        <w:t>FDAS_CvP.periph.jic</w:t>
      </w:r>
    </w:p>
    <w:p w14:paraId="4FB7A26C" w14:textId="08E5774E" w:rsidR="0048033C" w:rsidRDefault="0048033C" w:rsidP="0048033C">
      <w:pPr>
        <w:pStyle w:val="ListParagraph"/>
        <w:numPr>
          <w:ilvl w:val="0"/>
          <w:numId w:val="51"/>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4"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865F8D"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5"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9E3FE8"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15" w:name="_Toc83713339"/>
      <w:bookmarkStart w:id="216" w:name="_Toc132984559"/>
      <w:r>
        <w:t>Downloading the FDAS Design Using CvP</w:t>
      </w:r>
      <w:bookmarkEnd w:id="215"/>
      <w:bookmarkEnd w:id="216"/>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77777777" w:rsidR="00ED072D" w:rsidRDefault="00ED072D" w:rsidP="00ED072D">
      <w:pPr>
        <w:pStyle w:val="Standardparagraph"/>
        <w:rPr>
          <w:color w:val="000000"/>
        </w:rPr>
      </w:pPr>
    </w:p>
    <w:p w14:paraId="36849F0F" w14:textId="77777777" w:rsidR="001F1F16" w:rsidRDefault="00ED072D" w:rsidP="003C71C1">
      <w:pPr>
        <w:pStyle w:val="Heading3"/>
      </w:pPr>
      <w:r>
        <w:br w:type="page"/>
      </w:r>
      <w:bookmarkStart w:id="217" w:name="_Toc83713343"/>
    </w:p>
    <w:p w14:paraId="18D6C643" w14:textId="77777777" w:rsidR="00ED072D" w:rsidRDefault="00ED072D" w:rsidP="00ED072D">
      <w:pPr>
        <w:pStyle w:val="Heading1"/>
      </w:pPr>
      <w:bookmarkStart w:id="218" w:name="_Toc83713347"/>
      <w:bookmarkStart w:id="219" w:name="_Toc132984560"/>
      <w:bookmarkEnd w:id="217"/>
      <w:r>
        <w:lastRenderedPageBreak/>
        <w:t>References</w:t>
      </w:r>
      <w:bookmarkEnd w:id="218"/>
      <w:bookmarkEnd w:id="219"/>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20" w:name="FDAS_RA"/>
            <w:r w:rsidRPr="00170863">
              <w:rPr>
                <w:color w:val="000000"/>
              </w:rPr>
              <w:t>[FDAS_RA]</w:t>
            </w:r>
            <w:bookmarkEnd w:id="220"/>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21" w:name="Dev_Board"/>
            <w:r>
              <w:rPr>
                <w:color w:val="000000"/>
              </w:rPr>
              <w:t>[Ref: Agilex Development Board]</w:t>
            </w:r>
            <w:bookmarkEnd w:id="221"/>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22" w:name="_Toc499035515"/>
      <w:bookmarkStart w:id="223" w:name="_Toc83713348"/>
      <w:bookmarkStart w:id="224" w:name="_Toc132984561"/>
      <w:r>
        <w:lastRenderedPageBreak/>
        <w:t>A</w:t>
      </w:r>
      <w:r w:rsidRPr="001F05DC">
        <w:t>bbreviations</w:t>
      </w:r>
      <w:r>
        <w:t xml:space="preserve"> and Acronyms</w:t>
      </w:r>
      <w:bookmarkEnd w:id="222"/>
      <w:bookmarkEnd w:id="223"/>
      <w:bookmarkEnd w:id="224"/>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26"/>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A8926" w14:textId="77777777" w:rsidR="00390AE1" w:rsidRDefault="00390AE1">
      <w:r>
        <w:separator/>
      </w:r>
    </w:p>
  </w:endnote>
  <w:endnote w:type="continuationSeparator" w:id="0">
    <w:p w14:paraId="0CECC50F" w14:textId="77777777" w:rsidR="00390AE1" w:rsidRDefault="00390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004364DF"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Pr>
              <w:color w:val="070067"/>
              <w:sz w:val="16"/>
              <w:szCs w:val="16"/>
            </w:rPr>
            <w:t>A</w:t>
          </w:r>
        </w:p>
        <w:p w14:paraId="2DA0AF1D" w14:textId="4AFD678F"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B35F2">
            <w:rPr>
              <w:color w:val="070067"/>
              <w:sz w:val="16"/>
              <w:szCs w:val="16"/>
            </w:rPr>
            <w:t>04-</w:t>
          </w:r>
          <w:r w:rsidR="00222116">
            <w:rPr>
              <w:color w:val="070067"/>
              <w:sz w:val="16"/>
              <w:szCs w:val="16"/>
            </w:rPr>
            <w:t>21</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14CC6" w14:textId="77777777" w:rsidR="00390AE1" w:rsidRDefault="00390AE1">
      <w:r>
        <w:separator/>
      </w:r>
    </w:p>
  </w:footnote>
  <w:footnote w:type="continuationSeparator" w:id="0">
    <w:p w14:paraId="4DE414F5" w14:textId="77777777" w:rsidR="00390AE1" w:rsidRDefault="00390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6"/>
    <w:multiLevelType w:val="multilevel"/>
    <w:tmpl w:val="00000006"/>
    <w:lvl w:ilvl="0">
      <w:start w:val="1"/>
      <w:numFmt w:val="bullet"/>
      <w:lvlText w:val=""/>
      <w:lvlJc w:val="left"/>
      <w:pPr>
        <w:tabs>
          <w:tab w:val="num" w:pos="1146"/>
        </w:tabs>
        <w:ind w:left="1146" w:hanging="360"/>
      </w:pPr>
      <w:rPr>
        <w:rFonts w:ascii="Symbol" w:hAnsi="Symbol" w:cs="OpenSymbol"/>
      </w:rPr>
    </w:lvl>
    <w:lvl w:ilvl="1">
      <w:start w:val="1"/>
      <w:numFmt w:val="bullet"/>
      <w:lvlText w:val="◦"/>
      <w:lvlJc w:val="left"/>
      <w:pPr>
        <w:tabs>
          <w:tab w:val="num" w:pos="1506"/>
        </w:tabs>
        <w:ind w:left="1506" w:hanging="360"/>
      </w:pPr>
      <w:rPr>
        <w:rFonts w:ascii="OpenSymbol" w:hAnsi="OpenSymbol" w:cs="OpenSymbol"/>
      </w:rPr>
    </w:lvl>
    <w:lvl w:ilvl="2">
      <w:start w:val="1"/>
      <w:numFmt w:val="bullet"/>
      <w:lvlText w:val="▪"/>
      <w:lvlJc w:val="left"/>
      <w:pPr>
        <w:tabs>
          <w:tab w:val="num" w:pos="1866"/>
        </w:tabs>
        <w:ind w:left="1866" w:hanging="360"/>
      </w:pPr>
      <w:rPr>
        <w:rFonts w:ascii="OpenSymbol" w:hAnsi="OpenSymbol" w:cs="OpenSymbol"/>
      </w:rPr>
    </w:lvl>
    <w:lvl w:ilvl="3">
      <w:start w:val="1"/>
      <w:numFmt w:val="bullet"/>
      <w:lvlText w:val=""/>
      <w:lvlJc w:val="left"/>
      <w:pPr>
        <w:tabs>
          <w:tab w:val="num" w:pos="2226"/>
        </w:tabs>
        <w:ind w:left="2226" w:hanging="360"/>
      </w:pPr>
      <w:rPr>
        <w:rFonts w:ascii="Symbol" w:hAnsi="Symbol" w:cs="OpenSymbol"/>
      </w:rPr>
    </w:lvl>
    <w:lvl w:ilvl="4">
      <w:start w:val="1"/>
      <w:numFmt w:val="bullet"/>
      <w:lvlText w:val="◦"/>
      <w:lvlJc w:val="left"/>
      <w:pPr>
        <w:tabs>
          <w:tab w:val="num" w:pos="2586"/>
        </w:tabs>
        <w:ind w:left="2586" w:hanging="360"/>
      </w:pPr>
      <w:rPr>
        <w:rFonts w:ascii="OpenSymbol" w:hAnsi="OpenSymbol" w:cs="OpenSymbol"/>
      </w:rPr>
    </w:lvl>
    <w:lvl w:ilvl="5">
      <w:start w:val="1"/>
      <w:numFmt w:val="bullet"/>
      <w:lvlText w:val="▪"/>
      <w:lvlJc w:val="left"/>
      <w:pPr>
        <w:tabs>
          <w:tab w:val="num" w:pos="2946"/>
        </w:tabs>
        <w:ind w:left="2946" w:hanging="360"/>
      </w:pPr>
      <w:rPr>
        <w:rFonts w:ascii="OpenSymbol" w:hAnsi="OpenSymbol" w:cs="OpenSymbol"/>
      </w:rPr>
    </w:lvl>
    <w:lvl w:ilvl="6">
      <w:start w:val="1"/>
      <w:numFmt w:val="bullet"/>
      <w:lvlText w:val=""/>
      <w:lvlJc w:val="left"/>
      <w:pPr>
        <w:tabs>
          <w:tab w:val="num" w:pos="3306"/>
        </w:tabs>
        <w:ind w:left="3306" w:hanging="360"/>
      </w:pPr>
      <w:rPr>
        <w:rFonts w:ascii="Symbol" w:hAnsi="Symbol" w:cs="OpenSymbol"/>
      </w:rPr>
    </w:lvl>
    <w:lvl w:ilvl="7">
      <w:start w:val="1"/>
      <w:numFmt w:val="bullet"/>
      <w:lvlText w:val="◦"/>
      <w:lvlJc w:val="left"/>
      <w:pPr>
        <w:tabs>
          <w:tab w:val="num" w:pos="3666"/>
        </w:tabs>
        <w:ind w:left="3666" w:hanging="360"/>
      </w:pPr>
      <w:rPr>
        <w:rFonts w:ascii="OpenSymbol" w:hAnsi="OpenSymbol" w:cs="OpenSymbol"/>
      </w:rPr>
    </w:lvl>
    <w:lvl w:ilvl="8">
      <w:start w:val="1"/>
      <w:numFmt w:val="bullet"/>
      <w:lvlText w:val="▪"/>
      <w:lvlJc w:val="left"/>
      <w:pPr>
        <w:tabs>
          <w:tab w:val="num" w:pos="4026"/>
        </w:tabs>
        <w:ind w:left="4026" w:hanging="360"/>
      </w:pPr>
      <w:rPr>
        <w:rFonts w:ascii="OpenSymbol" w:hAnsi="OpenSymbol" w:cs="OpenSymbol"/>
      </w:rPr>
    </w:lvl>
  </w:abstractNum>
  <w:abstractNum w:abstractNumId="4"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243703B"/>
    <w:multiLevelType w:val="hybridMultilevel"/>
    <w:tmpl w:val="B49C3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373AA9"/>
    <w:multiLevelType w:val="hybridMultilevel"/>
    <w:tmpl w:val="FD9E2B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74F87"/>
    <w:multiLevelType w:val="multilevel"/>
    <w:tmpl w:val="6024B018"/>
    <w:numStyleLink w:val="Style2"/>
  </w:abstractNum>
  <w:abstractNum w:abstractNumId="12" w15:restartNumberingAfterBreak="0">
    <w:nsid w:val="17890504"/>
    <w:multiLevelType w:val="hybridMultilevel"/>
    <w:tmpl w:val="3F700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375EBC"/>
    <w:multiLevelType w:val="multilevel"/>
    <w:tmpl w:val="9B5CA67C"/>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A16CD5"/>
    <w:multiLevelType w:val="multilevel"/>
    <w:tmpl w:val="5D6ECEC2"/>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150960"/>
    <w:multiLevelType w:val="hybridMultilevel"/>
    <w:tmpl w:val="ABF69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217024C"/>
    <w:multiLevelType w:val="multilevel"/>
    <w:tmpl w:val="AD4A8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F258B1"/>
    <w:multiLevelType w:val="hybridMultilevel"/>
    <w:tmpl w:val="7DD4A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9A31F5"/>
    <w:multiLevelType w:val="hybridMultilevel"/>
    <w:tmpl w:val="96FA9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0E0CA0"/>
    <w:multiLevelType w:val="hybridMultilevel"/>
    <w:tmpl w:val="1CD8EBA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9E62EE"/>
    <w:multiLevelType w:val="hybridMultilevel"/>
    <w:tmpl w:val="85CEC9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74586E"/>
    <w:multiLevelType w:val="hybridMultilevel"/>
    <w:tmpl w:val="9AA65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42044EA"/>
    <w:multiLevelType w:val="hybridMultilevel"/>
    <w:tmpl w:val="267238FE"/>
    <w:lvl w:ilvl="0" w:tplc="CB029430">
      <w:start w:val="1"/>
      <w:numFmt w:val="decimal"/>
      <w:lvlText w:val="%1)"/>
      <w:lvlJc w:val="left"/>
      <w:pPr>
        <w:ind w:left="720" w:hanging="360"/>
      </w:pPr>
      <w:rPr>
        <w:rFonts w:ascii="Arial" w:eastAsia="Times New Roman" w:hAnsi="Arial"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A51B3C"/>
    <w:multiLevelType w:val="multilevel"/>
    <w:tmpl w:val="B150F25C"/>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76086849"/>
    <w:multiLevelType w:val="hybridMultilevel"/>
    <w:tmpl w:val="29E6D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C7C6F7A"/>
    <w:multiLevelType w:val="hybridMultilevel"/>
    <w:tmpl w:val="95CC452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D172058"/>
    <w:multiLevelType w:val="hybridMultilevel"/>
    <w:tmpl w:val="95D2392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0" w15:restartNumberingAfterBreak="0">
    <w:nsid w:val="7FEB29C8"/>
    <w:multiLevelType w:val="hybridMultilevel"/>
    <w:tmpl w:val="B1A0EB4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8373223">
    <w:abstractNumId w:val="23"/>
  </w:num>
  <w:num w:numId="2" w16cid:durableId="1887138953">
    <w:abstractNumId w:val="19"/>
  </w:num>
  <w:num w:numId="3" w16cid:durableId="1432236510">
    <w:abstractNumId w:val="39"/>
  </w:num>
  <w:num w:numId="4" w16cid:durableId="1975138438">
    <w:abstractNumId w:val="48"/>
  </w:num>
  <w:num w:numId="5" w16cid:durableId="1661276001">
    <w:abstractNumId w:val="17"/>
  </w:num>
  <w:num w:numId="6" w16cid:durableId="692918956">
    <w:abstractNumId w:val="14"/>
  </w:num>
  <w:num w:numId="7" w16cid:durableId="964117670">
    <w:abstractNumId w:val="44"/>
  </w:num>
  <w:num w:numId="8" w16cid:durableId="1466701511">
    <w:abstractNumId w:val="26"/>
  </w:num>
  <w:num w:numId="9" w16cid:durableId="599223027">
    <w:abstractNumId w:val="41"/>
  </w:num>
  <w:num w:numId="10" w16cid:durableId="1186675652">
    <w:abstractNumId w:val="12"/>
  </w:num>
  <w:num w:numId="11" w16cid:durableId="1525361661">
    <w:abstractNumId w:val="29"/>
  </w:num>
  <w:num w:numId="12" w16cid:durableId="1615792119">
    <w:abstractNumId w:val="11"/>
  </w:num>
  <w:num w:numId="13" w16cid:durableId="1347556532">
    <w:abstractNumId w:val="30"/>
  </w:num>
  <w:num w:numId="14" w16cid:durableId="797723051">
    <w:abstractNumId w:val="28"/>
  </w:num>
  <w:num w:numId="15" w16cid:durableId="1692026770">
    <w:abstractNumId w:val="49"/>
  </w:num>
  <w:num w:numId="16" w16cid:durableId="425228213">
    <w:abstractNumId w:val="21"/>
  </w:num>
  <w:num w:numId="17" w16cid:durableId="1585145961">
    <w:abstractNumId w:val="8"/>
  </w:num>
  <w:num w:numId="18" w16cid:durableId="2112243207">
    <w:abstractNumId w:val="31"/>
  </w:num>
  <w:num w:numId="19" w16cid:durableId="1361666335">
    <w:abstractNumId w:val="15"/>
  </w:num>
  <w:num w:numId="20" w16cid:durableId="2061399443">
    <w:abstractNumId w:val="38"/>
  </w:num>
  <w:num w:numId="21" w16cid:durableId="1430932453">
    <w:abstractNumId w:val="10"/>
  </w:num>
  <w:num w:numId="22" w16cid:durableId="509563552">
    <w:abstractNumId w:val="47"/>
  </w:num>
  <w:num w:numId="23" w16cid:durableId="1853953229">
    <w:abstractNumId w:val="34"/>
  </w:num>
  <w:num w:numId="24" w16cid:durableId="1542666386">
    <w:abstractNumId w:val="9"/>
  </w:num>
  <w:num w:numId="25" w16cid:durableId="1343893053">
    <w:abstractNumId w:val="50"/>
  </w:num>
  <w:num w:numId="26" w16cid:durableId="677198786">
    <w:abstractNumId w:val="46"/>
  </w:num>
  <w:num w:numId="27" w16cid:durableId="2022274418">
    <w:abstractNumId w:val="35"/>
  </w:num>
  <w:num w:numId="28" w16cid:durableId="177891277">
    <w:abstractNumId w:val="25"/>
  </w:num>
  <w:num w:numId="29" w16cid:durableId="122890907">
    <w:abstractNumId w:val="36"/>
  </w:num>
  <w:num w:numId="30" w16cid:durableId="1948846207">
    <w:abstractNumId w:val="22"/>
  </w:num>
  <w:num w:numId="31" w16cid:durableId="307132513">
    <w:abstractNumId w:val="20"/>
  </w:num>
  <w:num w:numId="32" w16cid:durableId="1054043795">
    <w:abstractNumId w:val="7"/>
  </w:num>
  <w:num w:numId="33" w16cid:durableId="1204633611">
    <w:abstractNumId w:val="0"/>
  </w:num>
  <w:num w:numId="34" w16cid:durableId="1868062112">
    <w:abstractNumId w:val="1"/>
  </w:num>
  <w:num w:numId="35" w16cid:durableId="1283145346">
    <w:abstractNumId w:val="2"/>
  </w:num>
  <w:num w:numId="36" w16cid:durableId="226458391">
    <w:abstractNumId w:val="3"/>
  </w:num>
  <w:num w:numId="37" w16cid:durableId="897132378">
    <w:abstractNumId w:val="4"/>
  </w:num>
  <w:num w:numId="38" w16cid:durableId="1420828727">
    <w:abstractNumId w:val="5"/>
  </w:num>
  <w:num w:numId="39" w16cid:durableId="1230965267">
    <w:abstractNumId w:val="24"/>
  </w:num>
  <w:num w:numId="40" w16cid:durableId="660041933">
    <w:abstractNumId w:val="13"/>
  </w:num>
  <w:num w:numId="41" w16cid:durableId="1844122780">
    <w:abstractNumId w:val="42"/>
  </w:num>
  <w:num w:numId="42" w16cid:durableId="489518308">
    <w:abstractNumId w:val="16"/>
  </w:num>
  <w:num w:numId="43" w16cid:durableId="972564241">
    <w:abstractNumId w:val="32"/>
  </w:num>
  <w:num w:numId="44" w16cid:durableId="1731222490">
    <w:abstractNumId w:val="40"/>
  </w:num>
  <w:num w:numId="45" w16cid:durableId="298220395">
    <w:abstractNumId w:val="33"/>
  </w:num>
  <w:num w:numId="46" w16cid:durableId="2050497325">
    <w:abstractNumId w:val="43"/>
  </w:num>
  <w:num w:numId="47" w16cid:durableId="1121605924">
    <w:abstractNumId w:val="6"/>
  </w:num>
  <w:num w:numId="48" w16cid:durableId="109207754">
    <w:abstractNumId w:val="37"/>
  </w:num>
  <w:num w:numId="49" w16cid:durableId="1863471951">
    <w:abstractNumId w:val="27"/>
  </w:num>
  <w:num w:numId="50" w16cid:durableId="455762313">
    <w:abstractNumId w:val="18"/>
  </w:num>
  <w:num w:numId="51" w16cid:durableId="724715277">
    <w:abstractNumId w:val="4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6"/>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6D1"/>
    <w:rsid w:val="0001799B"/>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389"/>
    <w:rsid w:val="00040DE7"/>
    <w:rsid w:val="00040E16"/>
    <w:rsid w:val="00040E65"/>
    <w:rsid w:val="00041011"/>
    <w:rsid w:val="00041058"/>
    <w:rsid w:val="0004195E"/>
    <w:rsid w:val="00041A62"/>
    <w:rsid w:val="0004223F"/>
    <w:rsid w:val="000424E8"/>
    <w:rsid w:val="0004298D"/>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CF1"/>
    <w:rsid w:val="00126D19"/>
    <w:rsid w:val="00127067"/>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EC6"/>
    <w:rsid w:val="001461F1"/>
    <w:rsid w:val="0014629B"/>
    <w:rsid w:val="00146983"/>
    <w:rsid w:val="00146B5B"/>
    <w:rsid w:val="00146E2D"/>
    <w:rsid w:val="00147193"/>
    <w:rsid w:val="00147240"/>
    <w:rsid w:val="001473B2"/>
    <w:rsid w:val="00147499"/>
    <w:rsid w:val="00147611"/>
    <w:rsid w:val="0014778F"/>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B37"/>
    <w:rsid w:val="001E3C6F"/>
    <w:rsid w:val="001E3E50"/>
    <w:rsid w:val="001E40C1"/>
    <w:rsid w:val="001E439B"/>
    <w:rsid w:val="001E445A"/>
    <w:rsid w:val="001E45C6"/>
    <w:rsid w:val="001E4AC1"/>
    <w:rsid w:val="001E4BED"/>
    <w:rsid w:val="001E4F21"/>
    <w:rsid w:val="001E4F99"/>
    <w:rsid w:val="001E501C"/>
    <w:rsid w:val="001E57D5"/>
    <w:rsid w:val="001E59C2"/>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7BB"/>
    <w:rsid w:val="00284FC1"/>
    <w:rsid w:val="002851C1"/>
    <w:rsid w:val="002851E1"/>
    <w:rsid w:val="00285282"/>
    <w:rsid w:val="002852BC"/>
    <w:rsid w:val="002853E3"/>
    <w:rsid w:val="002853F8"/>
    <w:rsid w:val="0028541A"/>
    <w:rsid w:val="0028560A"/>
    <w:rsid w:val="002859A1"/>
    <w:rsid w:val="00285A5E"/>
    <w:rsid w:val="00285CF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74"/>
    <w:rsid w:val="002D1D93"/>
    <w:rsid w:val="002D2057"/>
    <w:rsid w:val="002D246D"/>
    <w:rsid w:val="002D27CA"/>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F9"/>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C2F"/>
    <w:rsid w:val="00582C7C"/>
    <w:rsid w:val="00582DA0"/>
    <w:rsid w:val="00582FD6"/>
    <w:rsid w:val="0058300C"/>
    <w:rsid w:val="005831BA"/>
    <w:rsid w:val="0058324A"/>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258"/>
    <w:rsid w:val="008E03BC"/>
    <w:rsid w:val="008E0A82"/>
    <w:rsid w:val="008E0E70"/>
    <w:rsid w:val="008E0EAB"/>
    <w:rsid w:val="008E0F9E"/>
    <w:rsid w:val="008E11CA"/>
    <w:rsid w:val="008E1849"/>
    <w:rsid w:val="008E1CB8"/>
    <w:rsid w:val="008E204B"/>
    <w:rsid w:val="008E25A3"/>
    <w:rsid w:val="008E2BE8"/>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FD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948"/>
    <w:rsid w:val="00AF195E"/>
    <w:rsid w:val="00AF1A41"/>
    <w:rsid w:val="00AF1B0E"/>
    <w:rsid w:val="00AF1D6A"/>
    <w:rsid w:val="00AF239D"/>
    <w:rsid w:val="00AF23AA"/>
    <w:rsid w:val="00AF2436"/>
    <w:rsid w:val="00AF2A47"/>
    <w:rsid w:val="00AF2D88"/>
    <w:rsid w:val="00AF309A"/>
    <w:rsid w:val="00AF30EB"/>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B66"/>
    <w:rsid w:val="00C82EE6"/>
    <w:rsid w:val="00C82F48"/>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E9B"/>
    <w:rsid w:val="00F57120"/>
    <w:rsid w:val="00F57285"/>
    <w:rsid w:val="00F578CA"/>
    <w:rsid w:val="00F602DE"/>
    <w:rsid w:val="00F603E6"/>
    <w:rsid w:val="00F60417"/>
    <w:rsid w:val="00F606FC"/>
    <w:rsid w:val="00F60AD9"/>
    <w:rsid w:val="00F6103C"/>
    <w:rsid w:val="00F61207"/>
    <w:rsid w:val="00F614D5"/>
    <w:rsid w:val="00F6151F"/>
    <w:rsid w:val="00F616E1"/>
    <w:rsid w:val="00F61E4C"/>
    <w:rsid w:val="00F62117"/>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9D4"/>
    <w:rsid w:val="00F75A08"/>
    <w:rsid w:val="00F75ADE"/>
    <w:rsid w:val="00F75DC2"/>
    <w:rsid w:val="00F75DC8"/>
    <w:rsid w:val="00F75FAE"/>
    <w:rsid w:val="00F76266"/>
    <w:rsid w:val="00F7629E"/>
    <w:rsid w:val="00F763A0"/>
    <w:rsid w:val="00F764ED"/>
    <w:rsid w:val="00F76780"/>
    <w:rsid w:val="00F76A44"/>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1"/>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2"/>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xillybus.com/tutorials/pci-express-tlp-pcie-primer-tutorial-guide-1"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s://www.altera.com/en_US/pdfs/literature/ug/ug_a5_pcie_avmm.pdf" TargetMode="External"/><Relationship Id="rId25" Type="http://schemas.openxmlformats.org/officeDocument/2006/relationships/hyperlink" Target="https://covneticssrv2/dokuwiki/lib/exe/detail.php?id=projects:fdas:contents&amp;media=projects:fdas:cvp3.png" TargetMode="External"/><Relationship Id="rId2" Type="http://schemas.openxmlformats.org/officeDocument/2006/relationships/numbering" Target="numbering.xml"/><Relationship Id="rId16" Type="http://schemas.openxmlformats.org/officeDocument/2006/relationships/hyperlink" Target="http://wiki.osdev.org/PCI"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covneticssrv2/dokuwiki/lib/exe/detail.php?id=projects:fdas:contents&amp;media=projects:fdas:cvp2.png" TargetMode="External"/><Relationship Id="rId5" Type="http://schemas.openxmlformats.org/officeDocument/2006/relationships/webSettings" Target="webSettings.xml"/><Relationship Id="rId15" Type="http://schemas.openxmlformats.org/officeDocument/2006/relationships/hyperlink" Target="https://en.wikipedia.org/wiki/PCI_configuration_space"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PCI_Express" TargetMode="External"/><Relationship Id="rId22" Type="http://schemas.openxmlformats.org/officeDocument/2006/relationships/image" Target="media/image8.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141</Pages>
  <Words>27430</Words>
  <Characters>156352</Characters>
  <Application>Microsoft Office Word</Application>
  <DocSecurity>0</DocSecurity>
  <Lines>1302</Lines>
  <Paragraphs>366</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183416</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68</cp:revision>
  <cp:lastPrinted>2017-01-19T16:03:00Z</cp:lastPrinted>
  <dcterms:created xsi:type="dcterms:W3CDTF">2023-04-20T10:57:00Z</dcterms:created>
  <dcterms:modified xsi:type="dcterms:W3CDTF">2023-04-21T15:15:00Z</dcterms:modified>
</cp:coreProperties>
</file>