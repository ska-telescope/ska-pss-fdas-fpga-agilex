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6C19E6DE"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F46E28">
        <w:t>D</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415CAFE6"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F46E28">
        <w:t>6</w:t>
      </w:r>
      <w:r>
        <w:t>-</w:t>
      </w:r>
      <w:r w:rsidR="00265804">
        <w:t>29</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6080F2D0" w:rsidR="004706C5" w:rsidRPr="004706C5" w:rsidRDefault="00265804" w:rsidP="00E226EB">
            <w:pPr>
              <w:jc w:val="right"/>
              <w:rPr>
                <w:color w:val="000000"/>
                <w:sz w:val="20"/>
                <w:szCs w:val="20"/>
              </w:rPr>
            </w:pPr>
            <w:r>
              <w:rPr>
                <w:color w:val="000000"/>
                <w:sz w:val="20"/>
                <w:szCs w:val="20"/>
              </w:rPr>
              <w:t>2</w:t>
            </w:r>
            <w:r w:rsidR="00F46E28">
              <w:rPr>
                <w:color w:val="000000"/>
                <w:sz w:val="20"/>
                <w:szCs w:val="20"/>
              </w:rPr>
              <w:t>9</w:t>
            </w:r>
            <w:r w:rsidR="004706C5" w:rsidRPr="004706C5">
              <w:rPr>
                <w:color w:val="000000"/>
                <w:sz w:val="20"/>
                <w:szCs w:val="20"/>
              </w:rPr>
              <w:t>/</w:t>
            </w:r>
            <w:r w:rsidR="00E226EB">
              <w:rPr>
                <w:color w:val="000000"/>
                <w:sz w:val="20"/>
                <w:szCs w:val="20"/>
              </w:rPr>
              <w:t>0</w:t>
            </w:r>
            <w:r w:rsidR="00F46E28">
              <w:rPr>
                <w:color w:val="000000"/>
                <w:sz w:val="20"/>
                <w:szCs w:val="20"/>
              </w:rPr>
              <w:t>6</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FCF6746" w:rsidR="00F46E28" w:rsidRDefault="00F46E28" w:rsidP="00F46E28">
            <w:pPr>
              <w:rPr>
                <w:sz w:val="16"/>
                <w:szCs w:val="16"/>
              </w:rPr>
            </w:pPr>
            <w:r>
              <w:rPr>
                <w:sz w:val="16"/>
                <w:szCs w:val="16"/>
              </w:rPr>
              <w:t>09</w:t>
            </w:r>
            <w:r w:rsidRPr="00CD69C6">
              <w:rPr>
                <w:sz w:val="16"/>
                <w:szCs w:val="16"/>
              </w:rPr>
              <w:t>/</w:t>
            </w:r>
            <w:r>
              <w:rPr>
                <w:sz w:val="16"/>
                <w:szCs w:val="16"/>
              </w:rPr>
              <w:t>06</w:t>
            </w:r>
            <w:r w:rsidRPr="00CD69C6">
              <w:rPr>
                <w:sz w:val="16"/>
                <w:szCs w:val="16"/>
              </w:rPr>
              <w:t>/202</w:t>
            </w:r>
            <w:r>
              <w:rPr>
                <w:sz w:val="16"/>
                <w:szCs w:val="16"/>
              </w:rPr>
              <w:t>3</w:t>
            </w:r>
          </w:p>
        </w:tc>
        <w:tc>
          <w:tcPr>
            <w:tcW w:w="5396" w:type="dxa"/>
          </w:tcPr>
          <w:p w14:paraId="05D66046" w14:textId="77777777" w:rsidR="00F46E28" w:rsidRDefault="00F46E28" w:rsidP="00F46E28">
            <w:pPr>
              <w:pStyle w:val="ListParagraph"/>
              <w:numPr>
                <w:ilvl w:val="0"/>
                <w:numId w:val="52"/>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rsidP="00F46E28">
            <w:pPr>
              <w:pStyle w:val="ListParagraph"/>
              <w:numPr>
                <w:ilvl w:val="0"/>
                <w:numId w:val="52"/>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rsidP="00265804">
            <w:pPr>
              <w:pStyle w:val="ListParagraph"/>
              <w:numPr>
                <w:ilvl w:val="0"/>
                <w:numId w:val="52"/>
              </w:numPr>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650AEFD4" w14:textId="6676F698" w:rsidR="00B47805"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B47805">
        <w:rPr>
          <w:noProof/>
        </w:rPr>
        <w:t>1</w:t>
      </w:r>
      <w:r w:rsidR="00B47805">
        <w:rPr>
          <w:rFonts w:asciiTheme="minorHAnsi" w:eastAsiaTheme="minorEastAsia" w:hAnsiTheme="minorHAnsi" w:cstheme="minorBidi"/>
          <w:b w:val="0"/>
          <w:caps w:val="0"/>
          <w:noProof/>
          <w:kern w:val="2"/>
          <w:sz w:val="22"/>
          <w:szCs w:val="22"/>
          <w:lang w:eastAsia="en-GB"/>
          <w14:ligatures w14:val="standardContextual"/>
        </w:rPr>
        <w:tab/>
      </w:r>
      <w:r w:rsidR="00B47805">
        <w:rPr>
          <w:noProof/>
        </w:rPr>
        <w:t>Introduction</w:t>
      </w:r>
      <w:r w:rsidR="00B47805">
        <w:rPr>
          <w:noProof/>
        </w:rPr>
        <w:tab/>
      </w:r>
      <w:r w:rsidR="00B47805">
        <w:rPr>
          <w:noProof/>
        </w:rPr>
        <w:fldChar w:fldCharType="begin"/>
      </w:r>
      <w:r w:rsidR="00B47805">
        <w:rPr>
          <w:noProof/>
        </w:rPr>
        <w:instrText xml:space="preserve"> PAGEREF _Toc138929036 \h </w:instrText>
      </w:r>
      <w:r w:rsidR="00B47805">
        <w:rPr>
          <w:noProof/>
        </w:rPr>
      </w:r>
      <w:r w:rsidR="00B47805">
        <w:rPr>
          <w:noProof/>
        </w:rPr>
        <w:fldChar w:fldCharType="separate"/>
      </w:r>
      <w:r w:rsidR="00B47805">
        <w:rPr>
          <w:noProof/>
        </w:rPr>
        <w:t>5</w:t>
      </w:r>
      <w:r w:rsidR="00B47805">
        <w:rPr>
          <w:noProof/>
        </w:rPr>
        <w:fldChar w:fldCharType="end"/>
      </w:r>
    </w:p>
    <w:p w14:paraId="6F9F94EB" w14:textId="139D3093"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_Toc138929037 \h </w:instrText>
      </w:r>
      <w:r>
        <w:rPr>
          <w:noProof/>
        </w:rPr>
      </w:r>
      <w:r>
        <w:rPr>
          <w:noProof/>
        </w:rPr>
        <w:fldChar w:fldCharType="separate"/>
      </w:r>
      <w:r>
        <w:rPr>
          <w:noProof/>
        </w:rPr>
        <w:t>6</w:t>
      </w:r>
      <w:r>
        <w:rPr>
          <w:noProof/>
        </w:rPr>
        <w:fldChar w:fldCharType="end"/>
      </w:r>
    </w:p>
    <w:p w14:paraId="5820F3B4" w14:textId="50261477"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_Toc138929038 \h </w:instrText>
      </w:r>
      <w:r>
        <w:rPr>
          <w:noProof/>
        </w:rPr>
      </w:r>
      <w:r>
        <w:rPr>
          <w:noProof/>
        </w:rPr>
        <w:fldChar w:fldCharType="separate"/>
      </w:r>
      <w:r>
        <w:rPr>
          <w:noProof/>
        </w:rPr>
        <w:t>8</w:t>
      </w:r>
      <w:r>
        <w:rPr>
          <w:noProof/>
        </w:rPr>
        <w:fldChar w:fldCharType="end"/>
      </w:r>
    </w:p>
    <w:p w14:paraId="033235CF" w14:textId="7AE1C293"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_Toc138929039 \h </w:instrText>
      </w:r>
      <w:r>
        <w:rPr>
          <w:noProof/>
        </w:rPr>
      </w:r>
      <w:r>
        <w:rPr>
          <w:noProof/>
        </w:rPr>
        <w:fldChar w:fldCharType="separate"/>
      </w:r>
      <w:r>
        <w:rPr>
          <w:noProof/>
        </w:rPr>
        <w:t>9</w:t>
      </w:r>
      <w:r>
        <w:rPr>
          <w:noProof/>
        </w:rPr>
        <w:fldChar w:fldCharType="end"/>
      </w:r>
    </w:p>
    <w:p w14:paraId="3846EB84" w14:textId="161DB818"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3219F8">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_Toc138929040 \h </w:instrText>
      </w:r>
      <w:r>
        <w:rPr>
          <w:noProof/>
        </w:rPr>
      </w:r>
      <w:r>
        <w:rPr>
          <w:noProof/>
        </w:rPr>
        <w:fldChar w:fldCharType="separate"/>
      </w:r>
      <w:r>
        <w:rPr>
          <w:noProof/>
        </w:rPr>
        <w:t>14</w:t>
      </w:r>
      <w:r>
        <w:rPr>
          <w:noProof/>
        </w:rPr>
        <w:fldChar w:fldCharType="end"/>
      </w:r>
    </w:p>
    <w:p w14:paraId="13C5EBF8" w14:textId="7BEEDD64"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_Toc138929041 \h </w:instrText>
      </w:r>
      <w:r>
        <w:rPr>
          <w:noProof/>
        </w:rPr>
      </w:r>
      <w:r>
        <w:rPr>
          <w:noProof/>
        </w:rPr>
        <w:fldChar w:fldCharType="separate"/>
      </w:r>
      <w:r>
        <w:rPr>
          <w:noProof/>
        </w:rPr>
        <w:t>22</w:t>
      </w:r>
      <w:r>
        <w:rPr>
          <w:noProof/>
        </w:rPr>
        <w:fldChar w:fldCharType="end"/>
      </w:r>
    </w:p>
    <w:p w14:paraId="2AFA3860" w14:textId="3A4B499F"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_Toc138929042 \h </w:instrText>
      </w:r>
      <w:r>
        <w:rPr>
          <w:noProof/>
        </w:rPr>
      </w:r>
      <w:r>
        <w:rPr>
          <w:noProof/>
        </w:rPr>
        <w:fldChar w:fldCharType="separate"/>
      </w:r>
      <w:r>
        <w:rPr>
          <w:noProof/>
        </w:rPr>
        <w:t>24</w:t>
      </w:r>
      <w:r>
        <w:rPr>
          <w:noProof/>
        </w:rPr>
        <w:fldChar w:fldCharType="end"/>
      </w:r>
    </w:p>
    <w:p w14:paraId="5C5185F4" w14:textId="61AE6E5D"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_Toc138929043 \h </w:instrText>
      </w:r>
      <w:r>
        <w:rPr>
          <w:noProof/>
        </w:rPr>
      </w:r>
      <w:r>
        <w:rPr>
          <w:noProof/>
        </w:rPr>
        <w:fldChar w:fldCharType="separate"/>
      </w:r>
      <w:r>
        <w:rPr>
          <w:noProof/>
        </w:rPr>
        <w:t>30</w:t>
      </w:r>
      <w:r>
        <w:rPr>
          <w:noProof/>
        </w:rPr>
        <w:fldChar w:fldCharType="end"/>
      </w:r>
    </w:p>
    <w:p w14:paraId="3E8CBBA1" w14:textId="4EE09261"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_Toc138929044 \h </w:instrText>
      </w:r>
      <w:r>
        <w:rPr>
          <w:noProof/>
        </w:rPr>
      </w:r>
      <w:r>
        <w:rPr>
          <w:noProof/>
        </w:rPr>
        <w:fldChar w:fldCharType="separate"/>
      </w:r>
      <w:r>
        <w:rPr>
          <w:noProof/>
        </w:rPr>
        <w:t>38</w:t>
      </w:r>
      <w:r>
        <w:rPr>
          <w:noProof/>
        </w:rPr>
        <w:fldChar w:fldCharType="end"/>
      </w:r>
    </w:p>
    <w:p w14:paraId="3806EF19" w14:textId="299D5E3F"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_Toc138929045 \h </w:instrText>
      </w:r>
      <w:r>
        <w:rPr>
          <w:noProof/>
        </w:rPr>
      </w:r>
      <w:r>
        <w:rPr>
          <w:noProof/>
        </w:rPr>
        <w:fldChar w:fldCharType="separate"/>
      </w:r>
      <w:r>
        <w:rPr>
          <w:noProof/>
        </w:rPr>
        <w:t>40</w:t>
      </w:r>
      <w:r>
        <w:rPr>
          <w:noProof/>
        </w:rPr>
        <w:fldChar w:fldCharType="end"/>
      </w:r>
    </w:p>
    <w:p w14:paraId="7D0F633A" w14:textId="367CF722"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_Toc138929046 \h </w:instrText>
      </w:r>
      <w:r>
        <w:rPr>
          <w:noProof/>
        </w:rPr>
      </w:r>
      <w:r>
        <w:rPr>
          <w:noProof/>
        </w:rPr>
        <w:fldChar w:fldCharType="separate"/>
      </w:r>
      <w:r>
        <w:rPr>
          <w:noProof/>
        </w:rPr>
        <w:t>42</w:t>
      </w:r>
      <w:r>
        <w:rPr>
          <w:noProof/>
        </w:rPr>
        <w:fldChar w:fldCharType="end"/>
      </w:r>
    </w:p>
    <w:p w14:paraId="525E9D68" w14:textId="5EE0A79C"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_Toc138929047 \h </w:instrText>
      </w:r>
      <w:r>
        <w:rPr>
          <w:noProof/>
        </w:rPr>
      </w:r>
      <w:r>
        <w:rPr>
          <w:noProof/>
        </w:rPr>
        <w:fldChar w:fldCharType="separate"/>
      </w:r>
      <w:r>
        <w:rPr>
          <w:noProof/>
        </w:rPr>
        <w:t>56</w:t>
      </w:r>
      <w:r>
        <w:rPr>
          <w:noProof/>
        </w:rPr>
        <w:fldChar w:fldCharType="end"/>
      </w:r>
    </w:p>
    <w:p w14:paraId="12C98A02" w14:textId="20FE5D0B"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_Toc138929048 \h </w:instrText>
      </w:r>
      <w:r>
        <w:rPr>
          <w:noProof/>
        </w:rPr>
      </w:r>
      <w:r>
        <w:rPr>
          <w:noProof/>
        </w:rPr>
        <w:fldChar w:fldCharType="separate"/>
      </w:r>
      <w:r>
        <w:rPr>
          <w:noProof/>
        </w:rPr>
        <w:t>57</w:t>
      </w:r>
      <w:r>
        <w:rPr>
          <w:noProof/>
        </w:rPr>
        <w:fldChar w:fldCharType="end"/>
      </w:r>
    </w:p>
    <w:p w14:paraId="58C01F6E" w14:textId="2DA0C7D5"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_Toc138929049 \h </w:instrText>
      </w:r>
      <w:r>
        <w:rPr>
          <w:noProof/>
        </w:rPr>
      </w:r>
      <w:r>
        <w:rPr>
          <w:noProof/>
        </w:rPr>
        <w:fldChar w:fldCharType="separate"/>
      </w:r>
      <w:r>
        <w:rPr>
          <w:noProof/>
        </w:rPr>
        <w:t>57</w:t>
      </w:r>
      <w:r>
        <w:rPr>
          <w:noProof/>
        </w:rPr>
        <w:fldChar w:fldCharType="end"/>
      </w:r>
    </w:p>
    <w:p w14:paraId="5D829B59" w14:textId="0F35AC8E"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_Toc138929050 \h </w:instrText>
      </w:r>
      <w:r>
        <w:rPr>
          <w:noProof/>
        </w:rPr>
      </w:r>
      <w:r>
        <w:rPr>
          <w:noProof/>
        </w:rPr>
        <w:fldChar w:fldCharType="separate"/>
      </w:r>
      <w:r>
        <w:rPr>
          <w:noProof/>
        </w:rPr>
        <w:t>58</w:t>
      </w:r>
      <w:r>
        <w:rPr>
          <w:noProof/>
        </w:rPr>
        <w:fldChar w:fldCharType="end"/>
      </w:r>
    </w:p>
    <w:p w14:paraId="768E7DBF" w14:textId="203F4DFC"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_Toc138929051 \h </w:instrText>
      </w:r>
      <w:r>
        <w:rPr>
          <w:noProof/>
        </w:rPr>
      </w:r>
      <w:r>
        <w:rPr>
          <w:noProof/>
        </w:rPr>
        <w:fldChar w:fldCharType="separate"/>
      </w:r>
      <w:r>
        <w:rPr>
          <w:noProof/>
        </w:rPr>
        <w:t>58</w:t>
      </w:r>
      <w:r>
        <w:rPr>
          <w:noProof/>
        </w:rPr>
        <w:fldChar w:fldCharType="end"/>
      </w:r>
    </w:p>
    <w:p w14:paraId="537AEF1D" w14:textId="157EE647"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_Toc138929052 \h </w:instrText>
      </w:r>
      <w:r>
        <w:rPr>
          <w:noProof/>
        </w:rPr>
      </w:r>
      <w:r>
        <w:rPr>
          <w:noProof/>
        </w:rPr>
        <w:fldChar w:fldCharType="separate"/>
      </w:r>
      <w:r>
        <w:rPr>
          <w:noProof/>
        </w:rPr>
        <w:t>59</w:t>
      </w:r>
      <w:r>
        <w:rPr>
          <w:noProof/>
        </w:rPr>
        <w:fldChar w:fldCharType="end"/>
      </w:r>
    </w:p>
    <w:p w14:paraId="2E340693" w14:textId="6F609F53"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_Toc138929053 \h </w:instrText>
      </w:r>
      <w:r>
        <w:rPr>
          <w:noProof/>
        </w:rPr>
      </w:r>
      <w:r>
        <w:rPr>
          <w:noProof/>
        </w:rPr>
        <w:fldChar w:fldCharType="separate"/>
      </w:r>
      <w:r>
        <w:rPr>
          <w:noProof/>
        </w:rPr>
        <w:t>60</w:t>
      </w:r>
      <w:r>
        <w:rPr>
          <w:noProof/>
        </w:rPr>
        <w:fldChar w:fldCharType="end"/>
      </w:r>
    </w:p>
    <w:p w14:paraId="1CED037B" w14:textId="08B2106C"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_Toc138929054 \h </w:instrText>
      </w:r>
      <w:r>
        <w:rPr>
          <w:noProof/>
        </w:rPr>
      </w:r>
      <w:r>
        <w:rPr>
          <w:noProof/>
        </w:rPr>
        <w:fldChar w:fldCharType="separate"/>
      </w:r>
      <w:r>
        <w:rPr>
          <w:noProof/>
        </w:rPr>
        <w:t>61</w:t>
      </w:r>
      <w:r>
        <w:rPr>
          <w:noProof/>
        </w:rPr>
        <w:fldChar w:fldCharType="end"/>
      </w:r>
    </w:p>
    <w:p w14:paraId="4BAB4380" w14:textId="30037A90"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_Toc138929055 \h </w:instrText>
      </w:r>
      <w:r>
        <w:rPr>
          <w:noProof/>
        </w:rPr>
      </w:r>
      <w:r>
        <w:rPr>
          <w:noProof/>
        </w:rPr>
        <w:fldChar w:fldCharType="separate"/>
      </w:r>
      <w:r>
        <w:rPr>
          <w:noProof/>
        </w:rPr>
        <w:t>62</w:t>
      </w:r>
      <w:r>
        <w:rPr>
          <w:noProof/>
        </w:rPr>
        <w:fldChar w:fldCharType="end"/>
      </w:r>
    </w:p>
    <w:p w14:paraId="044959B9" w14:textId="1D742D3D"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_Toc138929056 \h </w:instrText>
      </w:r>
      <w:r>
        <w:rPr>
          <w:noProof/>
        </w:rPr>
      </w:r>
      <w:r>
        <w:rPr>
          <w:noProof/>
        </w:rPr>
        <w:fldChar w:fldCharType="separate"/>
      </w:r>
      <w:r>
        <w:rPr>
          <w:noProof/>
        </w:rPr>
        <w:t>64</w:t>
      </w:r>
      <w:r>
        <w:rPr>
          <w:noProof/>
        </w:rPr>
        <w:fldChar w:fldCharType="end"/>
      </w:r>
    </w:p>
    <w:p w14:paraId="0D03C7FB" w14:textId="1D032093"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_Toc138929057 \h </w:instrText>
      </w:r>
      <w:r>
        <w:rPr>
          <w:noProof/>
        </w:rPr>
      </w:r>
      <w:r>
        <w:rPr>
          <w:noProof/>
        </w:rPr>
        <w:fldChar w:fldCharType="separate"/>
      </w:r>
      <w:r>
        <w:rPr>
          <w:noProof/>
        </w:rPr>
        <w:t>65</w:t>
      </w:r>
      <w:r>
        <w:rPr>
          <w:noProof/>
        </w:rPr>
        <w:fldChar w:fldCharType="end"/>
      </w:r>
    </w:p>
    <w:p w14:paraId="651B9D61" w14:textId="04D9CF02"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_Toc138929058 \h </w:instrText>
      </w:r>
      <w:r>
        <w:rPr>
          <w:noProof/>
        </w:rPr>
      </w:r>
      <w:r>
        <w:rPr>
          <w:noProof/>
        </w:rPr>
        <w:fldChar w:fldCharType="separate"/>
      </w:r>
      <w:r>
        <w:rPr>
          <w:noProof/>
        </w:rPr>
        <w:t>67</w:t>
      </w:r>
      <w:r>
        <w:rPr>
          <w:noProof/>
        </w:rPr>
        <w:fldChar w:fldCharType="end"/>
      </w:r>
    </w:p>
    <w:p w14:paraId="6F719117" w14:textId="1893FC00"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_Toc138929059 \h </w:instrText>
      </w:r>
      <w:r>
        <w:rPr>
          <w:noProof/>
        </w:rPr>
      </w:r>
      <w:r>
        <w:rPr>
          <w:noProof/>
        </w:rPr>
        <w:fldChar w:fldCharType="separate"/>
      </w:r>
      <w:r>
        <w:rPr>
          <w:noProof/>
        </w:rPr>
        <w:t>73</w:t>
      </w:r>
      <w:r>
        <w:rPr>
          <w:noProof/>
        </w:rPr>
        <w:fldChar w:fldCharType="end"/>
      </w:r>
    </w:p>
    <w:p w14:paraId="72D80D0C" w14:textId="3E64551A"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_Toc138929060 \h </w:instrText>
      </w:r>
      <w:r>
        <w:rPr>
          <w:noProof/>
        </w:rPr>
      </w:r>
      <w:r>
        <w:rPr>
          <w:noProof/>
        </w:rPr>
        <w:fldChar w:fldCharType="separate"/>
      </w:r>
      <w:r>
        <w:rPr>
          <w:noProof/>
        </w:rPr>
        <w:t>73</w:t>
      </w:r>
      <w:r>
        <w:rPr>
          <w:noProof/>
        </w:rPr>
        <w:fldChar w:fldCharType="end"/>
      </w:r>
    </w:p>
    <w:p w14:paraId="65798290" w14:textId="3BB0F652"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_Toc138929061 \h </w:instrText>
      </w:r>
      <w:r>
        <w:rPr>
          <w:noProof/>
        </w:rPr>
      </w:r>
      <w:r>
        <w:rPr>
          <w:noProof/>
        </w:rPr>
        <w:fldChar w:fldCharType="separate"/>
      </w:r>
      <w:r>
        <w:rPr>
          <w:noProof/>
        </w:rPr>
        <w:t>74</w:t>
      </w:r>
      <w:r>
        <w:rPr>
          <w:noProof/>
        </w:rPr>
        <w:fldChar w:fldCharType="end"/>
      </w:r>
    </w:p>
    <w:p w14:paraId="0192BC3D" w14:textId="59C7C3EF"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_Toc138929062 \h </w:instrText>
      </w:r>
      <w:r>
        <w:rPr>
          <w:noProof/>
        </w:rPr>
      </w:r>
      <w:r>
        <w:rPr>
          <w:noProof/>
        </w:rPr>
        <w:fldChar w:fldCharType="separate"/>
      </w:r>
      <w:r>
        <w:rPr>
          <w:noProof/>
        </w:rPr>
        <w:t>74</w:t>
      </w:r>
      <w:r>
        <w:rPr>
          <w:noProof/>
        </w:rPr>
        <w:fldChar w:fldCharType="end"/>
      </w:r>
    </w:p>
    <w:p w14:paraId="754C0F2D" w14:textId="06DB2D99"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_Toc138929063 \h </w:instrText>
      </w:r>
      <w:r>
        <w:rPr>
          <w:noProof/>
        </w:rPr>
      </w:r>
      <w:r>
        <w:rPr>
          <w:noProof/>
        </w:rPr>
        <w:fldChar w:fldCharType="separate"/>
      </w:r>
      <w:r>
        <w:rPr>
          <w:noProof/>
        </w:rPr>
        <w:t>75</w:t>
      </w:r>
      <w:r>
        <w:rPr>
          <w:noProof/>
        </w:rPr>
        <w:fldChar w:fldCharType="end"/>
      </w:r>
    </w:p>
    <w:p w14:paraId="01EF3933" w14:textId="19BAD9C6"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_Toc138929064 \h </w:instrText>
      </w:r>
      <w:r>
        <w:rPr>
          <w:noProof/>
        </w:rPr>
      </w:r>
      <w:r>
        <w:rPr>
          <w:noProof/>
        </w:rPr>
        <w:fldChar w:fldCharType="separate"/>
      </w:r>
      <w:r>
        <w:rPr>
          <w:noProof/>
        </w:rPr>
        <w:t>78</w:t>
      </w:r>
      <w:r>
        <w:rPr>
          <w:noProof/>
        </w:rPr>
        <w:fldChar w:fldCharType="end"/>
      </w:r>
    </w:p>
    <w:p w14:paraId="5171FE51" w14:textId="0648621C"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_Toc138929065 \h </w:instrText>
      </w:r>
      <w:r>
        <w:rPr>
          <w:noProof/>
        </w:rPr>
      </w:r>
      <w:r>
        <w:rPr>
          <w:noProof/>
        </w:rPr>
        <w:fldChar w:fldCharType="separate"/>
      </w:r>
      <w:r>
        <w:rPr>
          <w:noProof/>
        </w:rPr>
        <w:t>78</w:t>
      </w:r>
      <w:r>
        <w:rPr>
          <w:noProof/>
        </w:rPr>
        <w:fldChar w:fldCharType="end"/>
      </w:r>
    </w:p>
    <w:p w14:paraId="1D364A63" w14:textId="06868510"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_Toc138929066 \h </w:instrText>
      </w:r>
      <w:r>
        <w:rPr>
          <w:noProof/>
        </w:rPr>
      </w:r>
      <w:r>
        <w:rPr>
          <w:noProof/>
        </w:rPr>
        <w:fldChar w:fldCharType="separate"/>
      </w:r>
      <w:r>
        <w:rPr>
          <w:noProof/>
        </w:rPr>
        <w:t>78</w:t>
      </w:r>
      <w:r>
        <w:rPr>
          <w:noProof/>
        </w:rPr>
        <w:fldChar w:fldCharType="end"/>
      </w:r>
    </w:p>
    <w:p w14:paraId="46D08418" w14:textId="2F311C2F"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_Toc138929067 \h </w:instrText>
      </w:r>
      <w:r>
        <w:rPr>
          <w:noProof/>
        </w:rPr>
      </w:r>
      <w:r>
        <w:rPr>
          <w:noProof/>
        </w:rPr>
        <w:fldChar w:fldCharType="separate"/>
      </w:r>
      <w:r>
        <w:rPr>
          <w:noProof/>
        </w:rPr>
        <w:t>79</w:t>
      </w:r>
      <w:r>
        <w:rPr>
          <w:noProof/>
        </w:rPr>
        <w:fldChar w:fldCharType="end"/>
      </w:r>
    </w:p>
    <w:p w14:paraId="4868552D" w14:textId="6BAF8E83"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_Toc138929068 \h </w:instrText>
      </w:r>
      <w:r>
        <w:rPr>
          <w:noProof/>
        </w:rPr>
      </w:r>
      <w:r>
        <w:rPr>
          <w:noProof/>
        </w:rPr>
        <w:fldChar w:fldCharType="separate"/>
      </w:r>
      <w:r>
        <w:rPr>
          <w:noProof/>
        </w:rPr>
        <w:t>80</w:t>
      </w:r>
      <w:r>
        <w:rPr>
          <w:noProof/>
        </w:rPr>
        <w:fldChar w:fldCharType="end"/>
      </w:r>
    </w:p>
    <w:p w14:paraId="65986B9F" w14:textId="13D164AF"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_Toc138929069 \h </w:instrText>
      </w:r>
      <w:r>
        <w:rPr>
          <w:noProof/>
        </w:rPr>
      </w:r>
      <w:r>
        <w:rPr>
          <w:noProof/>
        </w:rPr>
        <w:fldChar w:fldCharType="separate"/>
      </w:r>
      <w:r>
        <w:rPr>
          <w:noProof/>
        </w:rPr>
        <w:t>80</w:t>
      </w:r>
      <w:r>
        <w:rPr>
          <w:noProof/>
        </w:rPr>
        <w:fldChar w:fldCharType="end"/>
      </w:r>
    </w:p>
    <w:p w14:paraId="2365AF85" w14:textId="0A47F0E0"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_Toc138929070 \h </w:instrText>
      </w:r>
      <w:r>
        <w:rPr>
          <w:noProof/>
        </w:rPr>
      </w:r>
      <w:r>
        <w:rPr>
          <w:noProof/>
        </w:rPr>
        <w:fldChar w:fldCharType="separate"/>
      </w:r>
      <w:r>
        <w:rPr>
          <w:noProof/>
        </w:rPr>
        <w:t>81</w:t>
      </w:r>
      <w:r>
        <w:rPr>
          <w:noProof/>
        </w:rPr>
        <w:fldChar w:fldCharType="end"/>
      </w:r>
    </w:p>
    <w:p w14:paraId="0F0B455B" w14:textId="7E1327E6"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_Toc138929071 \h </w:instrText>
      </w:r>
      <w:r>
        <w:rPr>
          <w:noProof/>
        </w:rPr>
      </w:r>
      <w:r>
        <w:rPr>
          <w:noProof/>
        </w:rPr>
        <w:fldChar w:fldCharType="separate"/>
      </w:r>
      <w:r>
        <w:rPr>
          <w:noProof/>
        </w:rPr>
        <w:t>82</w:t>
      </w:r>
      <w:r>
        <w:rPr>
          <w:noProof/>
        </w:rPr>
        <w:fldChar w:fldCharType="end"/>
      </w:r>
    </w:p>
    <w:p w14:paraId="3E7064D6" w14:textId="304E1D50"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_Toc138929072 \h </w:instrText>
      </w:r>
      <w:r>
        <w:rPr>
          <w:noProof/>
        </w:rPr>
      </w:r>
      <w:r>
        <w:rPr>
          <w:noProof/>
        </w:rPr>
        <w:fldChar w:fldCharType="separate"/>
      </w:r>
      <w:r>
        <w:rPr>
          <w:noProof/>
        </w:rPr>
        <w:t>83</w:t>
      </w:r>
      <w:r>
        <w:rPr>
          <w:noProof/>
        </w:rPr>
        <w:fldChar w:fldCharType="end"/>
      </w:r>
    </w:p>
    <w:p w14:paraId="78D94918" w14:textId="088EAC75"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_Toc138929073 \h </w:instrText>
      </w:r>
      <w:r>
        <w:rPr>
          <w:noProof/>
        </w:rPr>
      </w:r>
      <w:r>
        <w:rPr>
          <w:noProof/>
        </w:rPr>
        <w:fldChar w:fldCharType="separate"/>
      </w:r>
      <w:r>
        <w:rPr>
          <w:noProof/>
        </w:rPr>
        <w:t>84</w:t>
      </w:r>
      <w:r>
        <w:rPr>
          <w:noProof/>
        </w:rPr>
        <w:fldChar w:fldCharType="end"/>
      </w:r>
    </w:p>
    <w:p w14:paraId="42D61860" w14:textId="324FF400" w:rsidR="00B47805" w:rsidRDefault="00B4780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_Toc138929074 \h </w:instrText>
      </w:r>
      <w:r>
        <w:rPr>
          <w:noProof/>
        </w:rPr>
      </w:r>
      <w:r>
        <w:rPr>
          <w:noProof/>
        </w:rPr>
        <w:fldChar w:fldCharType="separate"/>
      </w:r>
      <w:r>
        <w:rPr>
          <w:noProof/>
        </w:rPr>
        <w:t>85</w:t>
      </w:r>
      <w:r>
        <w:rPr>
          <w:noProof/>
        </w:rPr>
        <w:fldChar w:fldCharType="end"/>
      </w:r>
    </w:p>
    <w:p w14:paraId="2A72020E" w14:textId="060864DE" w:rsidR="00B47805" w:rsidRDefault="00B4780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_Toc138929075 \h </w:instrText>
      </w:r>
      <w:r>
        <w:rPr>
          <w:noProof/>
        </w:rPr>
      </w:r>
      <w:r>
        <w:rPr>
          <w:noProof/>
        </w:rPr>
        <w:fldChar w:fldCharType="separate"/>
      </w:r>
      <w:r>
        <w:rPr>
          <w:noProof/>
        </w:rPr>
        <w:t>86</w:t>
      </w:r>
      <w:r>
        <w:rPr>
          <w:noProof/>
        </w:rPr>
        <w:fldChar w:fldCharType="end"/>
      </w:r>
    </w:p>
    <w:p w14:paraId="72C58B21" w14:textId="2EBCF0E2" w:rsidR="00B47805" w:rsidRDefault="00B4780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_Toc138929076 \h </w:instrText>
      </w:r>
      <w:r>
        <w:rPr>
          <w:noProof/>
        </w:rPr>
      </w:r>
      <w:r>
        <w:rPr>
          <w:noProof/>
        </w:rPr>
        <w:fldChar w:fldCharType="separate"/>
      </w:r>
      <w:r>
        <w:rPr>
          <w:noProof/>
        </w:rPr>
        <w:t>86</w:t>
      </w:r>
      <w:r>
        <w:rPr>
          <w:noProof/>
        </w:rPr>
        <w:fldChar w:fldCharType="end"/>
      </w:r>
    </w:p>
    <w:p w14:paraId="1F776C19" w14:textId="66A8037F" w:rsidR="00B47805" w:rsidRDefault="00B4780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_Toc138929077 \h </w:instrText>
      </w:r>
      <w:r>
        <w:rPr>
          <w:noProof/>
        </w:rPr>
      </w:r>
      <w:r>
        <w:rPr>
          <w:noProof/>
        </w:rPr>
        <w:fldChar w:fldCharType="separate"/>
      </w:r>
      <w:r>
        <w:rPr>
          <w:noProof/>
        </w:rPr>
        <w:t>87</w:t>
      </w:r>
      <w:r>
        <w:rPr>
          <w:noProof/>
        </w:rPr>
        <w:fldChar w:fldCharType="end"/>
      </w:r>
    </w:p>
    <w:p w14:paraId="437ABF58" w14:textId="7E983129" w:rsidR="00B47805" w:rsidRDefault="00B4780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_Toc138929078 \h </w:instrText>
      </w:r>
      <w:r>
        <w:rPr>
          <w:noProof/>
        </w:rPr>
      </w:r>
      <w:r>
        <w:rPr>
          <w:noProof/>
        </w:rPr>
        <w:fldChar w:fldCharType="separate"/>
      </w:r>
      <w:r>
        <w:rPr>
          <w:noProof/>
        </w:rPr>
        <w:t>87</w:t>
      </w:r>
      <w:r>
        <w:rPr>
          <w:noProof/>
        </w:rPr>
        <w:fldChar w:fldCharType="end"/>
      </w:r>
    </w:p>
    <w:p w14:paraId="570B58A7" w14:textId="34F7A840"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_Toc138929079 \h </w:instrText>
      </w:r>
      <w:r>
        <w:rPr>
          <w:noProof/>
        </w:rPr>
      </w:r>
      <w:r>
        <w:rPr>
          <w:noProof/>
        </w:rPr>
        <w:fldChar w:fldCharType="separate"/>
      </w:r>
      <w:r>
        <w:rPr>
          <w:noProof/>
        </w:rPr>
        <w:t>89</w:t>
      </w:r>
      <w:r>
        <w:rPr>
          <w:noProof/>
        </w:rPr>
        <w:fldChar w:fldCharType="end"/>
      </w:r>
    </w:p>
    <w:p w14:paraId="6954D5A8" w14:textId="4A6D3244"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_Toc138929080 \h </w:instrText>
      </w:r>
      <w:r>
        <w:rPr>
          <w:noProof/>
        </w:rPr>
      </w:r>
      <w:r>
        <w:rPr>
          <w:noProof/>
        </w:rPr>
        <w:fldChar w:fldCharType="separate"/>
      </w:r>
      <w:r>
        <w:rPr>
          <w:noProof/>
        </w:rPr>
        <w:t>89</w:t>
      </w:r>
      <w:r>
        <w:rPr>
          <w:noProof/>
        </w:rPr>
        <w:fldChar w:fldCharType="end"/>
      </w:r>
    </w:p>
    <w:p w14:paraId="769589CF" w14:textId="19A39CB1"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_Toc138929081 \h </w:instrText>
      </w:r>
      <w:r>
        <w:rPr>
          <w:noProof/>
        </w:rPr>
      </w:r>
      <w:r>
        <w:rPr>
          <w:noProof/>
        </w:rPr>
        <w:fldChar w:fldCharType="separate"/>
      </w:r>
      <w:r>
        <w:rPr>
          <w:noProof/>
        </w:rPr>
        <w:t>89</w:t>
      </w:r>
      <w:r>
        <w:rPr>
          <w:noProof/>
        </w:rPr>
        <w:fldChar w:fldCharType="end"/>
      </w:r>
    </w:p>
    <w:p w14:paraId="61D4CD19" w14:textId="5686EA6E"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_Toc138929082 \h </w:instrText>
      </w:r>
      <w:r>
        <w:rPr>
          <w:noProof/>
        </w:rPr>
      </w:r>
      <w:r>
        <w:rPr>
          <w:noProof/>
        </w:rPr>
        <w:fldChar w:fldCharType="separate"/>
      </w:r>
      <w:r>
        <w:rPr>
          <w:noProof/>
        </w:rPr>
        <w:t>90</w:t>
      </w:r>
      <w:r>
        <w:rPr>
          <w:noProof/>
        </w:rPr>
        <w:fldChar w:fldCharType="end"/>
      </w:r>
    </w:p>
    <w:p w14:paraId="3BCD1E82" w14:textId="324BAF5C"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_Toc138929083 \h </w:instrText>
      </w:r>
      <w:r>
        <w:rPr>
          <w:noProof/>
        </w:rPr>
      </w:r>
      <w:r>
        <w:rPr>
          <w:noProof/>
        </w:rPr>
        <w:fldChar w:fldCharType="separate"/>
      </w:r>
      <w:r>
        <w:rPr>
          <w:noProof/>
        </w:rPr>
        <w:t>91</w:t>
      </w:r>
      <w:r>
        <w:rPr>
          <w:noProof/>
        </w:rPr>
        <w:fldChar w:fldCharType="end"/>
      </w:r>
    </w:p>
    <w:p w14:paraId="471846AE" w14:textId="5F5A3CC8"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_Toc138929084 \h </w:instrText>
      </w:r>
      <w:r>
        <w:rPr>
          <w:noProof/>
        </w:rPr>
      </w:r>
      <w:r>
        <w:rPr>
          <w:noProof/>
        </w:rPr>
        <w:fldChar w:fldCharType="separate"/>
      </w:r>
      <w:r>
        <w:rPr>
          <w:noProof/>
        </w:rPr>
        <w:t>91</w:t>
      </w:r>
      <w:r>
        <w:rPr>
          <w:noProof/>
        </w:rPr>
        <w:fldChar w:fldCharType="end"/>
      </w:r>
    </w:p>
    <w:p w14:paraId="095C58CE" w14:textId="208B141F"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_Toc138929085 \h </w:instrText>
      </w:r>
      <w:r>
        <w:rPr>
          <w:noProof/>
        </w:rPr>
      </w:r>
      <w:r>
        <w:rPr>
          <w:noProof/>
        </w:rPr>
        <w:fldChar w:fldCharType="separate"/>
      </w:r>
      <w:r>
        <w:rPr>
          <w:noProof/>
        </w:rPr>
        <w:t>92</w:t>
      </w:r>
      <w:r>
        <w:rPr>
          <w:noProof/>
        </w:rPr>
        <w:fldChar w:fldCharType="end"/>
      </w:r>
    </w:p>
    <w:p w14:paraId="36C79746" w14:textId="2CAC4DCE"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_Toc138929086 \h </w:instrText>
      </w:r>
      <w:r>
        <w:rPr>
          <w:noProof/>
        </w:rPr>
      </w:r>
      <w:r>
        <w:rPr>
          <w:noProof/>
        </w:rPr>
        <w:fldChar w:fldCharType="separate"/>
      </w:r>
      <w:r>
        <w:rPr>
          <w:noProof/>
        </w:rPr>
        <w:t>92</w:t>
      </w:r>
      <w:r>
        <w:rPr>
          <w:noProof/>
        </w:rPr>
        <w:fldChar w:fldCharType="end"/>
      </w:r>
    </w:p>
    <w:p w14:paraId="22033A5D" w14:textId="466AA750"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_Toc138929087 \h </w:instrText>
      </w:r>
      <w:r>
        <w:rPr>
          <w:noProof/>
        </w:rPr>
      </w:r>
      <w:r>
        <w:rPr>
          <w:noProof/>
        </w:rPr>
        <w:fldChar w:fldCharType="separate"/>
      </w:r>
      <w:r>
        <w:rPr>
          <w:noProof/>
        </w:rPr>
        <w:t>92</w:t>
      </w:r>
      <w:r>
        <w:rPr>
          <w:noProof/>
        </w:rPr>
        <w:fldChar w:fldCharType="end"/>
      </w:r>
    </w:p>
    <w:p w14:paraId="70E2C4C5" w14:textId="00AF243F"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_Toc138929088 \h </w:instrText>
      </w:r>
      <w:r>
        <w:rPr>
          <w:noProof/>
        </w:rPr>
      </w:r>
      <w:r>
        <w:rPr>
          <w:noProof/>
        </w:rPr>
        <w:fldChar w:fldCharType="separate"/>
      </w:r>
      <w:r>
        <w:rPr>
          <w:noProof/>
        </w:rPr>
        <w:t>94</w:t>
      </w:r>
      <w:r>
        <w:rPr>
          <w:noProof/>
        </w:rPr>
        <w:fldChar w:fldCharType="end"/>
      </w:r>
    </w:p>
    <w:p w14:paraId="46A3A23E" w14:textId="0127734E"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_Toc138929089 \h </w:instrText>
      </w:r>
      <w:r>
        <w:rPr>
          <w:noProof/>
        </w:rPr>
      </w:r>
      <w:r>
        <w:rPr>
          <w:noProof/>
        </w:rPr>
        <w:fldChar w:fldCharType="separate"/>
      </w:r>
      <w:r>
        <w:rPr>
          <w:noProof/>
        </w:rPr>
        <w:t>94</w:t>
      </w:r>
      <w:r>
        <w:rPr>
          <w:noProof/>
        </w:rPr>
        <w:fldChar w:fldCharType="end"/>
      </w:r>
    </w:p>
    <w:p w14:paraId="0E93F4ED" w14:textId="77F6DCF4"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_Toc138929090 \h </w:instrText>
      </w:r>
      <w:r>
        <w:rPr>
          <w:noProof/>
        </w:rPr>
      </w:r>
      <w:r>
        <w:rPr>
          <w:noProof/>
        </w:rPr>
        <w:fldChar w:fldCharType="separate"/>
      </w:r>
      <w:r>
        <w:rPr>
          <w:noProof/>
        </w:rPr>
        <w:t>98</w:t>
      </w:r>
      <w:r>
        <w:rPr>
          <w:noProof/>
        </w:rPr>
        <w:fldChar w:fldCharType="end"/>
      </w:r>
    </w:p>
    <w:p w14:paraId="5D27D7C0" w14:textId="4D998F8F" w:rsidR="00B47805" w:rsidRDefault="00B47805">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_Toc138929091 \h </w:instrText>
      </w:r>
      <w:r>
        <w:rPr>
          <w:noProof/>
        </w:rPr>
      </w:r>
      <w:r>
        <w:rPr>
          <w:noProof/>
        </w:rPr>
        <w:fldChar w:fldCharType="separate"/>
      </w:r>
      <w:r>
        <w:rPr>
          <w:noProof/>
        </w:rPr>
        <w:t>103</w:t>
      </w:r>
      <w:r>
        <w:rPr>
          <w:noProof/>
        </w:rPr>
        <w:fldChar w:fldCharType="end"/>
      </w:r>
    </w:p>
    <w:p w14:paraId="5C8CCEAB" w14:textId="60AE348A"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_Toc138929092 \h </w:instrText>
      </w:r>
      <w:r>
        <w:rPr>
          <w:noProof/>
        </w:rPr>
      </w:r>
      <w:r>
        <w:rPr>
          <w:noProof/>
        </w:rPr>
        <w:fldChar w:fldCharType="separate"/>
      </w:r>
      <w:r>
        <w:rPr>
          <w:noProof/>
        </w:rPr>
        <w:t>107</w:t>
      </w:r>
      <w:r>
        <w:rPr>
          <w:noProof/>
        </w:rPr>
        <w:fldChar w:fldCharType="end"/>
      </w:r>
    </w:p>
    <w:p w14:paraId="20E161DF" w14:textId="293DDCA9"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_Toc138929093 \h </w:instrText>
      </w:r>
      <w:r>
        <w:rPr>
          <w:noProof/>
        </w:rPr>
      </w:r>
      <w:r>
        <w:rPr>
          <w:noProof/>
        </w:rPr>
        <w:fldChar w:fldCharType="separate"/>
      </w:r>
      <w:r>
        <w:rPr>
          <w:noProof/>
        </w:rPr>
        <w:t>108</w:t>
      </w:r>
      <w:r>
        <w:rPr>
          <w:noProof/>
        </w:rPr>
        <w:fldChar w:fldCharType="end"/>
      </w:r>
    </w:p>
    <w:p w14:paraId="01746322" w14:textId="5092F13F"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3219F8">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_Toc138929094 \h </w:instrText>
      </w:r>
      <w:r>
        <w:rPr>
          <w:noProof/>
        </w:rPr>
      </w:r>
      <w:r>
        <w:rPr>
          <w:noProof/>
        </w:rPr>
        <w:fldChar w:fldCharType="separate"/>
      </w:r>
      <w:r>
        <w:rPr>
          <w:noProof/>
        </w:rPr>
        <w:t>109</w:t>
      </w:r>
      <w:r>
        <w:rPr>
          <w:noProof/>
        </w:rPr>
        <w:fldChar w:fldCharType="end"/>
      </w:r>
    </w:p>
    <w:p w14:paraId="690BCEE3" w14:textId="6A8D7445"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_Toc138929095 \h </w:instrText>
      </w:r>
      <w:r>
        <w:rPr>
          <w:noProof/>
        </w:rPr>
      </w:r>
      <w:r>
        <w:rPr>
          <w:noProof/>
        </w:rPr>
        <w:fldChar w:fldCharType="separate"/>
      </w:r>
      <w:r>
        <w:rPr>
          <w:noProof/>
        </w:rPr>
        <w:t>110</w:t>
      </w:r>
      <w:r>
        <w:rPr>
          <w:noProof/>
        </w:rPr>
        <w:fldChar w:fldCharType="end"/>
      </w:r>
    </w:p>
    <w:p w14:paraId="050CDBDF" w14:textId="09732FCD"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_Toc138929096 \h </w:instrText>
      </w:r>
      <w:r>
        <w:rPr>
          <w:noProof/>
        </w:rPr>
      </w:r>
      <w:r>
        <w:rPr>
          <w:noProof/>
        </w:rPr>
        <w:fldChar w:fldCharType="separate"/>
      </w:r>
      <w:r>
        <w:rPr>
          <w:noProof/>
        </w:rPr>
        <w:t>111</w:t>
      </w:r>
      <w:r>
        <w:rPr>
          <w:noProof/>
        </w:rPr>
        <w:fldChar w:fldCharType="end"/>
      </w:r>
    </w:p>
    <w:p w14:paraId="595BAD30" w14:textId="660FD75E"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_Toc138929097 \h </w:instrText>
      </w:r>
      <w:r>
        <w:rPr>
          <w:noProof/>
        </w:rPr>
      </w:r>
      <w:r>
        <w:rPr>
          <w:noProof/>
        </w:rPr>
        <w:fldChar w:fldCharType="separate"/>
      </w:r>
      <w:r>
        <w:rPr>
          <w:noProof/>
        </w:rPr>
        <w:t>112</w:t>
      </w:r>
      <w:r>
        <w:rPr>
          <w:noProof/>
        </w:rPr>
        <w:fldChar w:fldCharType="end"/>
      </w:r>
    </w:p>
    <w:p w14:paraId="2D0FE69A" w14:textId="1ACE86C7"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_Toc138929098 \h </w:instrText>
      </w:r>
      <w:r>
        <w:rPr>
          <w:noProof/>
        </w:rPr>
      </w:r>
      <w:r>
        <w:rPr>
          <w:noProof/>
        </w:rPr>
        <w:fldChar w:fldCharType="separate"/>
      </w:r>
      <w:r>
        <w:rPr>
          <w:noProof/>
        </w:rPr>
        <w:t>113</w:t>
      </w:r>
      <w:r>
        <w:rPr>
          <w:noProof/>
        </w:rPr>
        <w:fldChar w:fldCharType="end"/>
      </w:r>
    </w:p>
    <w:p w14:paraId="560E6574" w14:textId="5B418FC1"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_Toc138929099 \h </w:instrText>
      </w:r>
      <w:r>
        <w:rPr>
          <w:noProof/>
        </w:rPr>
      </w:r>
      <w:r>
        <w:rPr>
          <w:noProof/>
        </w:rPr>
        <w:fldChar w:fldCharType="separate"/>
      </w:r>
      <w:r>
        <w:rPr>
          <w:noProof/>
        </w:rPr>
        <w:t>114</w:t>
      </w:r>
      <w:r>
        <w:rPr>
          <w:noProof/>
        </w:rPr>
        <w:fldChar w:fldCharType="end"/>
      </w:r>
    </w:p>
    <w:p w14:paraId="0157063C" w14:textId="1B22B0AE"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_Toc138929100 \h </w:instrText>
      </w:r>
      <w:r>
        <w:rPr>
          <w:noProof/>
        </w:rPr>
      </w:r>
      <w:r>
        <w:rPr>
          <w:noProof/>
        </w:rPr>
        <w:fldChar w:fldCharType="separate"/>
      </w:r>
      <w:r>
        <w:rPr>
          <w:noProof/>
        </w:rPr>
        <w:t>114</w:t>
      </w:r>
      <w:r>
        <w:rPr>
          <w:noProof/>
        </w:rPr>
        <w:fldChar w:fldCharType="end"/>
      </w:r>
    </w:p>
    <w:p w14:paraId="0296DF47" w14:textId="3259B9E0"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_Toc138929101 \h </w:instrText>
      </w:r>
      <w:r>
        <w:rPr>
          <w:noProof/>
        </w:rPr>
      </w:r>
      <w:r>
        <w:rPr>
          <w:noProof/>
        </w:rPr>
        <w:fldChar w:fldCharType="separate"/>
      </w:r>
      <w:r>
        <w:rPr>
          <w:noProof/>
        </w:rPr>
        <w:t>115</w:t>
      </w:r>
      <w:r>
        <w:rPr>
          <w:noProof/>
        </w:rPr>
        <w:fldChar w:fldCharType="end"/>
      </w:r>
    </w:p>
    <w:p w14:paraId="7100521A" w14:textId="77E13FF2"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_Toc138929102 \h </w:instrText>
      </w:r>
      <w:r>
        <w:rPr>
          <w:noProof/>
        </w:rPr>
      </w:r>
      <w:r>
        <w:rPr>
          <w:noProof/>
        </w:rPr>
        <w:fldChar w:fldCharType="separate"/>
      </w:r>
      <w:r>
        <w:rPr>
          <w:noProof/>
        </w:rPr>
        <w:t>116</w:t>
      </w:r>
      <w:r>
        <w:rPr>
          <w:noProof/>
        </w:rPr>
        <w:fldChar w:fldCharType="end"/>
      </w:r>
    </w:p>
    <w:p w14:paraId="345A9456" w14:textId="1D26ACA8"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_Toc138929103 \h </w:instrText>
      </w:r>
      <w:r>
        <w:rPr>
          <w:noProof/>
        </w:rPr>
      </w:r>
      <w:r>
        <w:rPr>
          <w:noProof/>
        </w:rPr>
        <w:fldChar w:fldCharType="separate"/>
      </w:r>
      <w:r>
        <w:rPr>
          <w:noProof/>
        </w:rPr>
        <w:t>116</w:t>
      </w:r>
      <w:r>
        <w:rPr>
          <w:noProof/>
        </w:rPr>
        <w:fldChar w:fldCharType="end"/>
      </w:r>
    </w:p>
    <w:p w14:paraId="11F96D27" w14:textId="2402E55E"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_Toc138929104 \h </w:instrText>
      </w:r>
      <w:r>
        <w:rPr>
          <w:noProof/>
        </w:rPr>
      </w:r>
      <w:r>
        <w:rPr>
          <w:noProof/>
        </w:rPr>
        <w:fldChar w:fldCharType="separate"/>
      </w:r>
      <w:r>
        <w:rPr>
          <w:noProof/>
        </w:rPr>
        <w:t>119</w:t>
      </w:r>
      <w:r>
        <w:rPr>
          <w:noProof/>
        </w:rPr>
        <w:fldChar w:fldCharType="end"/>
      </w:r>
    </w:p>
    <w:p w14:paraId="28DD36B4" w14:textId="6BC9AD7C" w:rsidR="00B47805" w:rsidRDefault="00B4780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_Toc138929105 \h </w:instrText>
      </w:r>
      <w:r>
        <w:rPr>
          <w:noProof/>
        </w:rPr>
      </w:r>
      <w:r>
        <w:rPr>
          <w:noProof/>
        </w:rPr>
        <w:fldChar w:fldCharType="separate"/>
      </w:r>
      <w:r>
        <w:rPr>
          <w:noProof/>
        </w:rPr>
        <w:t>122</w:t>
      </w:r>
      <w:r>
        <w:rPr>
          <w:noProof/>
        </w:rPr>
        <w:fldChar w:fldCharType="end"/>
      </w:r>
    </w:p>
    <w:p w14:paraId="49886072" w14:textId="4ADE74DE" w:rsidR="00B47805" w:rsidRDefault="00B4780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_Toc138929106 \h </w:instrText>
      </w:r>
      <w:r>
        <w:rPr>
          <w:noProof/>
        </w:rPr>
      </w:r>
      <w:r>
        <w:rPr>
          <w:noProof/>
        </w:rPr>
        <w:fldChar w:fldCharType="separate"/>
      </w:r>
      <w:r>
        <w:rPr>
          <w:noProof/>
        </w:rPr>
        <w:t>123</w:t>
      </w:r>
      <w:r>
        <w:rPr>
          <w:noProof/>
        </w:rPr>
        <w:fldChar w:fldCharType="end"/>
      </w:r>
    </w:p>
    <w:p w14:paraId="0FE8D314" w14:textId="4AD40C5C"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_Toc138929107 \h </w:instrText>
      </w:r>
      <w:r>
        <w:rPr>
          <w:noProof/>
        </w:rPr>
      </w:r>
      <w:r>
        <w:rPr>
          <w:noProof/>
        </w:rPr>
        <w:fldChar w:fldCharType="separate"/>
      </w:r>
      <w:r>
        <w:rPr>
          <w:noProof/>
        </w:rPr>
        <w:t>124</w:t>
      </w:r>
      <w:r>
        <w:rPr>
          <w:noProof/>
        </w:rPr>
        <w:fldChar w:fldCharType="end"/>
      </w:r>
    </w:p>
    <w:p w14:paraId="71F65BB0" w14:textId="46362627" w:rsidR="00B47805" w:rsidRDefault="00B47805">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_Toc138929108 \h </w:instrText>
      </w:r>
      <w:r>
        <w:rPr>
          <w:noProof/>
        </w:rPr>
      </w:r>
      <w:r>
        <w:rPr>
          <w:noProof/>
        </w:rPr>
        <w:fldChar w:fldCharType="separate"/>
      </w:r>
      <w:r>
        <w:rPr>
          <w:noProof/>
        </w:rPr>
        <w:t>124</w:t>
      </w:r>
      <w:r>
        <w:rPr>
          <w:noProof/>
        </w:rPr>
        <w:fldChar w:fldCharType="end"/>
      </w:r>
    </w:p>
    <w:p w14:paraId="13285C56" w14:textId="46ACFCC3"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_Toc138929109 \h </w:instrText>
      </w:r>
      <w:r>
        <w:rPr>
          <w:noProof/>
        </w:rPr>
      </w:r>
      <w:r>
        <w:rPr>
          <w:noProof/>
        </w:rPr>
        <w:fldChar w:fldCharType="separate"/>
      </w:r>
      <w:r>
        <w:rPr>
          <w:noProof/>
        </w:rPr>
        <w:t>133</w:t>
      </w:r>
      <w:r>
        <w:rPr>
          <w:noProof/>
        </w:rPr>
        <w:fldChar w:fldCharType="end"/>
      </w:r>
    </w:p>
    <w:p w14:paraId="0E6B0A37" w14:textId="27D0FA18"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_Toc138929110 \h </w:instrText>
      </w:r>
      <w:r>
        <w:rPr>
          <w:noProof/>
        </w:rPr>
      </w:r>
      <w:r>
        <w:rPr>
          <w:noProof/>
        </w:rPr>
        <w:fldChar w:fldCharType="separate"/>
      </w:r>
      <w:r>
        <w:rPr>
          <w:noProof/>
        </w:rPr>
        <w:t>134</w:t>
      </w:r>
      <w:r>
        <w:rPr>
          <w:noProof/>
        </w:rPr>
        <w:fldChar w:fldCharType="end"/>
      </w:r>
    </w:p>
    <w:p w14:paraId="3B739195" w14:textId="7F954362" w:rsidR="00B47805" w:rsidRDefault="00B47805">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_Toc138929111 \h </w:instrText>
      </w:r>
      <w:r>
        <w:rPr>
          <w:noProof/>
        </w:rPr>
      </w:r>
      <w:r>
        <w:rPr>
          <w:noProof/>
        </w:rPr>
        <w:fldChar w:fldCharType="separate"/>
      </w:r>
      <w:r>
        <w:rPr>
          <w:noProof/>
        </w:rPr>
        <w:t>141</w:t>
      </w:r>
      <w:r>
        <w:rPr>
          <w:noProof/>
        </w:rPr>
        <w:fldChar w:fldCharType="end"/>
      </w:r>
    </w:p>
    <w:p w14:paraId="5BA4E468" w14:textId="7E29D391"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_Toc138929112 \h </w:instrText>
      </w:r>
      <w:r>
        <w:rPr>
          <w:noProof/>
        </w:rPr>
      </w:r>
      <w:r>
        <w:rPr>
          <w:noProof/>
        </w:rPr>
        <w:fldChar w:fldCharType="separate"/>
      </w:r>
      <w:r>
        <w:rPr>
          <w:noProof/>
        </w:rPr>
        <w:t>142</w:t>
      </w:r>
      <w:r>
        <w:rPr>
          <w:noProof/>
        </w:rPr>
        <w:fldChar w:fldCharType="end"/>
      </w:r>
    </w:p>
    <w:p w14:paraId="5FDB5D78" w14:textId="6E82BBD7" w:rsidR="00B47805" w:rsidRDefault="00B4780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_Toc138929113 \h </w:instrText>
      </w:r>
      <w:r>
        <w:rPr>
          <w:noProof/>
        </w:rPr>
      </w:r>
      <w:r>
        <w:rPr>
          <w:noProof/>
        </w:rPr>
        <w:fldChar w:fldCharType="separate"/>
      </w:r>
      <w:r>
        <w:rPr>
          <w:noProof/>
        </w:rPr>
        <w:t>143</w:t>
      </w:r>
      <w:r>
        <w:rPr>
          <w:noProof/>
        </w:rPr>
        <w:fldChar w:fldCharType="end"/>
      </w:r>
    </w:p>
    <w:p w14:paraId="662D3396" w14:textId="7D9DAFD0"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38929036"/>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rsidP="00ED072D">
      <w:pPr>
        <w:pStyle w:val="Standardparagraph"/>
        <w:numPr>
          <w:ilvl w:val="0"/>
          <w:numId w:val="15"/>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rsidP="00ED072D">
      <w:pPr>
        <w:pStyle w:val="Standardparagraph"/>
        <w:numPr>
          <w:ilvl w:val="0"/>
          <w:numId w:val="15"/>
        </w:numPr>
        <w:ind w:left="709"/>
        <w:jc w:val="both"/>
        <w:rPr>
          <w:color w:val="000000"/>
        </w:rPr>
      </w:pPr>
      <w:r>
        <w:rPr>
          <w:color w:val="000000"/>
        </w:rPr>
        <w:t>An “Enhanced summing tree” supporting up to 12 harmonics</w:t>
      </w:r>
    </w:p>
    <w:p w14:paraId="599AA0EB" w14:textId="77777777" w:rsidR="00ED072D" w:rsidRDefault="00ED072D" w:rsidP="00ED072D">
      <w:pPr>
        <w:pStyle w:val="Standardparagraph"/>
        <w:numPr>
          <w:ilvl w:val="0"/>
          <w:numId w:val="15"/>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rsidP="00ED072D">
      <w:pPr>
        <w:pStyle w:val="Standardparagraph"/>
        <w:numPr>
          <w:ilvl w:val="0"/>
          <w:numId w:val="15"/>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rsidP="009A1B11">
      <w:pPr>
        <w:pStyle w:val="Standardparagraph"/>
        <w:numPr>
          <w:ilvl w:val="0"/>
          <w:numId w:val="16"/>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rsidP="004733FB">
      <w:pPr>
        <w:pStyle w:val="Standardparagraph"/>
        <w:numPr>
          <w:ilvl w:val="0"/>
          <w:numId w:val="16"/>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rsidP="00ED072D">
      <w:pPr>
        <w:pStyle w:val="Standardparagraph"/>
        <w:numPr>
          <w:ilvl w:val="1"/>
          <w:numId w:val="16"/>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rsidP="00ED072D">
      <w:pPr>
        <w:pStyle w:val="Standardparagraph"/>
        <w:numPr>
          <w:ilvl w:val="1"/>
          <w:numId w:val="16"/>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rsidP="00ED072D">
      <w:pPr>
        <w:pStyle w:val="Standardparagraph"/>
        <w:numPr>
          <w:ilvl w:val="1"/>
          <w:numId w:val="16"/>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38929037"/>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414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414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2096"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60288"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8240"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8240;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AFCBD"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38929038"/>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38929039"/>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38929040"/>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7.25pt;height:49.5pt" o:ole="">
            <v:imagedata r:id="rId11" o:title=""/>
          </v:shape>
          <o:OLEObject Type="Embed" ProgID="Excel.Sheet.12" ShapeID="_x0000_i1025" DrawAspect="Icon" ObjectID="_1749541725"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rsidP="00C65B08">
      <w:pPr>
        <w:numPr>
          <w:ilvl w:val="0"/>
          <w:numId w:val="43"/>
        </w:numPr>
      </w:pPr>
      <w:r>
        <w:t>The system clock frequency (</w:t>
      </w:r>
      <w:r w:rsidRPr="007348D6">
        <w:rPr>
          <w:b/>
        </w:rPr>
        <w:t>f</w:t>
      </w:r>
      <w:r>
        <w:t>) in Hz.</w:t>
      </w:r>
    </w:p>
    <w:p w14:paraId="6EF5FCA7" w14:textId="77777777" w:rsidR="00C65B08" w:rsidRDefault="00C65B08" w:rsidP="00C65B08">
      <w:pPr>
        <w:numPr>
          <w:ilvl w:val="0"/>
          <w:numId w:val="43"/>
        </w:numPr>
      </w:pPr>
      <w:r>
        <w:t>The number of DSP blocks available, since this sets the No. of IFFT instances available (</w:t>
      </w:r>
      <w:r w:rsidRPr="007348D6">
        <w:rPr>
          <w:b/>
        </w:rPr>
        <w:t>N_IFFT</w:t>
      </w:r>
      <w:r>
        <w:t>)</w:t>
      </w:r>
    </w:p>
    <w:p w14:paraId="6DEA8DC6" w14:textId="77777777" w:rsidR="00C65B08" w:rsidRDefault="00C65B08" w:rsidP="00C65B08">
      <w:pPr>
        <w:numPr>
          <w:ilvl w:val="0"/>
          <w:numId w:val="4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rsidP="00C65B08">
      <w:pPr>
        <w:numPr>
          <w:ilvl w:val="0"/>
          <w:numId w:val="4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38929041"/>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17280"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21376"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23605C" id="Rounded Rectangle 53681" o:spid="_x0000_s1026" style="position:absolute;margin-left:12.4pt;margin-top:1.9pt;width:70.25pt;height:32.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2342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80768"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E3736" id="Straight Arrow Connector 53679" o:spid="_x0000_s1026" type="#_x0000_t32" style="position:absolute;margin-left:-.3pt;margin-top:3.85pt;width:1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101407" id="Straight Arrow Connector 53678" o:spid="_x0000_s1026" type="#_x0000_t32" style="position:absolute;margin-left:-.25pt;margin-top:3.25pt;width:0;height:3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37760"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47CF6" id="Straight Arrow Connector 53677" o:spid="_x0000_s1026" type="#_x0000_t32" style="position:absolute;margin-left:46.3pt;margin-top:9.05pt;width:0;height:11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39808"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9A100" id="Straight Arrow Connector 53676" o:spid="_x0000_s1026" type="#_x0000_t32" style="position:absolute;margin-left:46.9pt;margin-top:1.6pt;width:54.15pt;height:0;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07040"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04992"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D3FCEB" id="Rounded Rectangle 53674" o:spid="_x0000_s1026" style="position:absolute;margin-left:12.25pt;margin-top:7.05pt;width:70.25pt;height:131.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88960"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0048"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1A95DF" id="Straight Arrow Connector 53672" o:spid="_x0000_s1026" type="#_x0000_t32" style="position:absolute;margin-left:82.25pt;margin-top:5.05pt;width:17pt;height:0;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8000"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F84672" id="Straight Arrow Connector 53671" o:spid="_x0000_s1026" type="#_x0000_t32" style="position:absolute;margin-left:82.75pt;margin-top:9.7pt;width:17pt;height: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13536"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BC6D8" id="Straight Arrow Connector 53670" o:spid="_x0000_s1026" type="#_x0000_t32" style="position:absolute;margin-left:46.95pt;margin-top:11.7pt;width:0;height: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11488"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35712"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3B5055" id="Rounded Rectangle 53668" o:spid="_x0000_s1026" style="position:absolute;margin-left:9.5pt;margin-top:2.45pt;width:70.25pt;height:130.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76672"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AFB11" id="Straight Arrow Connector 53667" o:spid="_x0000_s1026" type="#_x0000_t32" style="position:absolute;margin-left:-.25pt;margin-top:9.4pt;width:13.05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05344"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2DAE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6432"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78AB0" id="Straight Arrow Connector 53665" o:spid="_x0000_s1026" type="#_x0000_t32" style="position:absolute;margin-left:78.7pt;margin-top:4.4pt;width:14.15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8480"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C430E" id="Hexagon 53664" o:spid="_x0000_s1026" type="#_x0000_t9" style="position:absolute;margin-left:95.2pt;margin-top:11.6pt;width:94pt;height:3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74624"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C6194C" id="Straight Arrow Connector 53663" o:spid="_x0000_s1026" type="#_x0000_t32" style="position:absolute;margin-left:80pt;margin-top:1.75pt;width:14.1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25472"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9328"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99A71" id="Hexagon 53661" o:spid="_x0000_s1026" type="#_x0000_t9" style="position:absolute;margin-left:-.45pt;margin-top:11.55pt;width:94pt;height:32.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1856"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AE2FA6" id="Straight Arrow Connector 53660" o:spid="_x0000_s1026" type="#_x0000_t32" style="position:absolute;margin-left:93.6pt;margin-top:2.3pt;width:17pt;height: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2576"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E3A0F" id="Straight Arrow Connector 53659" o:spid="_x0000_s1026" type="#_x0000_t32" style="position:absolute;margin-left:84.25pt;margin-top:329.95pt;width:22.7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0528"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07392"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FAFA0" id="Straight Arrow Connector 53656" o:spid="_x0000_s1026" type="#_x0000_t32" style="position:absolute;margin-left:85.35pt;margin-top:294.1pt;width:22.7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11136"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93056"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B72E3E" id="Straight Arrow Connector 53654" o:spid="_x0000_s1026" type="#_x0000_t32" style="position:absolute;margin-left:92.65pt;margin-top:162.3pt;width:110.5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09088"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A1DFD" id="Hexagon 53653" o:spid="_x0000_s1026" type="#_x0000_t9" style="position:absolute;margin-left:-2.35pt;margin-top:134.6pt;width:94pt;height:54.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86912"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33DC7" id="Hexagon 53652" o:spid="_x0000_s1026" type="#_x0000_t9" style="position:absolute;margin-left:-3.95pt;margin-top:84.2pt;width:98.75pt;height:4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91008"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4D45E" id="Straight Arrow Connector 53651" o:spid="_x0000_s1026" type="#_x0000_t32" style="position:absolute;margin-left:95.2pt;margin-top:105.15pt;width:17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09440"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1616"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7152"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1248"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03296"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A0ABF1" id="Rounded Rectangle 53645" o:spid="_x0000_s1026" style="position:absolute;margin-left:6.85pt;margin-top:352.65pt;width:70.25pt;height:65.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99200"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5A6ED7" id="Straight Arrow Connector 53644" o:spid="_x0000_s1026" type="#_x0000_t32" style="position:absolute;margin-left:15.35pt;margin-top:338.3pt;width:28.35pt;height:0;rotation:9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B7763" id="Straight Arrow Connector 53643" o:spid="_x0000_s1026" type="#_x0000_t32" style="position:absolute;margin-left:79.9pt;margin-top:175.55pt;width:99.2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82816"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4A062" id="Group 53637" o:spid="_x0000_s1026" style="position:absolute;margin-left:11.65pt;margin-top:142.45pt;width:70.6pt;height:181.95pt;z-index:251682816"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3366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5952"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4B5AA3" id="Straight Arrow Connector 53635" o:spid="_x0000_s1026" type="#_x0000_t32" style="position:absolute;margin-left:12.85pt;margin-top:128.3pt;width:28.35pt;height:0;rotation:90;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7216"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E4401" id="Straight Arrow Connector 53634" o:spid="_x0000_s1026" type="#_x0000_t32" style="position:absolute;margin-left:79.3pt;margin-top:86.95pt;width:102.0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29568"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76AEA4" id="Rounded Rectangle 53633" o:spid="_x0000_s1026" style="position:absolute;margin-left:9.75pt;margin-top:9.2pt;width:70.25pt;height:105.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390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EE075" id="Straight Arrow Connector 53632" o:spid="_x0000_s1026" type="#_x0000_t32" style="position:absolute;margin-left:78.45pt;margin-top:34.45pt;width:25.5pt;height:0;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95104"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121A9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27520"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5232"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B2DA5" id="Flowchart: Document 53629" o:spid="_x0000_s1026" type="#_x0000_t114" style="position:absolute;margin-left:6.85pt;margin-top:-.45pt;width:64.3pt;height:74.9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1318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F669D" id="Flowchart: Document 53628" o:spid="_x0000_s1026" type="#_x0000_t114" style="position:absolute;margin-left:3.2pt;margin-top:79.25pt;width:64.3pt;height:135.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38929042"/>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rsidP="00ED072D">
      <w:pPr>
        <w:numPr>
          <w:ilvl w:val="0"/>
          <w:numId w:val="3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rsidP="00ED072D">
      <w:pPr>
        <w:numPr>
          <w:ilvl w:val="0"/>
          <w:numId w:val="3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38929043"/>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rsidP="00ED072D">
            <w:pPr>
              <w:pStyle w:val="NoSpacing"/>
              <w:numPr>
                <w:ilvl w:val="0"/>
                <w:numId w:val="17"/>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rsidP="00ED072D">
            <w:pPr>
              <w:pStyle w:val="NoSpacing"/>
              <w:numPr>
                <w:ilvl w:val="0"/>
                <w:numId w:val="17"/>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rsidP="00ED072D">
            <w:pPr>
              <w:pStyle w:val="NoSpacing"/>
              <w:numPr>
                <w:ilvl w:val="0"/>
                <w:numId w:val="17"/>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rsidP="00ED072D">
            <w:pPr>
              <w:numPr>
                <w:ilvl w:val="0"/>
                <w:numId w:val="19"/>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rsidP="00ED072D">
            <w:pPr>
              <w:numPr>
                <w:ilvl w:val="0"/>
                <w:numId w:val="19"/>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rsidP="00ED072D">
            <w:pPr>
              <w:numPr>
                <w:ilvl w:val="0"/>
                <w:numId w:val="19"/>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rsidP="00ED072D">
            <w:pPr>
              <w:numPr>
                <w:ilvl w:val="0"/>
                <w:numId w:val="18"/>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rsidP="00ED072D">
            <w:pPr>
              <w:numPr>
                <w:ilvl w:val="0"/>
                <w:numId w:val="18"/>
              </w:numPr>
              <w:jc w:val="both"/>
              <w:rPr>
                <w:sz w:val="16"/>
                <w:szCs w:val="16"/>
              </w:rPr>
            </w:pPr>
            <w:r w:rsidRPr="00571B16">
              <w:rPr>
                <w:sz w:val="16"/>
                <w:szCs w:val="16"/>
              </w:rPr>
              <w:t>Filter Convolution Number “p” (-42, -41 … 0…. 41, 42)</w:t>
            </w:r>
          </w:p>
          <w:p w14:paraId="3199C25C" w14:textId="77777777" w:rsidR="00ED072D" w:rsidRPr="00571B16" w:rsidRDefault="00ED072D" w:rsidP="00ED072D">
            <w:pPr>
              <w:numPr>
                <w:ilvl w:val="0"/>
                <w:numId w:val="18"/>
              </w:numPr>
              <w:jc w:val="both"/>
              <w:rPr>
                <w:sz w:val="16"/>
                <w:szCs w:val="16"/>
              </w:rPr>
            </w:pPr>
            <w:r w:rsidRPr="00571B16">
              <w:rPr>
                <w:sz w:val="16"/>
                <w:szCs w:val="16"/>
              </w:rPr>
              <w:t>Freq-bin Number “b” (1 …… 4,194,304)</w:t>
            </w:r>
          </w:p>
          <w:p w14:paraId="72C21BE9" w14:textId="77777777" w:rsidR="00ED072D" w:rsidRPr="00571B16" w:rsidRDefault="00ED072D" w:rsidP="00ED072D">
            <w:pPr>
              <w:numPr>
                <w:ilvl w:val="0"/>
                <w:numId w:val="18"/>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rsidP="00ED072D">
            <w:pPr>
              <w:pStyle w:val="NoSpacing"/>
              <w:numPr>
                <w:ilvl w:val="0"/>
                <w:numId w:val="13"/>
              </w:numPr>
              <w:rPr>
                <w:sz w:val="16"/>
                <w:szCs w:val="16"/>
              </w:rPr>
            </w:pPr>
            <w:r w:rsidRPr="00712618">
              <w:rPr>
                <w:sz w:val="16"/>
                <w:szCs w:val="16"/>
              </w:rPr>
              <w:t>CTRL</w:t>
            </w:r>
          </w:p>
          <w:p w14:paraId="3AC183AD" w14:textId="77777777" w:rsidR="00ED072D" w:rsidRPr="00712618" w:rsidRDefault="00ED072D" w:rsidP="00ED072D">
            <w:pPr>
              <w:pStyle w:val="NoSpacing"/>
              <w:numPr>
                <w:ilvl w:val="0"/>
                <w:numId w:val="13"/>
              </w:numPr>
              <w:rPr>
                <w:sz w:val="16"/>
                <w:szCs w:val="16"/>
              </w:rPr>
            </w:pPr>
            <w:r w:rsidRPr="00712618">
              <w:rPr>
                <w:sz w:val="16"/>
                <w:szCs w:val="16"/>
              </w:rPr>
              <w:t>CLD</w:t>
            </w:r>
          </w:p>
          <w:p w14:paraId="2CE557FE" w14:textId="77777777" w:rsidR="00ED072D" w:rsidRPr="00712618" w:rsidRDefault="00ED072D" w:rsidP="00ED072D">
            <w:pPr>
              <w:pStyle w:val="NoSpacing"/>
              <w:numPr>
                <w:ilvl w:val="0"/>
                <w:numId w:val="13"/>
              </w:numPr>
              <w:rPr>
                <w:sz w:val="16"/>
                <w:szCs w:val="16"/>
              </w:rPr>
            </w:pPr>
            <w:r w:rsidRPr="00712618">
              <w:rPr>
                <w:sz w:val="16"/>
                <w:szCs w:val="16"/>
              </w:rPr>
              <w:t>CONV</w:t>
            </w:r>
          </w:p>
          <w:p w14:paraId="756D846F" w14:textId="77777777" w:rsidR="00ED072D" w:rsidRPr="00712618" w:rsidRDefault="00ED072D" w:rsidP="00ED072D">
            <w:pPr>
              <w:pStyle w:val="NoSpacing"/>
              <w:numPr>
                <w:ilvl w:val="0"/>
                <w:numId w:val="13"/>
              </w:numPr>
              <w:rPr>
                <w:sz w:val="16"/>
                <w:szCs w:val="16"/>
              </w:rPr>
            </w:pPr>
            <w:r w:rsidRPr="00712618">
              <w:rPr>
                <w:sz w:val="16"/>
                <w:szCs w:val="16"/>
              </w:rPr>
              <w:t>HSUM</w:t>
            </w:r>
          </w:p>
          <w:p w14:paraId="057E9C60" w14:textId="77777777" w:rsidR="00ED072D" w:rsidRPr="00712618" w:rsidRDefault="00ED072D" w:rsidP="00ED072D">
            <w:pPr>
              <w:pStyle w:val="NoSpacing"/>
              <w:numPr>
                <w:ilvl w:val="0"/>
                <w:numId w:val="13"/>
              </w:numPr>
              <w:rPr>
                <w:sz w:val="16"/>
                <w:szCs w:val="16"/>
              </w:rPr>
            </w:pPr>
            <w:r w:rsidRPr="00712618">
              <w:rPr>
                <w:sz w:val="16"/>
                <w:szCs w:val="16"/>
              </w:rPr>
              <w:t>DDRIF2#1</w:t>
            </w:r>
          </w:p>
          <w:p w14:paraId="6541C0B3" w14:textId="77777777" w:rsidR="00ED072D" w:rsidRPr="00712618" w:rsidRDefault="00ED072D" w:rsidP="00ED072D">
            <w:pPr>
              <w:pStyle w:val="NoSpacing"/>
              <w:numPr>
                <w:ilvl w:val="0"/>
                <w:numId w:val="13"/>
              </w:numPr>
              <w:rPr>
                <w:sz w:val="16"/>
                <w:szCs w:val="16"/>
              </w:rPr>
            </w:pPr>
            <w:r w:rsidRPr="00712618">
              <w:rPr>
                <w:sz w:val="16"/>
                <w:szCs w:val="16"/>
              </w:rPr>
              <w:t>DDRIF2#2</w:t>
            </w:r>
          </w:p>
          <w:p w14:paraId="268A8B37" w14:textId="77777777" w:rsidR="00ED072D" w:rsidRPr="00712618" w:rsidRDefault="00ED072D" w:rsidP="00ED072D">
            <w:pPr>
              <w:pStyle w:val="NoSpacing"/>
              <w:numPr>
                <w:ilvl w:val="0"/>
                <w:numId w:val="13"/>
              </w:numPr>
              <w:rPr>
                <w:sz w:val="16"/>
                <w:szCs w:val="16"/>
              </w:rPr>
            </w:pPr>
            <w:r w:rsidRPr="00712618">
              <w:rPr>
                <w:sz w:val="16"/>
                <w:szCs w:val="16"/>
              </w:rPr>
              <w:t>DDR Controller #1 (Altera IP)</w:t>
            </w:r>
          </w:p>
          <w:p w14:paraId="2C0B7DF2" w14:textId="77777777" w:rsidR="00ED072D" w:rsidRPr="00712618" w:rsidRDefault="00ED072D" w:rsidP="00ED072D">
            <w:pPr>
              <w:pStyle w:val="NoSpacing"/>
              <w:numPr>
                <w:ilvl w:val="0"/>
                <w:numId w:val="13"/>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rsidP="00ED072D">
            <w:pPr>
              <w:numPr>
                <w:ilvl w:val="0"/>
                <w:numId w:val="20"/>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rsidP="00ED072D">
            <w:pPr>
              <w:numPr>
                <w:ilvl w:val="0"/>
                <w:numId w:val="20"/>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rsidP="00ED072D">
            <w:pPr>
              <w:numPr>
                <w:ilvl w:val="0"/>
                <w:numId w:val="20"/>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38929044"/>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96800" behindDoc="0" locked="0" layoutInCell="1" allowOverlap="1" wp14:anchorId="5DC3BCC6" wp14:editId="7FCCEB41">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5615645"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2585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49479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37985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582420"/>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46150" y="1134110"/>
                            <a:ext cx="989965" cy="416560"/>
                          </a:xfrm>
                          <a:prstGeom prst="rect">
                            <a:avLst/>
                          </a:prstGeom>
                          <a:solidFill>
                            <a:srgbClr val="DBE5F1"/>
                          </a:solidFill>
                          <a:ln w="9525">
                            <a:solidFill>
                              <a:srgbClr val="000000"/>
                            </a:solidFill>
                            <a:miter lim="800000"/>
                            <a:headEnd/>
                            <a:tailEnd/>
                          </a:ln>
                        </wps:spPr>
                        <wps:txb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910285" y="1370965"/>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67105" y="138811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3" name="AutoShape 128"/>
                        <wps:cNvCnPr>
                          <a:cxnSpLocks noChangeShapeType="1"/>
                        </wps:cNvCnPr>
                        <wps:spPr bwMode="auto">
                          <a:xfrm>
                            <a:off x="4919685" y="1797050"/>
                            <a:ext cx="791845" cy="635"/>
                          </a:xfrm>
                          <a:prstGeom prst="straightConnector1">
                            <a:avLst/>
                          </a:prstGeom>
                          <a:noFill/>
                          <a:ln w="9525">
                            <a:solidFill>
                              <a:schemeClr val="accent1">
                                <a:lumMod val="50000"/>
                              </a:schemeClr>
                            </a:solidFill>
                            <a:round/>
                            <a:headEnd type="oval" w="med" len="med"/>
                            <a:tailEnd/>
                          </a:ln>
                          <a:extLst>
                            <a:ext uri="{909E8E84-426E-40DD-AFC4-6F175D3DCCD1}">
                              <a14:hiddenFill xmlns:a14="http://schemas.microsoft.com/office/drawing/2010/main">
                                <a:noFill/>
                              </a14:hiddenFill>
                            </a:ext>
                          </a:extLst>
                        </wps:spPr>
                        <wps:bodyPr/>
                      </wps:wsp>
                      <wps:wsp>
                        <wps:cNvPr id="53614" name="AutoShape 129"/>
                        <wps:cNvCnPr>
                          <a:cxnSpLocks noChangeShapeType="1"/>
                        </wps:cNvCnPr>
                        <wps:spPr bwMode="auto">
                          <a:xfrm>
                            <a:off x="5712800" y="1477645"/>
                            <a:ext cx="63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15" name="AutoShape 130"/>
                        <wps:cNvCnPr>
                          <a:cxnSpLocks noChangeShapeType="1"/>
                        </wps:cNvCnPr>
                        <wps:spPr bwMode="auto">
                          <a:xfrm>
                            <a:off x="5719150" y="1477010"/>
                            <a:ext cx="1441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96800;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56156;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258;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494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3798;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582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461;top:11341;width:990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9102;top:13709;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671;top:138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28" o:spid="_x0000_s1303" type="#_x0000_t32" style="position:absolute;left:49196;top:17970;width:791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" strokecolor="#243f60 [1604]">
                  <v:stroke startarrow="oval"/>
                </v:shape>
                <v:shape id="AutoShape 129" o:spid="_x0000_s1304" type="#_x0000_t32" style="position:absolute;left:57128;top:14776;width:6;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"/>
                <v:shape id="AutoShape 130" o:spid="_x0000_s1305" type="#_x0000_t32" style="position:absolute;left:57191;top:14770;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">
                  <v:stroke endarrow="block"/>
                </v:shape>
                <v:shape id="Freeform 131" o:spid="_x0000_s1306"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7"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8"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9"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10"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11"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2"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3"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4"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5"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6"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7"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8"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9"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20"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21"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2"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3"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4"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5"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6"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7"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8"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9"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30"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31"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2"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3"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4"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5"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6"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7"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8"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9"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0"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41"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2"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3"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4"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5"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6"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7"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8"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9"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50"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51"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2"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3"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4"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5"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6"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7"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8"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9"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60"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61"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2"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3"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4"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5"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6"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7"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8"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9"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70"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71"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2"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3"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4"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5"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6"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7"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8"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9"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80"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81"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2"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3"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4"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5"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98848"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86" type="#_x0000_t202" style="position:absolute;margin-left:-64.2pt;margin-top:540.35pt;width:556.15pt;height:1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77777777" w:rsidR="00ED072D" w:rsidRDefault="00ED072D" w:rsidP="00ED072D">
      <w:pPr>
        <w:pStyle w:val="Heading1"/>
      </w:pPr>
      <w:r>
        <w:rPr>
          <w:color w:val="000000"/>
        </w:rPr>
        <w:br w:type="page"/>
      </w:r>
      <w:bookmarkStart w:id="30" w:name="_Toc83713276"/>
      <w:bookmarkStart w:id="31" w:name="_Toc138929045"/>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731A8C9B" w14:textId="048526D6" w:rsidR="00ED072D" w:rsidRDefault="00F46E28" w:rsidP="00ED072D">
      <w:pPr>
        <w:pStyle w:val="Standardparagraph"/>
        <w:jc w:val="both"/>
        <w:rPr>
          <w:color w:val="000000"/>
        </w:rPr>
      </w:pPr>
      <w:r>
        <w:rPr>
          <w:noProof/>
          <w:color w:val="000000"/>
        </w:rPr>
        <mc:AlternateContent>
          <mc:Choice Requires="wpc">
            <w:drawing>
              <wp:anchor distT="0" distB="0" distL="114300" distR="114300" simplePos="0" relativeHeight="251600896" behindDoc="0" locked="0" layoutInCell="1" allowOverlap="1" wp14:anchorId="5C700B1A" wp14:editId="0AB92AA2">
                <wp:simplePos x="0" y="0"/>
                <wp:positionH relativeFrom="character">
                  <wp:posOffset>-756634</wp:posOffset>
                </wp:positionH>
                <wp:positionV relativeFrom="line">
                  <wp:posOffset>136051</wp:posOffset>
                </wp:positionV>
                <wp:extent cx="7070090" cy="7306604"/>
                <wp:effectExtent l="0" t="0" r="0" b="889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1009648" y="57149"/>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727171" y="3824538"/>
                            <a:ext cx="821055" cy="671830"/>
                          </a:xfrm>
                          <a:prstGeom prst="rect">
                            <a:avLst/>
                          </a:prstGeom>
                          <a:solidFill>
                            <a:srgbClr val="DBE5F1"/>
                          </a:solidFill>
                          <a:ln w="9525">
                            <a:solidFill>
                              <a:srgbClr val="000000"/>
                            </a:solidFill>
                            <a:miter lim="800000"/>
                            <a:headEnd/>
                            <a:tailEnd/>
                          </a:ln>
                        </wps:spPr>
                        <wps:txb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725901" y="4639878"/>
                            <a:ext cx="829945" cy="786130"/>
                          </a:xfrm>
                          <a:prstGeom prst="rect">
                            <a:avLst/>
                          </a:prstGeom>
                          <a:solidFill>
                            <a:srgbClr val="DBE5F1"/>
                          </a:solidFill>
                          <a:ln w="9525">
                            <a:solidFill>
                              <a:srgbClr val="000000"/>
                            </a:solidFill>
                            <a:miter lim="800000"/>
                            <a:headEnd/>
                            <a:tailEnd/>
                          </a:ln>
                        </wps:spPr>
                        <wps:txb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751936" y="5561263"/>
                            <a:ext cx="813435" cy="728980"/>
                          </a:xfrm>
                          <a:prstGeom prst="rect">
                            <a:avLst/>
                          </a:prstGeom>
                          <a:solidFill>
                            <a:srgbClr val="DBE5F1"/>
                          </a:solidFill>
                          <a:ln w="9525">
                            <a:solidFill>
                              <a:srgbClr val="000000"/>
                            </a:solidFill>
                            <a:miter lim="800000"/>
                            <a:headEnd/>
                            <a:tailEnd/>
                          </a:ln>
                        </wps:spPr>
                        <wps:txb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267960" y="114971"/>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243965" y="966270"/>
                            <a:ext cx="1035050" cy="2113947"/>
                          </a:xfrm>
                          <a:prstGeom prst="rect">
                            <a:avLst/>
                          </a:prstGeom>
                          <a:solidFill>
                            <a:srgbClr val="DBE5F1"/>
                          </a:solidFill>
                          <a:ln w="9525">
                            <a:solidFill>
                              <a:srgbClr val="000000"/>
                            </a:solidFill>
                            <a:miter lim="800000"/>
                            <a:headEnd/>
                            <a:tailEnd/>
                          </a:ln>
                        </wps:spPr>
                        <wps:txb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233170" y="3169714"/>
                            <a:ext cx="1224280" cy="1590851"/>
                          </a:xfrm>
                          <a:prstGeom prst="rect">
                            <a:avLst/>
                          </a:prstGeom>
                          <a:solidFill>
                            <a:srgbClr val="DBE5F1"/>
                          </a:solidFill>
                          <a:ln w="9525">
                            <a:solidFill>
                              <a:srgbClr val="000000"/>
                            </a:solidFill>
                            <a:miter lim="800000"/>
                            <a:headEnd/>
                            <a:tailEnd/>
                          </a:ln>
                        </wps:spPr>
                        <wps:txbx>
                          <w:txbxContent>
                            <w:p w14:paraId="6E3F00D4" w14:textId="77777777" w:rsidR="00891C16" w:rsidRPr="005E3C66" w:rsidRDefault="00891C16" w:rsidP="00ED072D">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289810" y="2443029"/>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863320" y="3479881"/>
                            <a:ext cx="757340" cy="838556"/>
                          </a:xfrm>
                          <a:prstGeom prst="rect">
                            <a:avLst/>
                          </a:prstGeom>
                          <a:solidFill>
                            <a:srgbClr val="DBE5F1"/>
                          </a:solidFill>
                          <a:ln w="9525">
                            <a:solidFill>
                              <a:srgbClr val="000000"/>
                            </a:solidFill>
                            <a:miter lim="800000"/>
                            <a:headEnd/>
                            <a:tailEnd/>
                          </a:ln>
                        </wps:spPr>
                        <wps:txb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flipH="1">
                            <a:off x="3131820" y="2431617"/>
                            <a:ext cx="635" cy="10801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225445" y="3788732"/>
                            <a:ext cx="645213"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752571" y="435412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224280" y="2315380"/>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796649" y="3925621"/>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249680" y="4581568"/>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880469" y="399503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a:off x="3232597" y="5319210"/>
                            <a:ext cx="599866" cy="652"/>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392515" y="3475991"/>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477369" y="415187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177014" y="4046467"/>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482214" y="416631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810991" y="393439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754476" y="527360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683991" y="476370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746856" y="511422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854171" y="494848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555231" y="4861749"/>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773526" y="612577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773526" y="598163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549749" y="5808832"/>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882374" y="416965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937924" y="4172894"/>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06EA" w14:textId="50BF2F6A" w:rsidR="00891C16" w:rsidRPr="00D330E1" w:rsidRDefault="00891C16" w:rsidP="00ED072D">
                              <w:pPr>
                                <w:rPr>
                                  <w:sz w:val="10"/>
                                  <w:szCs w:val="10"/>
                                </w:rPr>
                              </w:pPr>
                              <w:r w:rsidRPr="00D330E1">
                                <w:rPr>
                                  <w:sz w:val="10"/>
                                  <w:szCs w:val="10"/>
                                </w:rPr>
                                <w:t>CLK_DDR</w:t>
                              </w:r>
                              <w:r w:rsidR="009611F3">
                                <w:rPr>
                                  <w:sz w:val="10"/>
                                  <w:szCs w:val="10"/>
                                </w:rPr>
                                <w:t>0</w:t>
                              </w:r>
                            </w:p>
                            <w:p w14:paraId="491C24F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551813" y="4166903"/>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482215" y="4614588"/>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470773" y="4012459"/>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174349" y="6401194"/>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561820" y="5595282"/>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0" y="6957396"/>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158495" y="6928691"/>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0004" y="1819166"/>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589280" y="206452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240790" y="1884817"/>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719551" y="2982528"/>
                            <a:ext cx="834390" cy="732155"/>
                          </a:xfrm>
                          <a:prstGeom prst="rect">
                            <a:avLst/>
                          </a:prstGeom>
                          <a:solidFill>
                            <a:srgbClr val="DBE5F1"/>
                          </a:solidFill>
                          <a:ln w="9525">
                            <a:solidFill>
                              <a:srgbClr val="000000"/>
                            </a:solidFill>
                            <a:miter lim="800000"/>
                            <a:headEnd/>
                            <a:tailEnd/>
                          </a:ln>
                        </wps:spPr>
                        <wps:txb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234882" y="2603142"/>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708507" y="631065"/>
                            <a:ext cx="560070" cy="1932726"/>
                          </a:xfrm>
                          <a:prstGeom prst="rect">
                            <a:avLst/>
                          </a:prstGeom>
                          <a:solidFill>
                            <a:srgbClr val="DBE5F1"/>
                          </a:solidFill>
                          <a:ln w="9525">
                            <a:solidFill>
                              <a:srgbClr val="000000"/>
                            </a:solidFill>
                            <a:miter lim="800000"/>
                            <a:headEnd/>
                            <a:tailEnd/>
                          </a:ln>
                        </wps:spPr>
                        <wps:txb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515995" y="2211889"/>
                            <a:ext cx="744220" cy="814070"/>
                          </a:xfrm>
                          <a:prstGeom prst="rect">
                            <a:avLst/>
                          </a:prstGeom>
                          <a:solidFill>
                            <a:srgbClr val="DBE5F1"/>
                          </a:solidFill>
                          <a:ln w="9525">
                            <a:solidFill>
                              <a:srgbClr val="000000"/>
                            </a:solidFill>
                            <a:miter lim="800000"/>
                            <a:headEnd/>
                            <a:tailEnd/>
                          </a:ln>
                        </wps:spPr>
                        <wps:txb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423285" y="2359844"/>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537585" y="287165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4114800" y="287165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286878" y="4482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748530" y="23799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474713" y="130743"/>
                            <a:ext cx="786765" cy="582930"/>
                          </a:xfrm>
                          <a:prstGeom prst="rect">
                            <a:avLst/>
                          </a:prstGeom>
                          <a:solidFill>
                            <a:srgbClr val="DBE5F1"/>
                          </a:solidFill>
                          <a:ln w="9525">
                            <a:solidFill>
                              <a:srgbClr val="000000"/>
                            </a:solidFill>
                            <a:miter lim="800000"/>
                            <a:headEnd/>
                            <a:tailEnd/>
                          </a:ln>
                        </wps:spPr>
                        <wps:txb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505828" y="52507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743046" y="344353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750666" y="35597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786226" y="32517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691611" y="3149533"/>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555231" y="3257550"/>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453765" y="813890"/>
                            <a:ext cx="847090" cy="416560"/>
                          </a:xfrm>
                          <a:prstGeom prst="rect">
                            <a:avLst/>
                          </a:prstGeom>
                          <a:solidFill>
                            <a:srgbClr val="DBE5F1"/>
                          </a:solidFill>
                          <a:ln w="9525">
                            <a:solidFill>
                              <a:srgbClr val="000000"/>
                            </a:solidFill>
                            <a:miter lim="800000"/>
                            <a:headEnd/>
                            <a:tailEnd/>
                          </a:ln>
                        </wps:spPr>
                        <wps:txb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148463" y="107469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448299" y="656798"/>
                            <a:ext cx="920303" cy="564648"/>
                          </a:xfrm>
                          <a:prstGeom prst="rect">
                            <a:avLst/>
                          </a:prstGeom>
                          <a:solidFill>
                            <a:srgbClr val="DBE5F1"/>
                          </a:solidFill>
                          <a:ln w="9525">
                            <a:solidFill>
                              <a:srgbClr val="000000"/>
                            </a:solidFill>
                            <a:miter lim="800000"/>
                            <a:headEnd/>
                            <a:tailEnd/>
                          </a:ln>
                        </wps:spPr>
                        <wps:txbx>
                          <w:txbxContent>
                            <w:p w14:paraId="4738BA09" w14:textId="77777777" w:rsidR="00891C16" w:rsidRDefault="00891C16" w:rsidP="00ED072D">
                              <w:pPr>
                                <w:jc w:val="center"/>
                                <w:rPr>
                                  <w:b/>
                                  <w:sz w:val="16"/>
                                  <w:szCs w:val="16"/>
                                </w:rPr>
                              </w:pPr>
                              <w:r>
                                <w:rPr>
                                  <w:b/>
                                  <w:sz w:val="16"/>
                                  <w:szCs w:val="16"/>
                                </w:rPr>
                                <w:t>Reset</w:t>
                              </w:r>
                            </w:p>
                            <w:p w14:paraId="6645BBAA" w14:textId="24C9C113" w:rsidR="00891C16" w:rsidRPr="005E3C66" w:rsidRDefault="00891C16" w:rsidP="00ED072D">
                              <w:pPr>
                                <w:jc w:val="center"/>
                                <w:rPr>
                                  <w:b/>
                                  <w:sz w:val="16"/>
                                  <w:szCs w:val="16"/>
                                </w:rPr>
                              </w:pPr>
                              <w:r>
                                <w:rPr>
                                  <w:b/>
                                  <w:sz w:val="16"/>
                                  <w:szCs w:val="16"/>
                                </w:rPr>
                                <w:t>Synchroniser</w:t>
                              </w:r>
                              <w:r w:rsidR="00E426F1">
                                <w:rPr>
                                  <w:b/>
                                  <w:sz w:val="16"/>
                                  <w:szCs w:val="16"/>
                                </w:rPr>
                                <w:t>s</w:t>
                              </w:r>
                            </w:p>
                            <w:p w14:paraId="1C3D6524"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466080" y="107470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275580" y="72395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598160" y="1199448"/>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D188" w14:textId="77777777" w:rsidR="00891C16" w:rsidRDefault="00891C16" w:rsidP="00ED072D"/>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293620" y="261912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3006090" y="344199"/>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a:off x="3031483" y="343468"/>
                            <a:ext cx="324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416999" y="843740"/>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575175" y="970145"/>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573905" y="1921443"/>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600575" y="1796348"/>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379845" y="948701"/>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802754" y="932756"/>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548225" y="3343208"/>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845371" y="877626"/>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553940" y="4045832"/>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649470" y="2062380"/>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3016250" y="2148743"/>
                            <a:ext cx="169227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2032056" y="2211887"/>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3EA7" w14:textId="77777777" w:rsidR="00891C16" w:rsidRPr="00AF13ED" w:rsidRDefault="00891C16" w:rsidP="00ED072D">
                              <w:pPr>
                                <w:jc w:val="right"/>
                                <w:rPr>
                                  <w:sz w:val="12"/>
                                  <w:szCs w:val="12"/>
                                </w:rPr>
                              </w:pPr>
                              <w:r w:rsidRPr="00AF13ED">
                                <w:rPr>
                                  <w:sz w:val="12"/>
                                  <w:szCs w:val="12"/>
                                </w:rPr>
                                <w:t>RST_PCIE_N</w:t>
                              </w:r>
                            </w:p>
                            <w:p w14:paraId="04B25640" w14:textId="77777777" w:rsidR="00891C16" w:rsidRPr="00AF13ED" w:rsidRDefault="00891C16" w:rsidP="00ED072D">
                              <w:pPr>
                                <w:jc w:val="right"/>
                                <w:rPr>
                                  <w:sz w:val="12"/>
                                  <w:szCs w:val="12"/>
                                </w:rPr>
                              </w:pPr>
                              <w:r w:rsidRPr="00AF13ED">
                                <w:rPr>
                                  <w:sz w:val="12"/>
                                  <w:szCs w:val="12"/>
                                </w:rPr>
                                <w:t>global reset</w:t>
                              </w:r>
                            </w:p>
                            <w:p w14:paraId="48A396F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270368" y="528888"/>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600566" y="343471"/>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874398" y="779831"/>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555845" y="5063196"/>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906435" y="723322"/>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553940" y="5928933"/>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879148" y="5827710"/>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685644" y="570036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244090" y="252832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FC4B"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427088" y="45459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FC8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212583" y="304098"/>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598545" y="2497390"/>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447415" y="2771324"/>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D9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860960" y="277597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527290" y="1046775"/>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742815" y="232911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759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767448" y="108404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962"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802101" y="512184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FBB1"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826231" y="34289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62F"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840201" y="599115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F1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849091" y="35406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804006" y="434333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841471" y="52424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826866" y="61118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498423" y="4395780"/>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173479" y="4478890"/>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355117" y="3729987"/>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762589" y="3824538"/>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796845" y="3683217"/>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359246" y="723314"/>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379845" y="792497"/>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379845" y="877584"/>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881516" y="3586881"/>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593701" y="5315282"/>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665559" y="3931091"/>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275580" y="79316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275580" y="861573"/>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267960" y="930969"/>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267960" y="1021536"/>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267960" y="110709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441950" y="1996225"/>
                            <a:ext cx="876300" cy="347636"/>
                          </a:xfrm>
                          <a:prstGeom prst="rect">
                            <a:avLst/>
                          </a:prstGeom>
                          <a:solidFill>
                            <a:srgbClr val="DBE5F1"/>
                          </a:solidFill>
                          <a:ln w="9525">
                            <a:solidFill>
                              <a:srgbClr val="000000"/>
                            </a:solidFill>
                            <a:miter lim="800000"/>
                            <a:headEnd/>
                            <a:tailEnd/>
                          </a:ln>
                        </wps:spPr>
                        <wps:txb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466080" y="220104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527290" y="2224560"/>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464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268643" y="219693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329045" y="2168212"/>
                            <a:ext cx="89160"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417945" y="2174562"/>
                            <a:ext cx="260" cy="468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948645" y="2656969"/>
                            <a:ext cx="147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941570" y="2662281"/>
                            <a:ext cx="635" cy="720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a:off x="3274060" y="3389473"/>
                            <a:ext cx="165608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rot="5400000">
                            <a:off x="3091180" y="3473071"/>
                            <a:ext cx="219075"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rot="5400000">
                            <a:off x="3205991" y="3452245"/>
                            <a:ext cx="1079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rot="5400000">
                            <a:off x="1941767" y="5031020"/>
                            <a:ext cx="255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3009900" y="1022170"/>
                            <a:ext cx="443865"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417563" y="1347523"/>
                            <a:ext cx="847090" cy="766132"/>
                          </a:xfrm>
                          <a:prstGeom prst="rect">
                            <a:avLst/>
                          </a:prstGeom>
                          <a:solidFill>
                            <a:srgbClr val="DBE5F1"/>
                          </a:solidFill>
                          <a:ln w="9525">
                            <a:solidFill>
                              <a:srgbClr val="000000"/>
                            </a:solidFill>
                            <a:miter lim="800000"/>
                            <a:headEnd/>
                            <a:tailEnd/>
                          </a:ln>
                        </wps:spPr>
                        <wps:txb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342310" y="1428614"/>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445813" y="14949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4114482" y="147577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792220" y="1410182"/>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755722" y="1534630"/>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4122103" y="1609214"/>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294218" y="114969"/>
                            <a:ext cx="786765" cy="698847"/>
                          </a:xfrm>
                          <a:prstGeom prst="rect">
                            <a:avLst/>
                          </a:prstGeom>
                          <a:solidFill>
                            <a:srgbClr val="DBE5F1"/>
                          </a:solidFill>
                          <a:ln w="9525">
                            <a:solidFill>
                              <a:srgbClr val="000000"/>
                            </a:solidFill>
                            <a:miter lim="800000"/>
                            <a:headEnd/>
                            <a:tailEnd/>
                          </a:ln>
                        </wps:spPr>
                        <wps:txb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705610" y="823041"/>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381765" y="304107"/>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463172" y="3638489"/>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262245" y="2398754"/>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481955" y="2408707"/>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771820" y="2612577"/>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771820" y="2613212"/>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775559" y="2312993"/>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265859" y="3148806"/>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C17F" w14:textId="204CDFFF" w:rsidR="00891C16" w:rsidRPr="00643217" w:rsidRDefault="00891C16" w:rsidP="00B140B6">
                              <w:pPr>
                                <w:pStyle w:val="NormalWeb"/>
                                <w:spacing w:before="0" w:beforeAutospacing="0" w:after="0" w:afterAutospacing="0"/>
                                <w:jc w:val="right"/>
                                <w:rPr>
                                  <w:sz w:val="12"/>
                                  <w:szCs w:val="12"/>
                                </w:rPr>
                              </w:pPr>
                              <w:r w:rsidRPr="00643217">
                                <w:rPr>
                                  <w:rFonts w:ascii="Arial" w:hAnsi="Arial"/>
                                  <w:sz w:val="12"/>
                                  <w:szCs w:val="12"/>
                                </w:rPr>
                                <w:t>DDR_RST_N_</w:t>
                              </w:r>
                              <w:r w:rsidR="009058F6" w:rsidRPr="00643217">
                                <w:rPr>
                                  <w:rFonts w:ascii="Arial" w:hAnsi="Arial"/>
                                  <w:sz w:val="12"/>
                                  <w:szCs w:val="12"/>
                                </w:rPr>
                                <w:t>0</w:t>
                              </w:r>
                              <w:r w:rsidR="00AD5593" w:rsidRPr="00643217">
                                <w:rPr>
                                  <w:rFonts w:ascii="Arial" w:hAnsi="Arial"/>
                                  <w:sz w:val="12"/>
                                  <w:szCs w:val="12"/>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2877765" y="1930370"/>
                            <a:ext cx="576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247212" y="1797601"/>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373650" y="1121238"/>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677061" y="1121220"/>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436600" y="2787476"/>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428771" y="2039279"/>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598545" y="1707938"/>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265930" y="2038118"/>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569335" y="1921919"/>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375653" y="1808899"/>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256300" y="4375102"/>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173479" y="4224823"/>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463172" y="3539263"/>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534927" y="3570661"/>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481897" y="4310047"/>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489510" y="4466378"/>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463165" y="4571123"/>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832463" y="5000183"/>
                            <a:ext cx="765357" cy="838200"/>
                          </a:xfrm>
                          <a:prstGeom prst="rect">
                            <a:avLst/>
                          </a:prstGeom>
                          <a:solidFill>
                            <a:srgbClr val="DBE5F1"/>
                          </a:solidFill>
                          <a:ln w="9525">
                            <a:solidFill>
                              <a:srgbClr val="000000"/>
                            </a:solidFill>
                            <a:miter lim="800000"/>
                            <a:headEnd/>
                            <a:tailEnd/>
                          </a:ln>
                        </wps:spPr>
                        <wps:txb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897017" y="5511980"/>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851964" y="553936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448517" y="5669157"/>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188766" y="557166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854972" y="568566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903319" y="5719831"/>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9A66" w14:textId="6DF0B220"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2</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767448" y="53815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755722" y="522576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898724" y="5113384"/>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841767" y="5979918"/>
                            <a:ext cx="758808" cy="838200"/>
                          </a:xfrm>
                          <a:prstGeom prst="rect">
                            <a:avLst/>
                          </a:prstGeom>
                          <a:solidFill>
                            <a:srgbClr val="DBE5F1"/>
                          </a:solidFill>
                          <a:ln w="9525">
                            <a:solidFill>
                              <a:srgbClr val="000000"/>
                            </a:solidFill>
                            <a:miter lim="800000"/>
                            <a:headEnd/>
                            <a:tailEnd/>
                          </a:ln>
                        </wps:spPr>
                        <wps:txb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895771" y="6456830"/>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860497" y="650222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457397" y="6659068"/>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157360" y="65533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862402" y="6676848"/>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894076" y="6616021"/>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5414B" w14:textId="3B75DD07"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3</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757609" y="633780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754145" y="622066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862085" y="6124080"/>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470779" y="3828496"/>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631269" y="3714972"/>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597820" y="6216027"/>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225445" y="6300444"/>
                            <a:ext cx="6190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230623" y="4805849"/>
                            <a:ext cx="1225552" cy="1590675"/>
                          </a:xfrm>
                          <a:prstGeom prst="rect">
                            <a:avLst/>
                          </a:prstGeom>
                          <a:solidFill>
                            <a:srgbClr val="DBE5F1"/>
                          </a:solidFill>
                          <a:ln w="9525">
                            <a:solidFill>
                              <a:srgbClr val="000000"/>
                            </a:solidFill>
                            <a:miter lim="800000"/>
                            <a:headEnd/>
                            <a:tailEnd/>
                          </a:ln>
                        </wps:spPr>
                        <wps:txb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246821" y="6217964"/>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390014" y="5112111"/>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479356" y="580330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479356" y="6250984"/>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170939" y="6115411"/>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353184" y="5366111"/>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800538" y="3310278"/>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663064" y="5567406"/>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461259" y="5274671"/>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253489" y="6011906"/>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170939" y="5861411"/>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461259" y="5175611"/>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479039" y="594650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486659" y="6103346"/>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468243" y="5478270"/>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458719" y="5554071"/>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690730" y="3917124"/>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450093" y="4094230"/>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520677" y="5624932"/>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470903" y="5670863"/>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450583" y="5752778"/>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2074230" y="6461421"/>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565395" y="6033108"/>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511419" y="6220643"/>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572473" y="5777214"/>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558599" y="5899283"/>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185005" y="6915346"/>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2881777" y="1912569"/>
                            <a:ext cx="635" cy="2052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H="1" flipV="1">
                            <a:off x="2883318" y="3964923"/>
                            <a:ext cx="324000" cy="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393180" y="1045416"/>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753225" y="1045458"/>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460044" y="2845005"/>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455285" y="2855700"/>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327676" y="5212216"/>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346878" y="6130855"/>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328920" y="3616529"/>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486475" y="3558337"/>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58C" w14:textId="0E933CA4" w:rsidR="00955D89" w:rsidRPr="00643217" w:rsidRDefault="00955D89" w:rsidP="00955D89">
                              <w:pPr>
                                <w:jc w:val="right"/>
                                <w:rPr>
                                  <w:sz w:val="12"/>
                                  <w:szCs w:val="12"/>
                                </w:rPr>
                              </w:pPr>
                              <w:r w:rsidRPr="00643217">
                                <w:rPr>
                                  <w:sz w:val="12"/>
                                  <w:szCs w:val="12"/>
                                </w:rPr>
                                <w:t>RST_DDRIF</w:t>
                              </w:r>
                              <w:r w:rsidR="00643217" w:rsidRPr="00643217">
                                <w:rPr>
                                  <w:sz w:val="12"/>
                                  <w:szCs w:val="12"/>
                                </w:rPr>
                                <w:t>_</w:t>
                              </w:r>
                              <w:r w:rsidR="009611F3">
                                <w:rPr>
                                  <w:sz w:val="12"/>
                                  <w:szCs w:val="12"/>
                                </w:rPr>
                                <w:t>0_</w:t>
                              </w:r>
                              <w:r w:rsidR="00643217" w:rsidRPr="00643217">
                                <w:rPr>
                                  <w:sz w:val="12"/>
                                  <w:szCs w:val="12"/>
                                </w:rPr>
                                <w:t>SYS</w:t>
                              </w:r>
                            </w:p>
                            <w:p w14:paraId="72501E0E"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414520" y="6064912"/>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6923" w14:textId="217CEEA5" w:rsidR="00955D89" w:rsidRPr="00AA7D62" w:rsidRDefault="00955D89" w:rsidP="00955D89">
                              <w:pPr>
                                <w:jc w:val="right"/>
                                <w:rPr>
                                  <w:sz w:val="12"/>
                                  <w:szCs w:val="12"/>
                                </w:rPr>
                              </w:pPr>
                              <w:r w:rsidRPr="00AA7D62">
                                <w:rPr>
                                  <w:sz w:val="12"/>
                                  <w:szCs w:val="12"/>
                                </w:rPr>
                                <w:t>RST_DDRIF_</w:t>
                              </w:r>
                              <w:r w:rsidR="00AA7D62">
                                <w:rPr>
                                  <w:sz w:val="12"/>
                                  <w:szCs w:val="12"/>
                                </w:rPr>
                                <w:t>3_SYS</w:t>
                              </w:r>
                            </w:p>
                            <w:p w14:paraId="07BF6DF6"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428771" y="5151461"/>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C46A" w14:textId="782E49C9" w:rsidR="00955D89" w:rsidRPr="0032248B" w:rsidRDefault="00955D89" w:rsidP="00955D89">
                              <w:pPr>
                                <w:jc w:val="right"/>
                                <w:rPr>
                                  <w:sz w:val="12"/>
                                  <w:szCs w:val="12"/>
                                </w:rPr>
                              </w:pPr>
                              <w:r w:rsidRPr="0032248B">
                                <w:rPr>
                                  <w:sz w:val="12"/>
                                  <w:szCs w:val="12"/>
                                </w:rPr>
                                <w:t>RST_DDRIF_</w:t>
                              </w:r>
                              <w:r w:rsidR="00AA7D62">
                                <w:rPr>
                                  <w:sz w:val="12"/>
                                  <w:szCs w:val="12"/>
                                </w:rPr>
                                <w:t>2_</w:t>
                              </w:r>
                              <w:r w:rsidR="0032248B">
                                <w:rPr>
                                  <w:sz w:val="12"/>
                                  <w:szCs w:val="12"/>
                                </w:rPr>
                                <w:t>SYS</w:t>
                              </w:r>
                            </w:p>
                            <w:p w14:paraId="61B7E3C2"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558599" y="4318437"/>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535218" y="3681177"/>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535218" y="5319463"/>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525871" y="5211090"/>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714487" y="3568480"/>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696525" y="5099341"/>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714923" y="5204800"/>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714923" y="3466357"/>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525867" y="5031643"/>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621911" y="3610385"/>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551809" y="3414173"/>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627234" y="5227349"/>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571053" y="3094867"/>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199749" y="4453951"/>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460342" y="1326348"/>
                            <a:ext cx="998211" cy="630137"/>
                          </a:xfrm>
                          <a:prstGeom prst="rect">
                            <a:avLst/>
                          </a:prstGeom>
                          <a:solidFill>
                            <a:srgbClr val="DBE5F1"/>
                          </a:solidFill>
                          <a:ln w="9525">
                            <a:solidFill>
                              <a:srgbClr val="000000"/>
                            </a:solidFill>
                            <a:miter lim="800000"/>
                            <a:headEnd/>
                            <a:tailEnd/>
                          </a:ln>
                        </wps:spPr>
                        <wps:txbx>
                          <w:txbxContent>
                            <w:p w14:paraId="3F1A2C81" w14:textId="77777777" w:rsidR="00E426F1" w:rsidRDefault="00E426F1" w:rsidP="00E426F1">
                              <w:pPr>
                                <w:jc w:val="center"/>
                                <w:rPr>
                                  <w:b/>
                                  <w:bCs/>
                                  <w:sz w:val="16"/>
                                  <w:szCs w:val="16"/>
                                </w:rPr>
                              </w:pPr>
                              <w:r>
                                <w:rPr>
                                  <w:b/>
                                  <w:bCs/>
                                  <w:sz w:val="16"/>
                                  <w:szCs w:val="16"/>
                                </w:rPr>
                                <w:t>Reset</w:t>
                              </w:r>
                            </w:p>
                            <w:p w14:paraId="6A2A1DF6" w14:textId="327A8950" w:rsidR="00E426F1" w:rsidRDefault="00E426F1" w:rsidP="00E426F1">
                              <w:pPr>
                                <w:jc w:val="center"/>
                                <w:rPr>
                                  <w:b/>
                                  <w:bCs/>
                                  <w:sz w:val="16"/>
                                  <w:szCs w:val="16"/>
                                </w:rPr>
                              </w:pPr>
                              <w:r>
                                <w:rPr>
                                  <w:b/>
                                  <w:bCs/>
                                  <w:sz w:val="16"/>
                                  <w:szCs w:val="16"/>
                                </w:rPr>
                                <w:t>Synchronisers</w:t>
                              </w:r>
                            </w:p>
                            <w:p w14:paraId="6CCC630C" w14:textId="77777777" w:rsidR="00E426F1" w:rsidRDefault="00E426F1" w:rsidP="00E426F1">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478754" y="157182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478754" y="1689525"/>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479071" y="1813926"/>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549749" y="1689600"/>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1741C" w14:textId="2D393A2D" w:rsidR="00643217" w:rsidRDefault="00643217" w:rsidP="00643217">
                              <w:pPr>
                                <w:rPr>
                                  <w:sz w:val="10"/>
                                  <w:szCs w:val="10"/>
                                </w:rPr>
                              </w:pPr>
                              <w:r>
                                <w:rPr>
                                  <w:sz w:val="10"/>
                                  <w:szCs w:val="10"/>
                                </w:rPr>
                                <w:t>CLK_DDR2</w:t>
                              </w:r>
                            </w:p>
                            <w:p w14:paraId="575047E9" w14:textId="77777777" w:rsidR="00643217" w:rsidRDefault="00643217" w:rsidP="0064321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549749" y="1812844"/>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F5B42" w14:textId="4FE3DF00" w:rsidR="00643217" w:rsidRDefault="00643217" w:rsidP="00643217">
                              <w:pPr>
                                <w:rPr>
                                  <w:sz w:val="10"/>
                                  <w:szCs w:val="10"/>
                                </w:rPr>
                              </w:pPr>
                              <w:r>
                                <w:rPr>
                                  <w:sz w:val="10"/>
                                  <w:szCs w:val="10"/>
                                </w:rPr>
                                <w:t>CLK_DDR3</w:t>
                              </w:r>
                            </w:p>
                            <w:p w14:paraId="6C2CD701" w14:textId="77777777" w:rsidR="00643217" w:rsidRDefault="00643217" w:rsidP="0064321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529919" y="1568735"/>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B1FF6" w14:textId="77777777" w:rsidR="00E426F1" w:rsidRDefault="00E426F1" w:rsidP="00E426F1">
                              <w:pPr>
                                <w:rPr>
                                  <w:sz w:val="10"/>
                                  <w:szCs w:val="10"/>
                                </w:rPr>
                              </w:pPr>
                              <w:r>
                                <w:rPr>
                                  <w:sz w:val="10"/>
                                  <w:szCs w:val="10"/>
                                </w:rPr>
                                <w:t>CLK_DDR0</w:t>
                              </w:r>
                            </w:p>
                            <w:p w14:paraId="2C7610B0" w14:textId="77777777" w:rsidR="00E426F1" w:rsidRDefault="00E426F1" w:rsidP="00E426F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346878" y="1474902"/>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328920" y="1025911"/>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458553" y="1474215"/>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595636" y="1474850"/>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383365" y="2729795"/>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383365" y="2728979"/>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683327" y="3917120"/>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690730" y="4384947"/>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262245" y="4309016"/>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242257" y="4268871"/>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CFDA2" w14:textId="372100C1" w:rsidR="009611F3" w:rsidRDefault="009611F3" w:rsidP="009611F3">
                              <w:pPr>
                                <w:jc w:val="right"/>
                                <w:rPr>
                                  <w:sz w:val="12"/>
                                  <w:szCs w:val="12"/>
                                </w:rPr>
                              </w:pPr>
                              <w:r>
                                <w:rPr>
                                  <w:sz w:val="12"/>
                                  <w:szCs w:val="12"/>
                                </w:rPr>
                                <w:t>RST_DDRIF_0_DDR</w:t>
                              </w:r>
                            </w:p>
                            <w:p w14:paraId="4E6AFD07" w14:textId="77777777" w:rsidR="009611F3" w:rsidRDefault="009611F3" w:rsidP="009611F3">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667686" y="5480962"/>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667686" y="5480958"/>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667686" y="5938429"/>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262809" y="5856753"/>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212583" y="5803779"/>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135A" w14:textId="6965F269" w:rsidR="00AA7D62" w:rsidRDefault="00AA7D62" w:rsidP="00AA7D62">
                              <w:pPr>
                                <w:jc w:val="right"/>
                                <w:rPr>
                                  <w:sz w:val="12"/>
                                  <w:szCs w:val="12"/>
                                </w:rPr>
                              </w:pPr>
                              <w:r>
                                <w:rPr>
                                  <w:sz w:val="12"/>
                                  <w:szCs w:val="12"/>
                                </w:rPr>
                                <w:t>RST_DDRIF_2_DDR</w:t>
                              </w:r>
                            </w:p>
                            <w:p w14:paraId="1CAD4913" w14:textId="77777777" w:rsidR="00AA7D62" w:rsidRDefault="00AA7D62" w:rsidP="00AA7D62">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661864" y="6448694"/>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656537" y="6448690"/>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656537" y="6912280"/>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262809" y="6830643"/>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223966" y="6767704"/>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F2462" w14:textId="762806B7" w:rsidR="00AA7D62" w:rsidRDefault="00AA7D62" w:rsidP="00AA7D62">
                              <w:pPr>
                                <w:jc w:val="right"/>
                                <w:rPr>
                                  <w:sz w:val="12"/>
                                  <w:szCs w:val="12"/>
                                </w:rPr>
                              </w:pPr>
                              <w:r>
                                <w:rPr>
                                  <w:sz w:val="12"/>
                                  <w:szCs w:val="12"/>
                                </w:rPr>
                                <w:t>RST_DDRIF_3_DDR</w:t>
                              </w:r>
                            </w:p>
                            <w:p w14:paraId="6323B351" w14:textId="77777777" w:rsidR="00AA7D62" w:rsidRDefault="00AA7D62" w:rsidP="00AA7D62">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412211" y="3716259"/>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2B57A" w14:textId="6A7D69DC" w:rsidR="00967667" w:rsidRDefault="00967667" w:rsidP="00967667">
                              <w:pPr>
                                <w:rPr>
                                  <w:sz w:val="10"/>
                                  <w:szCs w:val="10"/>
                                </w:rPr>
                              </w:pPr>
                              <w:r>
                                <w:rPr>
                                  <w:sz w:val="10"/>
                                  <w:szCs w:val="10"/>
                                </w:rPr>
                                <w:t>Not used</w:t>
                              </w:r>
                            </w:p>
                            <w:p w14:paraId="4D58CA22"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412211" y="5438516"/>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F65FF" w14:textId="77777777" w:rsidR="00967667" w:rsidRDefault="00967667" w:rsidP="00967667">
                              <w:pPr>
                                <w:rPr>
                                  <w:sz w:val="10"/>
                                  <w:szCs w:val="10"/>
                                </w:rPr>
                              </w:pPr>
                              <w:r>
                                <w:rPr>
                                  <w:sz w:val="10"/>
                                  <w:szCs w:val="10"/>
                                </w:rPr>
                                <w:t>Not used</w:t>
                              </w:r>
                            </w:p>
                            <w:p w14:paraId="1D38D0D7"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403246" y="5358494"/>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15281" w14:textId="77777777" w:rsidR="00967667" w:rsidRDefault="00967667" w:rsidP="00967667">
                              <w:pPr>
                                <w:rPr>
                                  <w:sz w:val="10"/>
                                  <w:szCs w:val="10"/>
                                </w:rPr>
                              </w:pPr>
                              <w:r>
                                <w:rPr>
                                  <w:sz w:val="10"/>
                                  <w:szCs w:val="10"/>
                                </w:rPr>
                                <w:t>Not used</w:t>
                              </w:r>
                            </w:p>
                            <w:p w14:paraId="2D96F362"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C700B1A" id="Canvas 53500" o:spid="_x0000_s1387" editas="canvas" style="position:absolute;margin-left:-59.6pt;margin-top:10.7pt;width:556.7pt;height:575.3pt;z-index:251600896;mso-position-horizontal-relative:char;mso-position-vertical-relative:line" coordsize="70700,7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">
                <v:shape id="_x0000_s1388" type="#_x0000_t75" style="position:absolute;width:70700;height:73063;visibility:visible;mso-wrap-style:square">
                  <v:fill o:detectmouseclick="t"/>
                  <v:path o:connecttype="none"/>
                </v:shape>
                <v:rect id="Rectangle 144" o:spid="_x0000_s1389" style="position:absolute;left:10096;top:571;width:59474;height:69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0" type="#_x0000_t202" style="position:absolute;left:57271;top:38245;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v:textbox>
                </v:shape>
                <v:shape id="Text Box 146" o:spid="_x0000_s1391" type="#_x0000_t202" style="position:absolute;left:57259;top:46398;width:8299;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v:textbox>
                </v:shape>
                <v:shape id="Text Box 147" o:spid="_x0000_s1392" type="#_x0000_t202" style="position:absolute;left:57519;top:55612;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v:textbox>
                </v:shape>
                <v:shape id="Text Box 148" o:spid="_x0000_s1393" type="#_x0000_t202" style="position:absolute;left:52679;top:114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v:textbox>
                </v:shape>
                <v:shape id="Text Box 149" o:spid="_x0000_s1394" type="#_x0000_t202" style="position:absolute;left:12439;top:9662;width:10351;height:2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v:textbox>
                </v:shape>
                <v:shape id="Text Box 152" o:spid="_x0000_s1395" type="#_x0000_t202" style="position:absolute;left:12331;top:31697;width:12243;height:1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6E3F00D4" w14:textId="77777777" w:rsidR="00891C16" w:rsidRPr="005E3C66" w:rsidRDefault="00891C16" w:rsidP="00ED072D">
                        <w:pPr>
                          <w:rPr>
                            <w:b/>
                            <w:sz w:val="16"/>
                            <w:szCs w:val="16"/>
                          </w:rPr>
                        </w:pPr>
                        <w:r>
                          <w:rPr>
                            <w:b/>
                            <w:sz w:val="16"/>
                            <w:szCs w:val="16"/>
                          </w:rPr>
                          <w:t>DDR_CONTROLLER_CALIBRATION_HPS</w:t>
                        </w:r>
                      </w:p>
                    </w:txbxContent>
                  </v:textbox>
                </v:shape>
                <v:shape id="AutoShape 154" o:spid="_x0000_s1396" type="#_x0000_t32" style="position:absolute;left:22898;top:24430;width:122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397" type="#_x0000_t202" style="position:absolute;left:38633;top:34798;width:7573;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v:textbox>
                </v:shape>
                <v:shape id="AutoShape 156" o:spid="_x0000_s1398" type="#_x0000_t32" style="position:absolute;left:31318;top:24316;width:6;height:10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" strokecolor="red">
                  <v:stroke startarrow="oval" endarrow="block"/>
                </v:shape>
                <v:shape id="AutoShape 157" o:spid="_x0000_s1399" type="#_x0000_t32" style="position:absolute;left:32254;top:37887;width:645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" strokecolor="red">
                  <v:stroke startarrow="oval" endarrow="block"/>
                </v:shape>
                <v:shape id="AutoShape 159" o:spid="_x0000_s1400" type="#_x0000_t5" style="position:absolute;left:57525;top:4354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1" type="#_x0000_t202" style="position:absolute;left:12242;top:2315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v:textbox>
                </v:shape>
                <v:shape id="Text Box 161" o:spid="_x0000_s1402" type="#_x0000_t202" style="position:absolute;left:37966;top:39256;width:551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v:textbox>
                </v:shape>
                <v:shape id="AutoShape 163" o:spid="_x0000_s1403" type="#_x0000_t5" style="position:absolute;left:12497;top:4581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04" type="#_x0000_t5" style="position:absolute;left:38804;top:3995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05" type="#_x0000_t32" style="position:absolute;left:32325;top:53192;width:59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" strokecolor="red">
                  <v:stroke startarrow="oval" endarrow="block"/>
                </v:shape>
                <v:shape id="Text Box 167" o:spid="_x0000_s1406" type="#_x0000_t202" style="position:absolute;left:13925;top:34759;width:107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v:textbox>
                </v:shape>
                <v:shape id="AutoShape 170" o:spid="_x0000_s1407" type="#_x0000_t5" style="position:absolute;left:44774;top:4151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08" type="#_x0000_t202" style="position:absolute;left:41770;top:4046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v:textbox>
                </v:shape>
                <v:shape id="AutoShape 174" o:spid="_x0000_s1409" type="#_x0000_t5" style="position:absolute;left:24822;top:4166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0" type="#_x0000_t202" style="position:absolute;left:58109;top:393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v:textbox>
                </v:shape>
                <v:shape id="AutoShape 176" o:spid="_x0000_s1411" type="#_x0000_t5" style="position:absolute;left:57545;top:5273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2" type="#_x0000_t202" style="position:absolute;left:56839;top:47637;width:7786;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v:textbox>
                </v:shape>
                <v:shape id="AutoShape 178" o:spid="_x0000_s1413" type="#_x0000_t5" style="position:absolute;left:57469;top:5114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14" type="#_x0000_t202" style="position:absolute;left:58541;top:49484;width:80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v:textbox>
                </v:shape>
                <v:shape id="AutoShape 180" o:spid="_x0000_s1415" type="#_x0000_t32" style="position:absolute;left:55552;top:4861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16" type="#_x0000_t5" style="position:absolute;left:57735;top:61257;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17" type="#_x0000_t5" style="position:absolute;left:57734;top:5981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18" type="#_x0000_t32" style="position:absolute;left:55497;top:5808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19" type="#_x0000_t5" style="position:absolute;left:38824;top:4169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0" type="#_x0000_t202" style="position:absolute;left:39379;top:41728;width:5292;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44BE06EA" w14:textId="50BF2F6A" w:rsidR="00891C16" w:rsidRPr="00D330E1" w:rsidRDefault="00891C16" w:rsidP="00ED072D">
                        <w:pPr>
                          <w:rPr>
                            <w:sz w:val="10"/>
                            <w:szCs w:val="10"/>
                          </w:rPr>
                        </w:pPr>
                        <w:r w:rsidRPr="00D330E1">
                          <w:rPr>
                            <w:sz w:val="10"/>
                            <w:szCs w:val="10"/>
                          </w:rPr>
                          <w:t>CLK_DDR</w:t>
                        </w:r>
                        <w:r w:rsidR="009611F3">
                          <w:rPr>
                            <w:sz w:val="10"/>
                            <w:szCs w:val="10"/>
                          </w:rPr>
                          <w:t>0</w:t>
                        </w:r>
                      </w:p>
                      <w:p w14:paraId="491C24FC" w14:textId="77777777" w:rsidR="00891C16" w:rsidRPr="005E3C66" w:rsidRDefault="00891C16" w:rsidP="00ED072D">
                        <w:pPr>
                          <w:rPr>
                            <w:b/>
                            <w:sz w:val="16"/>
                            <w:szCs w:val="16"/>
                          </w:rPr>
                        </w:pPr>
                      </w:p>
                    </w:txbxContent>
                  </v:textbox>
                </v:shape>
                <v:shape id="Text Box 193" o:spid="_x0000_s1421" type="#_x0000_t202" style="position:absolute;left:25518;top:41669;width:582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v:textbox>
                </v:shape>
                <v:shape id="AutoShape 195" o:spid="_x0000_s1422" type="#_x0000_t5" style="position:absolute;left:24822;top:4614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23" type="#_x0000_t32" style="position:absolute;left:24707;top:4012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24" type="#_x0000_t32" style="position:absolute;left:21743;top:64012;width:14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25" type="#_x0000_t32" style="position:absolute;left:15618;top:55953;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26" type="#_x0000_t202" style="position:absolute;top:69573;width:1321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v:textbox>
                </v:shape>
                <v:shape id="Text Box 201" o:spid="_x0000_s1427" type="#_x0000_t202" style="position:absolute;left:31584;top:69286;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v:textbox>
                </v:shape>
                <v:shape id="Text Box 203" o:spid="_x0000_s1428" type="#_x0000_t202" style="position:absolute;left:400;top:18191;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v:textbox>
                </v:shape>
                <v:shape id="AutoShape 204" o:spid="_x0000_s1429" type="#_x0000_t32" style="position:absolute;left:5892;top:2064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0" type="#_x0000_t202" style="position:absolute;left:12407;top:18848;width:847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v:textbox>
                </v:shape>
                <v:shape id="Text Box 206" o:spid="_x0000_s1431" type="#_x0000_t202" style="position:absolute;left:57195;top:29825;width:8344;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v:textbox>
                </v:shape>
                <v:shape id="AutoShape 207" o:spid="_x0000_s1432" type="#_x0000_t32" style="position:absolute;left:42348;top:26031;width:323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33" type="#_x0000_t202" style="position:absolute;left:47085;top:6310;width:5600;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v:textbox>
                </v:shape>
                <v:shape id="Text Box 209" o:spid="_x0000_s1434" type="#_x0000_t202" style="position:absolute;left:35159;top:22118;width:7443;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v:textbox>
                </v:shape>
                <v:shape id="Text Box 210" o:spid="_x0000_s1435" type="#_x0000_t202" style="position:absolute;left:34232;top:23598;width:86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v:textbox>
                </v:shape>
                <v:shape id="AutoShape 211" o:spid="_x0000_s1436" type="#_x0000_t5" style="position:absolute;left:35376;top:2871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37" type="#_x0000_t5" style="position:absolute;left:41148;top:2871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38" type="#_x0000_t5" style="position:absolute;left:42868;top:448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39" type="#_x0000_t5" style="position:absolute;left:47485;top:23798;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0" type="#_x0000_t202" style="position:absolute;left:34747;top:1307;width:7867;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v:textbox>
                </v:shape>
                <v:shape id="AutoShape 217" o:spid="_x0000_s1441" type="#_x0000_t5" style="position:absolute;left:35058;top:525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2" type="#_x0000_t5" style="position:absolute;left:57429;top:3443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43" type="#_x0000_t5" style="position:absolute;left:57506;top:35597;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44" type="#_x0000_t202" style="position:absolute;left:57862;top:3251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v:textbox>
                </v:shape>
                <v:shape id="Text Box 221" o:spid="_x0000_s1445" type="#_x0000_t202" style="position:absolute;left:56916;top:3149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v:textbox>
                </v:shape>
                <v:shape id="AutoShape 222" o:spid="_x0000_s1446" type="#_x0000_t32" style="position:absolute;left:55552;top:3257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47" type="#_x0000_t202" style="position:absolute;left:34537;top:813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v:textbox>
                </v:shape>
                <v:shape id="AutoShape 224" o:spid="_x0000_s1448" type="#_x0000_t5" style="position:absolute;left:41485;top:1074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49" type="#_x0000_t202" style="position:absolute;left:54482;top:6567;width:9204;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4738BA09" w14:textId="77777777" w:rsidR="00891C16" w:rsidRDefault="00891C16" w:rsidP="00ED072D">
                        <w:pPr>
                          <w:jc w:val="center"/>
                          <w:rPr>
                            <w:b/>
                            <w:sz w:val="16"/>
                            <w:szCs w:val="16"/>
                          </w:rPr>
                        </w:pPr>
                        <w:r>
                          <w:rPr>
                            <w:b/>
                            <w:sz w:val="16"/>
                            <w:szCs w:val="16"/>
                          </w:rPr>
                          <w:t>Reset</w:t>
                        </w:r>
                      </w:p>
                      <w:p w14:paraId="6645BBAA" w14:textId="24C9C113" w:rsidR="00891C16" w:rsidRPr="005E3C66" w:rsidRDefault="00891C16" w:rsidP="00ED072D">
                        <w:pPr>
                          <w:jc w:val="center"/>
                          <w:rPr>
                            <w:b/>
                            <w:sz w:val="16"/>
                            <w:szCs w:val="16"/>
                          </w:rPr>
                        </w:pPr>
                        <w:r>
                          <w:rPr>
                            <w:b/>
                            <w:sz w:val="16"/>
                            <w:szCs w:val="16"/>
                          </w:rPr>
                          <w:t>Synchroniser</w:t>
                        </w:r>
                        <w:r w:rsidR="00E426F1">
                          <w:rPr>
                            <w:b/>
                            <w:sz w:val="16"/>
                            <w:szCs w:val="16"/>
                          </w:rPr>
                          <w:t>s</w:t>
                        </w:r>
                      </w:p>
                      <w:p w14:paraId="1C3D6524" w14:textId="77777777" w:rsidR="00891C16" w:rsidRPr="005E3C66" w:rsidRDefault="00891C16" w:rsidP="00ED072D">
                        <w:pPr>
                          <w:jc w:val="center"/>
                          <w:rPr>
                            <w:b/>
                            <w:sz w:val="16"/>
                            <w:szCs w:val="16"/>
                          </w:rPr>
                        </w:pPr>
                      </w:p>
                    </w:txbxContent>
                  </v:textbox>
                </v:shape>
                <v:shape id="AutoShape 227" o:spid="_x0000_s1450" type="#_x0000_t5" style="position:absolute;left:54661;top:1074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1" type="#_x0000_t32" style="position:absolute;left:52755;top:723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2" type="#_x0000_t202" style="position:absolute;left:55981;top:11994;width: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B6CD188" w14:textId="77777777" w:rsidR="00891C16" w:rsidRDefault="00891C16" w:rsidP="00ED072D"/>
                    </w:txbxContent>
                  </v:textbox>
                </v:shape>
                <v:shape id="AutoShape 231" o:spid="_x0000_s1453" type="#_x0000_t5" style="position:absolute;left:22935;top:2619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54" type="#_x0000_t32" style="position:absolute;left:30060;top:3441;width:7;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55" type="#_x0000_t32" style="position:absolute;left:30314;top:3434;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" strokecolor="red">
                  <v:stroke endarrow="block"/>
                </v:shape>
                <v:shape id="AutoShape 234" o:spid="_x0000_s1456" type="#_x0000_t32" style="position:absolute;left:44170;top:8437;width:6;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57" type="#_x0000_t32" style="position:absolute;left:45751;top:9701;width:7;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58" type="#_x0000_t32" style="position:absolute;left:45739;top:19214;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59" type="#_x0000_t202" style="position:absolute;left:46005;top:17963;width:733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v:textbox>
                </v:shape>
                <v:shape id="AutoShape 238" o:spid="_x0000_s1460" type="#_x0000_t32" style="position:absolute;left:63798;top:9487;width:412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1" type="#_x0000_t32" style="position:absolute;left:68027;top:932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2" type="#_x0000_t32" style="position:absolute;left:65482;top:33432;width:25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63" type="#_x0000_t32" style="position:absolute;left:68453;top:8776;width:7;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64" type="#_x0000_t32" style="position:absolute;left:65539;top:4045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65" type="#_x0000_t202" style="position:absolute;left:46494;top:20623;width:7334;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v:textbox>
                </v:shape>
                <v:shape id="AutoShape 244" o:spid="_x0000_s1466" type="#_x0000_t32" style="position:absolute;left:30162;top:21487;width:1692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67" type="#_x0000_t202" style="position:absolute;left:20320;top:2211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192A3EA7" w14:textId="77777777" w:rsidR="00891C16" w:rsidRPr="00AF13ED" w:rsidRDefault="00891C16" w:rsidP="00ED072D">
                        <w:pPr>
                          <w:jc w:val="right"/>
                          <w:rPr>
                            <w:sz w:val="12"/>
                            <w:szCs w:val="12"/>
                          </w:rPr>
                        </w:pPr>
                        <w:r w:rsidRPr="00AF13ED">
                          <w:rPr>
                            <w:sz w:val="12"/>
                            <w:szCs w:val="12"/>
                          </w:rPr>
                          <w:t>RST_PCIE_N</w:t>
                        </w:r>
                      </w:p>
                      <w:p w14:paraId="04B25640" w14:textId="77777777" w:rsidR="00891C16" w:rsidRPr="00AF13ED" w:rsidRDefault="00891C16" w:rsidP="00ED072D">
                        <w:pPr>
                          <w:jc w:val="right"/>
                          <w:rPr>
                            <w:sz w:val="12"/>
                            <w:szCs w:val="12"/>
                          </w:rPr>
                        </w:pPr>
                        <w:r w:rsidRPr="00AF13ED">
                          <w:rPr>
                            <w:sz w:val="12"/>
                            <w:szCs w:val="12"/>
                          </w:rPr>
                          <w:t>global reset</w:t>
                        </w:r>
                      </w:p>
                      <w:p w14:paraId="48A396F6" w14:textId="77777777" w:rsidR="00891C16" w:rsidRPr="005E3C66" w:rsidRDefault="00891C16" w:rsidP="00ED072D">
                        <w:pPr>
                          <w:rPr>
                            <w:b/>
                            <w:sz w:val="16"/>
                            <w:szCs w:val="16"/>
                          </w:rPr>
                        </w:pPr>
                      </w:p>
                    </w:txbxContent>
                  </v:textbox>
                </v:shape>
                <v:shape id="Freeform 246" o:spid="_x0000_s1468" style="position:absolute;left:42703;top:5288;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69" type="#_x0000_t202" style="position:absolute;left:46005;top:343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v:textbox>
                </v:shape>
                <v:shape id="AutoShape 248" o:spid="_x0000_s1470" type="#_x0000_t32" style="position:absolute;left:68743;top:7798;width:7;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1" type="#_x0000_t32" style="position:absolute;left:65558;top:5063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2" type="#_x0000_t32" style="position:absolute;left:69064;top:7233;width:6;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73" type="#_x0000_t32" style="position:absolute;left:65539;top:5928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74" type="#_x0000_t202" style="position:absolute;left:58791;top:58277;width:808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v:textbox>
                </v:shape>
                <v:shape id="Text Box 253" o:spid="_x0000_s1475" type="#_x0000_t202" style="position:absolute;left:56856;top:5700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v:textbox>
                </v:shape>
                <v:shape id="Text Box 254" o:spid="_x0000_s1476" type="#_x0000_t202" style="position:absolute;left:22440;top:2528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F0AFC4B" w14:textId="77777777" w:rsidR="00891C16" w:rsidRPr="00D918C2" w:rsidRDefault="00891C16" w:rsidP="00ED072D">
                        <w:pPr>
                          <w:rPr>
                            <w:sz w:val="10"/>
                            <w:szCs w:val="10"/>
                          </w:rPr>
                        </w:pPr>
                        <w:r w:rsidRPr="00D918C2">
                          <w:rPr>
                            <w:sz w:val="10"/>
                            <w:szCs w:val="10"/>
                          </w:rPr>
                          <w:t>CLK_PCIE</w:t>
                        </w:r>
                      </w:p>
                    </w:txbxContent>
                  </v:textbox>
                </v:shape>
                <v:shape id="Text Box 255" o:spid="_x0000_s1477" type="#_x0000_t202" style="position:absolute;left:34270;top:45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0536FC8F" w14:textId="77777777" w:rsidR="00891C16" w:rsidRPr="00D918C2" w:rsidRDefault="00891C16" w:rsidP="00ED072D">
                        <w:pPr>
                          <w:rPr>
                            <w:sz w:val="10"/>
                            <w:szCs w:val="10"/>
                          </w:rPr>
                        </w:pPr>
                        <w:r w:rsidRPr="00D918C2">
                          <w:rPr>
                            <w:sz w:val="10"/>
                            <w:szCs w:val="10"/>
                          </w:rPr>
                          <w:t>CLK_PCIE</w:t>
                        </w:r>
                      </w:p>
                    </w:txbxContent>
                  </v:textbox>
                </v:shape>
                <v:shape id="Text Box 256" o:spid="_x0000_s1478" type="#_x0000_t202" style="position:absolute;left:42125;top:3040;width:57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v:textbox>
                </v:shape>
                <v:shape id="Text Box 257" o:spid="_x0000_s1479" type="#_x0000_t202" style="position:absolute;left:35985;top:2497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v:textbox>
                </v:shape>
                <v:shape id="Text Box 258" o:spid="_x0000_s1480" type="#_x0000_t202" style="position:absolute;left:34474;top:2771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2BAA9D9F" w14:textId="77777777" w:rsidR="00891C16" w:rsidRPr="00D918C2" w:rsidRDefault="00891C16" w:rsidP="00ED072D">
                        <w:pPr>
                          <w:rPr>
                            <w:sz w:val="10"/>
                            <w:szCs w:val="10"/>
                          </w:rPr>
                        </w:pPr>
                        <w:r w:rsidRPr="00D918C2">
                          <w:rPr>
                            <w:sz w:val="10"/>
                            <w:szCs w:val="10"/>
                          </w:rPr>
                          <w:t>CLK_PCIE</w:t>
                        </w:r>
                      </w:p>
                    </w:txbxContent>
                  </v:textbox>
                </v:shape>
                <v:shape id="Text Box 259" o:spid="_x0000_s1481" type="#_x0000_t202" style="position:absolute;left:38609;top:2775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v:textbox>
                </v:shape>
                <v:shape id="Text Box 260" o:spid="_x0000_s1482" type="#_x0000_t202" style="position:absolute;left:55272;top:10467;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v:textbox>
                </v:shape>
                <v:shape id="Text Box 261" o:spid="_x0000_s1483" type="#_x0000_t202" style="position:absolute;left:47428;top:2329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9DB7590" w14:textId="77777777" w:rsidR="00891C16" w:rsidRPr="00D918C2" w:rsidRDefault="00891C16" w:rsidP="00ED072D">
                        <w:pPr>
                          <w:rPr>
                            <w:sz w:val="10"/>
                            <w:szCs w:val="10"/>
                          </w:rPr>
                        </w:pPr>
                        <w:r>
                          <w:rPr>
                            <w:sz w:val="10"/>
                            <w:szCs w:val="10"/>
                          </w:rPr>
                          <w:t>CLK_MC</w:t>
                        </w:r>
                      </w:p>
                    </w:txbxContent>
                  </v:textbox>
                </v:shape>
                <v:shape id="Text Box 262" o:spid="_x0000_s1484" type="#_x0000_t202" style="position:absolute;left:37674;top:1084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4F81A962" w14:textId="77777777" w:rsidR="00891C16" w:rsidRPr="00D918C2" w:rsidRDefault="00891C16" w:rsidP="00ED072D">
                        <w:pPr>
                          <w:rPr>
                            <w:sz w:val="10"/>
                            <w:szCs w:val="10"/>
                          </w:rPr>
                        </w:pPr>
                        <w:r>
                          <w:rPr>
                            <w:sz w:val="10"/>
                            <w:szCs w:val="10"/>
                          </w:rPr>
                          <w:t>CLK_MC</w:t>
                        </w:r>
                      </w:p>
                    </w:txbxContent>
                  </v:textbox>
                </v:shape>
                <v:shape id="Text Box 263" o:spid="_x0000_s1485" type="#_x0000_t202" style="position:absolute;left:58021;top:5121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4A5FFBB1" w14:textId="77777777" w:rsidR="00891C16" w:rsidRPr="00D918C2" w:rsidRDefault="00891C16" w:rsidP="00ED072D">
                        <w:pPr>
                          <w:rPr>
                            <w:sz w:val="10"/>
                            <w:szCs w:val="10"/>
                          </w:rPr>
                        </w:pPr>
                        <w:r>
                          <w:rPr>
                            <w:sz w:val="10"/>
                            <w:szCs w:val="10"/>
                          </w:rPr>
                          <w:t>CLK_MC</w:t>
                        </w:r>
                      </w:p>
                    </w:txbxContent>
                  </v:textbox>
                </v:shape>
                <v:shape id="Text Box 264" o:spid="_x0000_s1486" type="#_x0000_t202" style="position:absolute;left:58262;top:34289;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A61A62F" w14:textId="77777777" w:rsidR="00891C16" w:rsidRPr="00D918C2" w:rsidRDefault="00891C16" w:rsidP="00ED072D">
                        <w:pPr>
                          <w:rPr>
                            <w:sz w:val="10"/>
                            <w:szCs w:val="10"/>
                          </w:rPr>
                        </w:pPr>
                        <w:r>
                          <w:rPr>
                            <w:sz w:val="10"/>
                            <w:szCs w:val="10"/>
                          </w:rPr>
                          <w:t>CLK_MC</w:t>
                        </w:r>
                      </w:p>
                    </w:txbxContent>
                  </v:textbox>
                </v:shape>
                <v:shape id="Text Box 265" o:spid="_x0000_s1487" type="#_x0000_t202" style="position:absolute;left:58402;top:5991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500D4F10" w14:textId="77777777" w:rsidR="00891C16" w:rsidRPr="00D918C2" w:rsidRDefault="00891C16" w:rsidP="00ED072D">
                        <w:pPr>
                          <w:rPr>
                            <w:sz w:val="10"/>
                            <w:szCs w:val="10"/>
                          </w:rPr>
                        </w:pPr>
                        <w:r>
                          <w:rPr>
                            <w:sz w:val="10"/>
                            <w:szCs w:val="10"/>
                          </w:rPr>
                          <w:t>CLK_MC</w:t>
                        </w:r>
                      </w:p>
                    </w:txbxContent>
                  </v:textbox>
                </v:shape>
                <v:shape id="Text Box 266" o:spid="_x0000_s1488" type="#_x0000_t202" style="position:absolute;left:58490;top:35406;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v:textbox>
                </v:shape>
                <v:shape id="Text Box 267" o:spid="_x0000_s1489" type="#_x0000_t202" style="position:absolute;left:58040;top:43433;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v:textbox>
                </v:shape>
                <v:shape id="Text Box 268" o:spid="_x0000_s1490" type="#_x0000_t202" style="position:absolute;left:58414;top:5242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v:textbox>
                </v:shape>
                <v:shape id="Text Box 269" o:spid="_x0000_s1491" type="#_x0000_t202" style="position:absolute;left:58268;top:61118;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v:textbox>
                </v:shape>
                <v:shape id="Text Box 270" o:spid="_x0000_s1492" type="#_x0000_t202" style="position:absolute;left:24984;top:4395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v:textbox>
                </v:shape>
                <v:shape id="Text Box 271" o:spid="_x0000_s1493" type="#_x0000_t202" style="position:absolute;left:11734;top:4478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v:textbox>
                </v:shape>
                <v:shape id="Text Box 274" o:spid="_x0000_s1494" type="#_x0000_t202" style="position:absolute;left:13551;top:3729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v:textbox>
                </v:shape>
                <v:shape id="Text Box 275" o:spid="_x0000_s1495" type="#_x0000_t202" style="position:absolute;left:37625;top:38245;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v:textbox>
                </v:shape>
                <v:shape id="Text Box 276" o:spid="_x0000_s1496" type="#_x0000_t202" style="position:absolute;left:37968;top:36832;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v:textbox>
                </v:shape>
                <v:shape id="AutoShape 277" o:spid="_x0000_s1497" type="#_x0000_t32" style="position:absolute;left:63592;top:7233;width:54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498" type="#_x0000_t32" style="position:absolute;left:63798;top:7924;width:494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499" type="#_x0000_t32" style="position:absolute;left:63798;top:877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0" type="#_x0000_t202" style="position:absolute;left:38815;top:35868;width:800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v:textbox>
                </v:shape>
                <v:shape id="AutoShape 291" o:spid="_x0000_s1501" type="#_x0000_t32" style="position:absolute;left:45937;top:53152;width:72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2" type="#_x0000_t202" style="position:absolute;left:16655;top:3931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v:textbox>
                </v:shape>
                <v:shape id="AutoShape 309" o:spid="_x0000_s1503" type="#_x0000_t32" style="position:absolute;left:52755;top:7931;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04" type="#_x0000_t32" style="position:absolute;left:52755;top:8615;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05" type="#_x0000_t32" style="position:absolute;left:52679;top:9309;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06" type="#_x0000_t32" style="position:absolute;left:52679;top:1021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07" type="#_x0000_t32" style="position:absolute;left:52679;top:1107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08" type="#_x0000_t202" style="position:absolute;left:54419;top:1996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v:textbox>
                </v:shape>
                <v:shape id="AutoShape 315" o:spid="_x0000_s1509" type="#_x0000_t5" style="position:absolute;left:54660;top:2201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0" type="#_x0000_t202" style="position:absolute;left:55272;top:222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1FFE464F" w14:textId="77777777" w:rsidR="00891C16" w:rsidRPr="00D918C2" w:rsidRDefault="00891C16" w:rsidP="00ED072D">
                        <w:pPr>
                          <w:rPr>
                            <w:sz w:val="10"/>
                            <w:szCs w:val="10"/>
                          </w:rPr>
                        </w:pPr>
                        <w:r w:rsidRPr="00D918C2">
                          <w:rPr>
                            <w:sz w:val="10"/>
                            <w:szCs w:val="10"/>
                          </w:rPr>
                          <w:t>CLK_PCIE</w:t>
                        </w:r>
                      </w:p>
                    </w:txbxContent>
                  </v:textbox>
                </v:shape>
                <v:shape id="AutoShape 318" o:spid="_x0000_s1511" type="#_x0000_t32" style="position:absolute;left:52686;top:2196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2" type="#_x0000_t32" style="position:absolute;left:63290;top:21682;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" strokecolor="red"/>
                <v:shape id="AutoShape 320" o:spid="_x0000_s1513" type="#_x0000_t32" style="position:absolute;left:64179;top:2174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" strokecolor="red"/>
                <v:shape id="AutoShape 321" o:spid="_x0000_s1514" type="#_x0000_t32" style="position:absolute;left:49486;top:26569;width:147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" strokecolor="red"/>
                <v:shape id="AutoShape 322" o:spid="_x0000_s1515" type="#_x0000_t32" style="position:absolute;left:49415;top:26622;width:7;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" strokecolor="red"/>
                <v:shape id="AutoShape 323" o:spid="_x0000_s1516" type="#_x0000_t32" style="position:absolute;left:32740;top:33894;width:1656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" strokecolor="red"/>
                <v:shapetype id="_x0000_t135" coordsize="21600,21600" o:spt="135" path="m10800,qx21600,10800,10800,21600l,21600,,xe">
                  <v:stroke joinstyle="miter"/>
                  <v:path gradientshapeok="t" o:connecttype="rect" textboxrect="0,3163,18437,18437"/>
                </v:shapetype>
                <v:shape id="AutoShape 324" o:spid="_x0000_s1517" type="#_x0000_t135" style="position:absolute;left:30911;top:34731;width:2191;height:28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" fillcolor="#d6e3bc"/>
                <v:shape id="AutoShape 325" o:spid="_x0000_s1518" type="#_x0000_t32" style="position:absolute;left:32059;top:34522;width:10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" strokecolor="red">
                  <v:stroke endarrow="block"/>
                </v:shape>
                <v:shape id="AutoShape 326" o:spid="_x0000_s1519" type="#_x0000_t32" style="position:absolute;left:19417;top:50310;width:2556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" strokecolor="red"/>
                <v:shape id="AutoShape 244" o:spid="_x0000_s1520" type="#_x0000_t32" style="position:absolute;left:30099;top:10221;width:44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1" type="#_x0000_t202" style="position:absolute;left:34175;top:13475;width:8471;height:7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v:textbox>
                </v:shape>
                <v:shape id="Text Box 255" o:spid="_x0000_s1522" type="#_x0000_t202" style="position:absolute;left:33423;top:14286;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v:textbox>
                </v:shape>
                <v:shape id="AutoShape 231" o:spid="_x0000_s1523" type="#_x0000_t5" style="position:absolute;left:34458;top:1494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24" type="#_x0000_t5" style="position:absolute;left:41145;top:1475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25" type="#_x0000_t202" style="position:absolute;left:37922;top:14101;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v:textbox>
                </v:shape>
                <v:shape id="Text Box 171" o:spid="_x0000_s1526" type="#_x0000_t202" style="position:absolute;left:37557;top:1534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v:textbox>
                </v:shape>
                <v:shape id="AutoShape 170" o:spid="_x0000_s1527" type="#_x0000_t5" style="position:absolute;left:41221;top:1609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28" type="#_x0000_t202" style="position:absolute;left:12942;top:1149;width:7867;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29" type="#_x0000_t32" style="position:absolute;left:17056;top:823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0" style="position:absolute;left:33817;top:304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1" style="position:absolute;left:24631;top:363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2" type="#_x0000_t32" style="position:absolute;left:52622;top:2398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33" type="#_x0000_t32" style="position:absolute;left:54819;top:24087;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34" type="#_x0000_t32" style="position:absolute;left:47718;top:26125;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35" type="#_x0000_t32" style="position:absolute;left:47718;top:26132;width:6;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36" type="#_x0000_t32" style="position:absolute;left:37755;top:2312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37" type="#_x0000_t202" style="position:absolute;left:32658;top:31488;width:11811;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0349C17F" w14:textId="204CDFFF" w:rsidR="00891C16" w:rsidRPr="00643217" w:rsidRDefault="00891C16" w:rsidP="00B140B6">
                        <w:pPr>
                          <w:pStyle w:val="NormalWeb"/>
                          <w:spacing w:before="0" w:beforeAutospacing="0" w:after="0" w:afterAutospacing="0"/>
                          <w:jc w:val="right"/>
                          <w:rPr>
                            <w:sz w:val="12"/>
                            <w:szCs w:val="12"/>
                          </w:rPr>
                        </w:pPr>
                        <w:r w:rsidRPr="00643217">
                          <w:rPr>
                            <w:rFonts w:ascii="Arial" w:hAnsi="Arial"/>
                            <w:sz w:val="12"/>
                            <w:szCs w:val="12"/>
                          </w:rPr>
                          <w:t>DDR_RST_N_</w:t>
                        </w:r>
                        <w:r w:rsidR="009058F6" w:rsidRPr="00643217">
                          <w:rPr>
                            <w:rFonts w:ascii="Arial" w:hAnsi="Arial"/>
                            <w:sz w:val="12"/>
                            <w:szCs w:val="12"/>
                          </w:rPr>
                          <w:t>0</w:t>
                        </w:r>
                        <w:r w:rsidR="00AD5593" w:rsidRPr="00643217">
                          <w:rPr>
                            <w:rFonts w:ascii="Arial" w:hAnsi="Arial"/>
                            <w:sz w:val="12"/>
                            <w:szCs w:val="12"/>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v:textbox>
                </v:shape>
                <v:shape id="AutoShape 244" o:spid="_x0000_s1538" type="#_x0000_t32" style="position:absolute;left:28777;top:19303;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39" type="#_x0000_t32" style="position:absolute;left:42472;top:17976;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0" type="#_x0000_t32" style="position:absolute;left:63736;top:1121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1" type="#_x0000_t32" style="position:absolute;left:66770;top:11212;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2" type="#_x0000_t32" style="position:absolute;left:44366;top:27874;width:2250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43" type="#_x0000_t32" style="position:absolute;left:44287;top:20392;width:7;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44" type="#_x0000_t202" style="position:absolute;left:35985;top:1707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72" o:spid="_x0000_s1545" type="#_x0000_t32" style="position:absolute;left:42659;top:20381;width:18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46" type="#_x0000_t202" style="position:absolute;left:35693;top:19219;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Text Box 210" o:spid="_x0000_s1547" type="#_x0000_t202" style="position:absolute;left:33756;top:1808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63" o:spid="_x0000_s1548" type="#_x0000_t5" style="position:absolute;left:12563;top:4375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49" type="#_x0000_t202" style="position:absolute;left:11734;top:42248;width:694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v:textbox>
                </v:shape>
                <v:oval id="Oval 767" o:spid="_x0000_s1550" style="position:absolute;left:24631;top:35392;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1" type="#_x0000_t32" style="position:absolute;left:25349;top:3570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2" type="#_x0000_t5" style="position:absolute;left:24818;top:43100;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53" type="#_x0000_t5" style="position:absolute;left:24895;top:4466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54" type="#_x0000_t202" style="position:absolute;left:24631;top:45711;width:709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Text Box 155" o:spid="_x0000_s1555" type="#_x0000_t202" style="position:absolute;left:38324;top:50001;width:76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56" type="#_x0000_t202" style="position:absolute;left:38970;top:55119;width:5511;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57" type="#_x0000_t5" style="position:absolute;left:38520;top:5539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58" type="#_x0000_t5" style="position:absolute;left:44484;top:56691;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59" type="#_x0000_t202" style="position:absolute;left:41887;top:55716;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60" type="#_x0000_t5" style="position:absolute;left:38549;top:56856;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1" type="#_x0000_t202" style="position:absolute;left:39033;top:57198;width:6635;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4FD9A66" w14:textId="6DF0B220"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2</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62" type="#_x0000_t202" style="position:absolute;left:37674;top:53815;width:868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63" type="#_x0000_t202" style="position:absolute;left:37557;top:52257;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64" type="#_x0000_t202" style="position:absolute;left:38987;top:51133;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55" o:spid="_x0000_s1565" type="#_x0000_t202" style="position:absolute;left:38417;top:59799;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66" type="#_x0000_t202" style="position:absolute;left:38957;top:6456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67" type="#_x0000_t5" style="position:absolute;left:38605;top:6502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68" type="#_x0000_t5" style="position:absolute;left:44574;top:6659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69" type="#_x0000_t202" style="position:absolute;left:41573;top:65533;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70" type="#_x0000_t5" style="position:absolute;left:38623;top:66768;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1" type="#_x0000_t202" style="position:absolute;left:38940;top:66160;width:554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0E35414B" w14:textId="3B75DD07"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3</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72" type="#_x0000_t202" style="position:absolute;left:37576;top:63378;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73" type="#_x0000_t202" style="position:absolute;left:37541;top:62206;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74" type="#_x0000_t202" style="position:absolute;left:38620;top:61240;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50" o:spid="_x0000_s1575" type="#_x0000_t32" style="position:absolute;left:24707;top:3828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76" type="#_x0000_t32" style="position:absolute;left:46312;top:37149;width: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77" type="#_x0000_t32" style="position:absolute;left:45978;top:6216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78" type="#_x0000_t32" style="position:absolute;left:32254;top:63004;width:61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79" type="#_x0000_t202" style="position:absolute;left:12306;top:48058;width:12255;height:1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0" type="#_x0000_t5" style="position:absolute;left:12467;top:6217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1" type="#_x0000_t202" style="position:absolute;left:13900;top:51121;width:1078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v:textbox>
                </v:shape>
                <v:shape id="AutoShape 174" o:spid="_x0000_s1582" type="#_x0000_t5" style="position:absolute;left:24794;top:5803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83" type="#_x0000_t5" style="position:absolute;left:24794;top:6250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84" type="#_x0000_t202" style="position:absolute;left:11709;top:61154;width:739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Text Box 274" o:spid="_x0000_s1585" type="#_x0000_t202" style="position:absolute;left:13531;top:53661;width:1103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AutoShape 298" o:spid="_x0000_s1586" type="#_x0000_t32" style="position:absolute;left:28005;top:33102;width:6;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87" type="#_x0000_t202" style="position:absolute;left:16630;top:55674;width:801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2" o:spid="_x0000_s1588" style="position:absolute;left:24612;top:52746;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89" type="#_x0000_t5" style="position:absolute;left:12535;top:60118;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0" type="#_x0000_t202" style="position:absolute;left:11709;top:58614;width:694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5" o:spid="_x0000_s1591" style="position:absolute;left:24612;top:51756;width:718;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2" type="#_x0000_t5" style="position:absolute;left:24790;top:5946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593" type="#_x0000_t5" style="position:absolute;left:24866;top:61033;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594" type="#_x0000_t32" style="position:absolute;left:24682;top:5478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595" type="#_x0000_t32" style="position:absolute;left:24587;top:5554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596" type="#_x0000_t32" style="position:absolute;left:36907;top:39171;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597" type="#_x0000_t32" style="position:absolute;left:24500;top:4094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598" type="#_x0000_t32" style="position:absolute;left:15206;top:5624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599" type="#_x0000_t32" style="position:absolute;left:24709;top:5670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0" type="#_x0000_t32" style="position:absolute;left:24505;top:57527;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1" type="#_x0000_t32" style="position:absolute;left:20742;top:64613;width:14396;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2" type="#_x0000_t202" style="position:absolute;left:25653;top:60331;width:70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70" o:spid="_x0000_s1603" type="#_x0000_t202" style="position:absolute;left:25114;top:6220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04" type="#_x0000_t202" style="position:absolute;left:25724;top:57772;width:582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05" type="#_x0000_t202" style="position:absolute;left:25585;top:5899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01" o:spid="_x0000_s1606" type="#_x0000_t202" style="position:absolute;left:11850;top:69153;width:1570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v:textbox>
                </v:shape>
                <v:shape id="AutoShape 232" o:spid="_x0000_s1607" type="#_x0000_t32" style="position:absolute;left:28817;top:19125;width:7;height:20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08" type="#_x0000_t32" style="position:absolute;left:28833;top:39649;width:32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" strokecolor="red">
                  <v:stroke startarrow="oval"/>
                </v:shape>
                <v:shape id="AutoShape 287" o:spid="_x0000_s1609" type="#_x0000_t32" style="position:absolute;left:63931;top:10454;width:35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0" type="#_x0000_t32" style="position:absolute;left:67532;top:1045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1" type="#_x0000_t32" style="position:absolute;left:54600;top:28450;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2" type="#_x0000_t32" style="position:absolute;left:54552;top:28557;width:7;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13" type="#_x0000_t32" style="position:absolute;left:53276;top:52122;width:1194;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14" type="#_x0000_t32" style="position:absolute;left:53468;top:61308;width:1219;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15" type="#_x0000_t32" style="position:absolute;left:53289;top:36165;width:1187;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16" type="#_x0000_t202" style="position:absolute;left:44864;top:35583;width:9606;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40858C" w14:textId="0E933CA4" w:rsidR="00955D89" w:rsidRPr="00643217" w:rsidRDefault="00955D89" w:rsidP="00955D89">
                        <w:pPr>
                          <w:jc w:val="right"/>
                          <w:rPr>
                            <w:sz w:val="12"/>
                            <w:szCs w:val="12"/>
                          </w:rPr>
                        </w:pPr>
                        <w:r w:rsidRPr="00643217">
                          <w:rPr>
                            <w:sz w:val="12"/>
                            <w:szCs w:val="12"/>
                          </w:rPr>
                          <w:t>RST_DDRIF</w:t>
                        </w:r>
                        <w:r w:rsidR="00643217" w:rsidRPr="00643217">
                          <w:rPr>
                            <w:sz w:val="12"/>
                            <w:szCs w:val="12"/>
                          </w:rPr>
                          <w:t>_</w:t>
                        </w:r>
                        <w:r w:rsidR="009611F3">
                          <w:rPr>
                            <w:sz w:val="12"/>
                            <w:szCs w:val="12"/>
                          </w:rPr>
                          <w:t>0_</w:t>
                        </w:r>
                        <w:r w:rsidR="00643217" w:rsidRPr="00643217">
                          <w:rPr>
                            <w:sz w:val="12"/>
                            <w:szCs w:val="12"/>
                          </w:rPr>
                          <w:t>SYS</w:t>
                        </w:r>
                      </w:p>
                      <w:p w14:paraId="72501E0E" w14:textId="77777777" w:rsidR="00955D89" w:rsidRDefault="00955D89" w:rsidP="00955D89">
                        <w:pPr>
                          <w:rPr>
                            <w:b/>
                            <w:bCs/>
                            <w:sz w:val="16"/>
                            <w:szCs w:val="16"/>
                          </w:rPr>
                        </w:pPr>
                        <w:r>
                          <w:rPr>
                            <w:b/>
                            <w:bCs/>
                            <w:sz w:val="16"/>
                            <w:szCs w:val="16"/>
                          </w:rPr>
                          <w:t> </w:t>
                        </w:r>
                      </w:p>
                    </w:txbxContent>
                  </v:textbox>
                </v:shape>
                <v:shape id="Text Box 245" o:spid="_x0000_s1617" type="#_x0000_t202" style="position:absolute;left:44145;top:60649;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A56923" w14:textId="217CEEA5" w:rsidR="00955D89" w:rsidRPr="00AA7D62" w:rsidRDefault="00955D89" w:rsidP="00955D89">
                        <w:pPr>
                          <w:jc w:val="right"/>
                          <w:rPr>
                            <w:sz w:val="12"/>
                            <w:szCs w:val="12"/>
                          </w:rPr>
                        </w:pPr>
                        <w:r w:rsidRPr="00AA7D62">
                          <w:rPr>
                            <w:sz w:val="12"/>
                            <w:szCs w:val="12"/>
                          </w:rPr>
                          <w:t>RST_DDRIF_</w:t>
                        </w:r>
                        <w:r w:rsidR="00AA7D62">
                          <w:rPr>
                            <w:sz w:val="12"/>
                            <w:szCs w:val="12"/>
                          </w:rPr>
                          <w:t>3_SYS</w:t>
                        </w:r>
                      </w:p>
                      <w:p w14:paraId="07BF6DF6" w14:textId="77777777" w:rsidR="00955D89" w:rsidRDefault="00955D89" w:rsidP="00955D89">
                        <w:pPr>
                          <w:rPr>
                            <w:b/>
                            <w:bCs/>
                            <w:sz w:val="16"/>
                            <w:szCs w:val="16"/>
                          </w:rPr>
                        </w:pPr>
                        <w:r>
                          <w:rPr>
                            <w:b/>
                            <w:bCs/>
                            <w:sz w:val="16"/>
                            <w:szCs w:val="16"/>
                          </w:rPr>
                          <w:t> </w:t>
                        </w:r>
                      </w:p>
                    </w:txbxContent>
                  </v:textbox>
                </v:shape>
                <v:shape id="Text Box 245" o:spid="_x0000_s1618" type="#_x0000_t202" style="position:absolute;left:44287;top:5151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6CC46A" w14:textId="782E49C9" w:rsidR="00955D89" w:rsidRPr="0032248B" w:rsidRDefault="00955D89" w:rsidP="00955D89">
                        <w:pPr>
                          <w:jc w:val="right"/>
                          <w:rPr>
                            <w:sz w:val="12"/>
                            <w:szCs w:val="12"/>
                          </w:rPr>
                        </w:pPr>
                        <w:r w:rsidRPr="0032248B">
                          <w:rPr>
                            <w:sz w:val="12"/>
                            <w:szCs w:val="12"/>
                          </w:rPr>
                          <w:t>RST_DDRIF_</w:t>
                        </w:r>
                        <w:r w:rsidR="00AA7D62">
                          <w:rPr>
                            <w:sz w:val="12"/>
                            <w:szCs w:val="12"/>
                          </w:rPr>
                          <w:t>2_</w:t>
                        </w:r>
                        <w:r w:rsidR="0032248B">
                          <w:rPr>
                            <w:sz w:val="12"/>
                            <w:szCs w:val="12"/>
                          </w:rPr>
                          <w:t>SYS</w:t>
                        </w:r>
                      </w:p>
                      <w:p w14:paraId="61B7E3C2" w14:textId="77777777" w:rsidR="00955D89" w:rsidRDefault="00955D89" w:rsidP="00955D89">
                        <w:pPr>
                          <w:rPr>
                            <w:b/>
                            <w:bCs/>
                            <w:sz w:val="16"/>
                            <w:szCs w:val="16"/>
                          </w:rPr>
                        </w:pPr>
                        <w:r>
                          <w:rPr>
                            <w:b/>
                            <w:bCs/>
                            <w:sz w:val="16"/>
                            <w:szCs w:val="16"/>
                          </w:rPr>
                          <w:t> </w:t>
                        </w:r>
                      </w:p>
                    </w:txbxContent>
                  </v:textbox>
                </v:shape>
                <v:shape id="Text Box 193" o:spid="_x0000_s1619" type="#_x0000_t202" style="position:absolute;left:25585;top:43184;width:583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AutoShape 299" o:spid="_x0000_s1620" type="#_x0000_t32" style="position:absolute;left:25352;top:36811;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1" type="#_x0000_t32" style="position:absolute;left:25352;top:5319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2" type="#_x0000_t32" style="position:absolute;left:25258;top:5211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23" type="#_x0000_t32" style="position:absolute;left:27144;top:3568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24" type="#_x0000_t32" style="position:absolute;left:26965;top:5099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25" type="#_x0000_t32" style="position:absolute;left:27149;top:52048;width:971;height:1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26" type="#_x0000_t32" style="position:absolute;left:27149;top:3466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27" type="#_x0000_t202" style="position:absolute;left:25258;top:50316;width:309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v:textbox>
                </v:shape>
                <v:shape id="Text Box 245" o:spid="_x0000_s1628" type="#_x0000_t202" style="position:absolute;left:26219;top:36103;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v:textbox>
                </v:shape>
                <v:shape id="Text Box 245" o:spid="_x0000_s1629" type="#_x0000_t202" style="position:absolute;left:25518;top:34141;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v:textbox>
                </v:shape>
                <v:shape id="Text Box 245" o:spid="_x0000_s1630" type="#_x0000_t202" style="position:absolute;left:26272;top:52273;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v:textbox>
                </v:shape>
                <v:shape id="AutoShape 222" o:spid="_x0000_s1631" type="#_x0000_t32" style="position:absolute;left:45710;top:3094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2" type="#_x0000_t32" style="position:absolute;left:41997;top:4453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33" type="#_x0000_t202" style="position:absolute;left:54603;top:13263;width:9982;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3F1A2C81" w14:textId="77777777" w:rsidR="00E426F1" w:rsidRDefault="00E426F1" w:rsidP="00E426F1">
                        <w:pPr>
                          <w:jc w:val="center"/>
                          <w:rPr>
                            <w:b/>
                            <w:bCs/>
                            <w:sz w:val="16"/>
                            <w:szCs w:val="16"/>
                          </w:rPr>
                        </w:pPr>
                        <w:r>
                          <w:rPr>
                            <w:b/>
                            <w:bCs/>
                            <w:sz w:val="16"/>
                            <w:szCs w:val="16"/>
                          </w:rPr>
                          <w:t>Reset</w:t>
                        </w:r>
                      </w:p>
                      <w:p w14:paraId="6A2A1DF6" w14:textId="327A8950" w:rsidR="00E426F1" w:rsidRDefault="00E426F1" w:rsidP="00E426F1">
                        <w:pPr>
                          <w:jc w:val="center"/>
                          <w:rPr>
                            <w:b/>
                            <w:bCs/>
                            <w:sz w:val="16"/>
                            <w:szCs w:val="16"/>
                          </w:rPr>
                        </w:pPr>
                        <w:r>
                          <w:rPr>
                            <w:b/>
                            <w:bCs/>
                            <w:sz w:val="16"/>
                            <w:szCs w:val="16"/>
                          </w:rPr>
                          <w:t>Synchronisers</w:t>
                        </w:r>
                      </w:p>
                      <w:p w14:paraId="6CCC630C" w14:textId="77777777" w:rsidR="00E426F1" w:rsidRDefault="00E426F1" w:rsidP="00E426F1">
                        <w:pPr>
                          <w:jc w:val="center"/>
                          <w:rPr>
                            <w:b/>
                            <w:bCs/>
                            <w:sz w:val="16"/>
                            <w:szCs w:val="16"/>
                          </w:rPr>
                        </w:pPr>
                        <w:r>
                          <w:rPr>
                            <w:b/>
                            <w:bCs/>
                            <w:sz w:val="16"/>
                            <w:szCs w:val="16"/>
                          </w:rPr>
                          <w:t> </w:t>
                        </w:r>
                      </w:p>
                    </w:txbxContent>
                  </v:textbox>
                </v:shape>
                <v:shape id="AutoShape 174" o:spid="_x0000_s1634" type="#_x0000_t5" style="position:absolute;left:54787;top:15718;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35" type="#_x0000_t5" style="position:absolute;left:54787;top:1689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36" type="#_x0000_t5" style="position:absolute;left:54791;top:1813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37" type="#_x0000_t202" style="position:absolute;left:55497;top:16896;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4E81741C" w14:textId="2D393A2D" w:rsidR="00643217" w:rsidRDefault="00643217" w:rsidP="00643217">
                        <w:pPr>
                          <w:rPr>
                            <w:sz w:val="10"/>
                            <w:szCs w:val="10"/>
                          </w:rPr>
                        </w:pPr>
                        <w:r>
                          <w:rPr>
                            <w:sz w:val="10"/>
                            <w:szCs w:val="10"/>
                          </w:rPr>
                          <w:t>CLK_DDR2</w:t>
                        </w:r>
                      </w:p>
                      <w:p w14:paraId="575047E9" w14:textId="77777777" w:rsidR="00643217" w:rsidRDefault="00643217" w:rsidP="00643217">
                        <w:pPr>
                          <w:rPr>
                            <w:b/>
                            <w:bCs/>
                            <w:sz w:val="16"/>
                            <w:szCs w:val="16"/>
                          </w:rPr>
                        </w:pPr>
                        <w:r>
                          <w:rPr>
                            <w:b/>
                            <w:bCs/>
                            <w:sz w:val="16"/>
                            <w:szCs w:val="16"/>
                          </w:rPr>
                          <w:t> </w:t>
                        </w:r>
                      </w:p>
                    </w:txbxContent>
                  </v:textbox>
                </v:shape>
                <v:shape id="Text Box 193" o:spid="_x0000_s1638" type="#_x0000_t202" style="position:absolute;left:55497;top:18128;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540F5B42" w14:textId="4FE3DF00" w:rsidR="00643217" w:rsidRDefault="00643217" w:rsidP="00643217">
                        <w:pPr>
                          <w:rPr>
                            <w:sz w:val="10"/>
                            <w:szCs w:val="10"/>
                          </w:rPr>
                        </w:pPr>
                        <w:r>
                          <w:rPr>
                            <w:sz w:val="10"/>
                            <w:szCs w:val="10"/>
                          </w:rPr>
                          <w:t>CLK_DDR3</w:t>
                        </w:r>
                      </w:p>
                      <w:p w14:paraId="6C2CD701" w14:textId="77777777" w:rsidR="00643217" w:rsidRDefault="00643217" w:rsidP="00643217">
                        <w:pPr>
                          <w:rPr>
                            <w:b/>
                            <w:bCs/>
                            <w:sz w:val="16"/>
                            <w:szCs w:val="16"/>
                          </w:rPr>
                        </w:pPr>
                        <w:r>
                          <w:rPr>
                            <w:b/>
                            <w:bCs/>
                            <w:sz w:val="16"/>
                            <w:szCs w:val="16"/>
                          </w:rPr>
                          <w:t> </w:t>
                        </w:r>
                      </w:p>
                    </w:txbxContent>
                  </v:textbox>
                </v:shape>
                <v:shape id="Text Box 193" o:spid="_x0000_s1639" type="#_x0000_t202" style="position:absolute;left:55299;top:15687;width:615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572B1FF6" w14:textId="77777777" w:rsidR="00E426F1" w:rsidRDefault="00E426F1" w:rsidP="00E426F1">
                        <w:pPr>
                          <w:rPr>
                            <w:sz w:val="10"/>
                            <w:szCs w:val="10"/>
                          </w:rPr>
                        </w:pPr>
                        <w:r>
                          <w:rPr>
                            <w:sz w:val="10"/>
                            <w:szCs w:val="10"/>
                          </w:rPr>
                          <w:t>CLK_DDR0</w:t>
                        </w:r>
                      </w:p>
                      <w:p w14:paraId="2C7610B0" w14:textId="77777777" w:rsidR="00E426F1" w:rsidRDefault="00E426F1" w:rsidP="00E426F1">
                        <w:pPr>
                          <w:rPr>
                            <w:b/>
                            <w:bCs/>
                            <w:sz w:val="16"/>
                            <w:szCs w:val="16"/>
                          </w:rPr>
                        </w:pPr>
                        <w:r>
                          <w:rPr>
                            <w:b/>
                            <w:bCs/>
                            <w:sz w:val="16"/>
                            <w:szCs w:val="16"/>
                          </w:rPr>
                          <w:t> </w:t>
                        </w:r>
                      </w:p>
                    </w:txbxContent>
                  </v:textbox>
                </v:shape>
                <v:shape id="AutoShape 312" o:spid="_x0000_s1640" type="#_x0000_t32" style="position:absolute;left:53468;top:14749;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1" type="#_x0000_t32" style="position:absolute;left:53289;top:1025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2" type="#_x0000_t32" style="position:absolute;left:64585;top:14742;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43" type="#_x0000_t32" style="position:absolute;left:65956;top:1474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44" type="#_x0000_t32" style="position:absolute;left:53833;top:2729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45" type="#_x0000_t32" style="position:absolute;left:53833;top:2728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46" type="#_x0000_t32" style="position:absolute;left:36833;top:39171;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47" type="#_x0000_t32" style="position:absolute;left:36907;top:43849;width:1596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48" type="#_x0000_t32" style="position:absolute;left:52622;top:43090;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49" type="#_x0000_t202" style="position:absolute;left:42422;top:42688;width:10825;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350CFDA2" w14:textId="372100C1" w:rsidR="009611F3" w:rsidRDefault="009611F3" w:rsidP="009611F3">
                        <w:pPr>
                          <w:jc w:val="right"/>
                          <w:rPr>
                            <w:sz w:val="12"/>
                            <w:szCs w:val="12"/>
                          </w:rPr>
                        </w:pPr>
                        <w:r>
                          <w:rPr>
                            <w:sz w:val="12"/>
                            <w:szCs w:val="12"/>
                          </w:rPr>
                          <w:t>RST_DDRIF_0_DDR</w:t>
                        </w:r>
                      </w:p>
                      <w:p w14:paraId="4E6AFD07" w14:textId="77777777" w:rsidR="009611F3" w:rsidRDefault="009611F3" w:rsidP="009611F3">
                        <w:pPr>
                          <w:rPr>
                            <w:b/>
                            <w:bCs/>
                            <w:sz w:val="16"/>
                            <w:szCs w:val="16"/>
                          </w:rPr>
                        </w:pPr>
                        <w:r>
                          <w:rPr>
                            <w:b/>
                            <w:bCs/>
                            <w:sz w:val="16"/>
                            <w:szCs w:val="16"/>
                          </w:rPr>
                          <w:t> </w:t>
                        </w:r>
                      </w:p>
                    </w:txbxContent>
                  </v:textbox>
                </v:shape>
                <v:shape id="AutoShape 150" o:spid="_x0000_s1650" type="#_x0000_t32" style="position:absolute;left:36676;top:5480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1" type="#_x0000_t32" style="position:absolute;left:36676;top:5480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2" type="#_x0000_t32" style="position:absolute;left:36676;top:59384;width:161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53" type="#_x0000_t32" style="position:absolute;left:52628;top:58567;width:1270;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54" type="#_x0000_t202" style="position:absolute;left:42125;top:58037;width:1082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5A02135A" w14:textId="6965F269" w:rsidR="00AA7D62" w:rsidRDefault="00AA7D62" w:rsidP="00AA7D62">
                        <w:pPr>
                          <w:jc w:val="right"/>
                          <w:rPr>
                            <w:sz w:val="12"/>
                            <w:szCs w:val="12"/>
                          </w:rPr>
                        </w:pPr>
                        <w:r>
                          <w:rPr>
                            <w:sz w:val="12"/>
                            <w:szCs w:val="12"/>
                          </w:rPr>
                          <w:t>RST_DDRIF_2_DDR</w:t>
                        </w:r>
                      </w:p>
                      <w:p w14:paraId="1CAD4913" w14:textId="77777777" w:rsidR="00AA7D62" w:rsidRDefault="00AA7D62" w:rsidP="00AA7D62">
                        <w:pPr>
                          <w:rPr>
                            <w:b/>
                            <w:bCs/>
                            <w:sz w:val="16"/>
                            <w:szCs w:val="16"/>
                          </w:rPr>
                        </w:pPr>
                        <w:r>
                          <w:rPr>
                            <w:b/>
                            <w:bCs/>
                            <w:sz w:val="16"/>
                            <w:szCs w:val="16"/>
                          </w:rPr>
                          <w:t> </w:t>
                        </w:r>
                      </w:p>
                    </w:txbxContent>
                  </v:textbox>
                </v:shape>
                <v:shape id="AutoShape 150" o:spid="_x0000_s1655" type="#_x0000_t32" style="position:absolute;left:36618;top:6448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56" type="#_x0000_t32" style="position:absolute;left:36565;top:6448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57" type="#_x0000_t32" style="position:absolute;left:36565;top:6912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58" type="#_x0000_t32" style="position:absolute;left:52628;top:6830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59" type="#_x0000_t202" style="position:absolute;left:42239;top:67677;width:10821;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CFF2462" w14:textId="762806B7" w:rsidR="00AA7D62" w:rsidRDefault="00AA7D62" w:rsidP="00AA7D62">
                        <w:pPr>
                          <w:jc w:val="right"/>
                          <w:rPr>
                            <w:sz w:val="12"/>
                            <w:szCs w:val="12"/>
                          </w:rPr>
                        </w:pPr>
                        <w:r>
                          <w:rPr>
                            <w:sz w:val="12"/>
                            <w:szCs w:val="12"/>
                          </w:rPr>
                          <w:t>RST_DDRIF_3_DDR</w:t>
                        </w:r>
                      </w:p>
                      <w:p w14:paraId="6323B351" w14:textId="77777777" w:rsidR="00AA7D62" w:rsidRDefault="00AA7D62" w:rsidP="00AA7D62">
                        <w:pPr>
                          <w:rPr>
                            <w:b/>
                            <w:bCs/>
                            <w:sz w:val="16"/>
                            <w:szCs w:val="16"/>
                          </w:rPr>
                        </w:pPr>
                        <w:r>
                          <w:rPr>
                            <w:b/>
                            <w:bCs/>
                            <w:sz w:val="16"/>
                            <w:szCs w:val="16"/>
                          </w:rPr>
                          <w:t> </w:t>
                        </w:r>
                      </w:p>
                    </w:txbxContent>
                  </v:textbox>
                </v:shape>
                <v:shape id="Text Box 193" o:spid="_x0000_s1660" type="#_x0000_t202" style="position:absolute;left:24122;top:3716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0DE2B57A" w14:textId="6A7D69DC" w:rsidR="00967667" w:rsidRDefault="00967667" w:rsidP="00967667">
                        <w:pPr>
                          <w:rPr>
                            <w:sz w:val="10"/>
                            <w:szCs w:val="10"/>
                          </w:rPr>
                        </w:pPr>
                        <w:r>
                          <w:rPr>
                            <w:sz w:val="10"/>
                            <w:szCs w:val="10"/>
                          </w:rPr>
                          <w:t>Not used</w:t>
                        </w:r>
                      </w:p>
                      <w:p w14:paraId="4D58CA22" w14:textId="77777777" w:rsidR="00967667" w:rsidRDefault="00967667" w:rsidP="00967667">
                        <w:pPr>
                          <w:rPr>
                            <w:b/>
                            <w:bCs/>
                            <w:sz w:val="16"/>
                            <w:szCs w:val="16"/>
                          </w:rPr>
                        </w:pPr>
                        <w:r>
                          <w:rPr>
                            <w:b/>
                            <w:bCs/>
                            <w:sz w:val="16"/>
                            <w:szCs w:val="16"/>
                          </w:rPr>
                          <w:t> </w:t>
                        </w:r>
                      </w:p>
                    </w:txbxContent>
                  </v:textbox>
                </v:shape>
                <v:shape id="Text Box 193" o:spid="_x0000_s1661" type="#_x0000_t202" style="position:absolute;left:24122;top:54385;width:5829;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6A3F65FF" w14:textId="77777777" w:rsidR="00967667" w:rsidRDefault="00967667" w:rsidP="00967667">
                        <w:pPr>
                          <w:rPr>
                            <w:sz w:val="10"/>
                            <w:szCs w:val="10"/>
                          </w:rPr>
                        </w:pPr>
                        <w:r>
                          <w:rPr>
                            <w:sz w:val="10"/>
                            <w:szCs w:val="10"/>
                          </w:rPr>
                          <w:t>Not used</w:t>
                        </w:r>
                      </w:p>
                      <w:p w14:paraId="1D38D0D7" w14:textId="77777777" w:rsidR="00967667" w:rsidRDefault="00967667" w:rsidP="00967667">
                        <w:pPr>
                          <w:rPr>
                            <w:b/>
                            <w:bCs/>
                            <w:sz w:val="16"/>
                            <w:szCs w:val="16"/>
                          </w:rPr>
                        </w:pPr>
                        <w:r>
                          <w:rPr>
                            <w:b/>
                            <w:bCs/>
                            <w:sz w:val="16"/>
                            <w:szCs w:val="16"/>
                          </w:rPr>
                          <w:t> </w:t>
                        </w:r>
                      </w:p>
                    </w:txbxContent>
                  </v:textbox>
                </v:shape>
                <v:shape id="Text Box 193" o:spid="_x0000_s1662" type="#_x0000_t202" style="position:absolute;left:24032;top:5358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42115281" w14:textId="77777777" w:rsidR="00967667" w:rsidRDefault="00967667" w:rsidP="00967667">
                        <w:pPr>
                          <w:rPr>
                            <w:sz w:val="10"/>
                            <w:szCs w:val="10"/>
                          </w:rPr>
                        </w:pPr>
                        <w:r>
                          <w:rPr>
                            <w:sz w:val="10"/>
                            <w:szCs w:val="10"/>
                          </w:rPr>
                          <w:t>Not used</w:t>
                        </w:r>
                      </w:p>
                      <w:p w14:paraId="2D96F362" w14:textId="77777777" w:rsidR="00967667" w:rsidRDefault="00967667" w:rsidP="00967667">
                        <w:pPr>
                          <w:rPr>
                            <w:b/>
                            <w:bCs/>
                            <w:sz w:val="16"/>
                            <w:szCs w:val="16"/>
                          </w:rPr>
                        </w:pPr>
                        <w:r>
                          <w:rPr>
                            <w:b/>
                            <w:bCs/>
                            <w:sz w:val="16"/>
                            <w:szCs w:val="16"/>
                          </w:rPr>
                          <w:t> </w:t>
                        </w:r>
                      </w:p>
                    </w:txbxContent>
                  </v:textbox>
                </v:shape>
                <w10:wrap anchory="line"/>
              </v:group>
            </w:pict>
          </mc:Fallback>
        </mc:AlternateContent>
      </w: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02944" behindDoc="0" locked="0" layoutInCell="1" allowOverlap="1" wp14:anchorId="6F289679" wp14:editId="576550B6">
                <wp:simplePos x="0" y="0"/>
                <wp:positionH relativeFrom="column">
                  <wp:posOffset>-859063</wp:posOffset>
                </wp:positionH>
                <wp:positionV relativeFrom="paragraph">
                  <wp:posOffset>7187356</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63" type="#_x0000_t202" style="position:absolute;left:0;text-align:left;margin-left:-67.65pt;margin-top:565.95pt;width:556.15pt;height:11.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rsidP="00ED072D">
      <w:pPr>
        <w:numPr>
          <w:ilvl w:val="0"/>
          <w:numId w:val="31"/>
        </w:numPr>
        <w:rPr>
          <w:szCs w:val="22"/>
        </w:rPr>
      </w:pPr>
      <w:r>
        <w:rPr>
          <w:szCs w:val="22"/>
        </w:rPr>
        <w:t>The PCIF module</w:t>
      </w:r>
    </w:p>
    <w:p w14:paraId="14CE0D4D" w14:textId="57385B59" w:rsidR="00ED072D" w:rsidRDefault="008C5A71" w:rsidP="00ED072D">
      <w:pPr>
        <w:numPr>
          <w:ilvl w:val="0"/>
          <w:numId w:val="3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rsidP="00ED072D">
      <w:pPr>
        <w:numPr>
          <w:ilvl w:val="0"/>
          <w:numId w:val="3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rsidP="00ED072D">
      <w:pPr>
        <w:numPr>
          <w:ilvl w:val="0"/>
          <w:numId w:val="14"/>
        </w:numPr>
        <w:rPr>
          <w:rFonts w:cs="Arial"/>
          <w:color w:val="000000"/>
          <w:szCs w:val="22"/>
        </w:rPr>
      </w:pPr>
      <w:r>
        <w:rPr>
          <w:rFonts w:cs="Arial"/>
          <w:color w:val="000000"/>
          <w:szCs w:val="22"/>
        </w:rPr>
        <w:t>Apply all resets in the MCI_TOP module.</w:t>
      </w:r>
    </w:p>
    <w:p w14:paraId="63F4B9C6" w14:textId="28487057" w:rsidR="00ED072D" w:rsidRDefault="00ED072D" w:rsidP="00ED072D">
      <w:pPr>
        <w:numPr>
          <w:ilvl w:val="0"/>
          <w:numId w:val="14"/>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rsidP="00ED072D">
      <w:pPr>
        <w:numPr>
          <w:ilvl w:val="0"/>
          <w:numId w:val="14"/>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rsidP="00ED072D">
      <w:pPr>
        <w:numPr>
          <w:ilvl w:val="0"/>
          <w:numId w:val="14"/>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38929046"/>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38929047"/>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17632"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64" type="#_x0000_t202" style="position:absolute;left:0;text-align:left;margin-left:-49.65pt;margin-top:372.3pt;width:556.15pt;height:1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AAmKCq8AEAAMMDAAAOAAAAAAAAAAAAAAAAAC4CAABk&#10;cnMvZTJvRG9jLnhtbFBLAQItABQABgAIAAAAIQDv3gCK4wAAAAwBAAAPAAAAAAAAAAAAAAAAAEoE&#10;AABkcnMvZG93bnJldi54bWxQSwUGAAAAAAQABADzAAAAWgU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15584"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65" editas="canvas" style="position:absolute;margin-left:-49.65pt;margin-top:.85pt;width:556.15pt;height:366.95pt;z-index:251715584;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">
                <v:shape id="_x0000_s1666" type="#_x0000_t75" style="position:absolute;width:70631;height:46602;visibility:visible;mso-wrap-style:square">
                  <v:fill o:detectmouseclick="t"/>
                  <v:path o:connecttype="none"/>
                </v:shape>
                <v:shape id="Text Box 385" o:spid="_x0000_s1667"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68"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69"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70"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71"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72"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73"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74"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75"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76"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77"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678"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679"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680"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681"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682"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683"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684"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685"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686"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687"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688"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689"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690"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691"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692"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693"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694"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695"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696"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697"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698"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699"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00"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01"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02"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03"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04"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05"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06"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07"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08"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09"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10"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11"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12"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13"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14"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1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1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17"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1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1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20"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2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2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23"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2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2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26"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2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2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29"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3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3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32"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3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3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35"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3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3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38"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3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4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41"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4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4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44"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4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4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47"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48"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49"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50"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51"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52"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38929048"/>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38929049"/>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38929050"/>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38929051"/>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38929052"/>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38929053"/>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38929054"/>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38929055"/>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38929056"/>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38929057"/>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38929058"/>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38929059"/>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38929060"/>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38929061"/>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38929062"/>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38929063"/>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7777777"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49766528"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5E137C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2CACA8A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76CEE19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9B220C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41A1072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599C434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5ACEBC89"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Logic '1' = Reset Default: 0.</w:t>
      </w:r>
    </w:p>
    <w:p w14:paraId="4823AC42"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B944DA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374965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AB7DBFF"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0A7FAA6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5EB98A1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0EF439B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4A56669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6FAA6B2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77DE594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281451B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E8F8743"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5344EE81"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167EAA8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146194F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7E9D05A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8EF82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38929064"/>
      <w:r>
        <w:t>CTRL Module Memory Map</w:t>
      </w:r>
      <w:bookmarkEnd w:id="81"/>
      <w:bookmarkEnd w:id="82"/>
      <w:bookmarkEnd w:id="83"/>
    </w:p>
    <w:p w14:paraId="71A62B66" w14:textId="77777777" w:rsidR="00ED072D" w:rsidRDefault="00ED072D" w:rsidP="00ED072D">
      <w:pPr>
        <w:rPr>
          <w:lang w:eastAsia="en-GB"/>
        </w:rPr>
      </w:pPr>
    </w:p>
    <w:p w14:paraId="0EDBD4A1" w14:textId="77777777" w:rsidR="00ED072D" w:rsidRDefault="00ED072D" w:rsidP="003C71C1">
      <w:pPr>
        <w:pStyle w:val="Heading3"/>
      </w:pPr>
      <w:bookmarkStart w:id="84" w:name="_Toc531009718"/>
      <w:bookmarkStart w:id="85" w:name="_Toc83713295"/>
      <w:bookmarkStart w:id="86" w:name="_Toc138929065"/>
      <w:r>
        <w:t>DM Trigger</w:t>
      </w:r>
      <w:bookmarkEnd w:id="84"/>
      <w:bookmarkEnd w:id="85"/>
      <w:bookmarkEnd w:id="86"/>
    </w:p>
    <w:p w14:paraId="2278DF9C"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 Trigger</w:t>
      </w:r>
    </w:p>
    <w:p w14:paraId="1227233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BF76164"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EA9A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F601B"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6CFF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082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2D76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F00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9BC6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AD2F0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F3070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244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CA6E77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01425" w14:textId="77777777" w:rsidR="00ED072D" w:rsidRDefault="00ED072D" w:rsidP="009A1B11">
            <w:pPr>
              <w:wordWrap w:val="0"/>
              <w:jc w:val="center"/>
              <w:rPr>
                <w:rFonts w:cs="Arial"/>
                <w:color w:val="000000"/>
                <w:sz w:val="18"/>
                <w:szCs w:val="18"/>
              </w:rPr>
            </w:pPr>
            <w:r>
              <w:rPr>
                <w:rFonts w:cs="Arial"/>
                <w:color w:val="000000"/>
                <w:sz w:val="18"/>
                <w:szCs w:val="18"/>
              </w:rPr>
              <w:t>0x400000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1889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12B93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5846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85319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2C997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07CCF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4DC5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AE7AB9" w14:textId="77777777" w:rsidR="00ED072D" w:rsidRDefault="00ED072D" w:rsidP="009A1B11">
            <w:pPr>
              <w:wordWrap w:val="0"/>
              <w:jc w:val="center"/>
              <w:rPr>
                <w:rFonts w:cs="Arial"/>
                <w:color w:val="000000"/>
                <w:sz w:val="18"/>
                <w:szCs w:val="18"/>
              </w:rPr>
            </w:pPr>
            <w:r>
              <w:rPr>
                <w:rFonts w:cs="Arial"/>
                <w:color w:val="000000"/>
                <w:sz w:val="18"/>
                <w:szCs w:val="18"/>
              </w:rPr>
              <w:t>DM_TRIG</w:t>
            </w:r>
          </w:p>
        </w:tc>
      </w:tr>
    </w:tbl>
    <w:p w14:paraId="6A09CAE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4B97BCD"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2ACF1B53" w14:textId="77777777" w:rsidR="00ED072D" w:rsidRDefault="00ED072D" w:rsidP="003C71C1">
      <w:pPr>
        <w:pStyle w:val="Heading3"/>
      </w:pPr>
      <w:bookmarkStart w:id="87" w:name="_Toc531009719"/>
      <w:bookmarkStart w:id="88" w:name="_Toc83713296"/>
      <w:bookmarkStart w:id="89" w:name="_Toc138929066"/>
      <w:r>
        <w:t>Page Selection</w:t>
      </w:r>
      <w:bookmarkEnd w:id="87"/>
      <w:bookmarkEnd w:id="88"/>
      <w:bookmarkEnd w:id="89"/>
    </w:p>
    <w:p w14:paraId="66580D4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Selection</w:t>
      </w:r>
    </w:p>
    <w:p w14:paraId="5B032E1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4D56DA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0D2B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4548E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BAA8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DAC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CC0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33C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AC3B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2BE8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4680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18DCA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5BFE0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C4C9F" w14:textId="77777777" w:rsidR="00ED072D" w:rsidRDefault="00ED072D" w:rsidP="009A1B11">
            <w:pPr>
              <w:wordWrap w:val="0"/>
              <w:jc w:val="center"/>
              <w:rPr>
                <w:rFonts w:cs="Arial"/>
                <w:color w:val="000000"/>
                <w:sz w:val="18"/>
                <w:szCs w:val="18"/>
              </w:rPr>
            </w:pPr>
            <w:r>
              <w:rPr>
                <w:rFonts w:cs="Arial"/>
                <w:color w:val="000000"/>
                <w:sz w:val="18"/>
                <w:szCs w:val="18"/>
              </w:rPr>
              <w:t>0x400020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746F5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129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261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0654BB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15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1C0C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3DE90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21EE9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AD50B" w14:textId="77777777" w:rsidR="00ED072D" w:rsidRDefault="00ED072D" w:rsidP="009A1B11">
            <w:pPr>
              <w:wordWrap w:val="0"/>
              <w:jc w:val="center"/>
              <w:rPr>
                <w:rFonts w:cs="Arial"/>
                <w:color w:val="000000"/>
                <w:sz w:val="18"/>
                <w:szCs w:val="18"/>
              </w:rPr>
            </w:pPr>
            <w:r>
              <w:rPr>
                <w:rFonts w:cs="Arial"/>
                <w:color w:val="000000"/>
                <w:sz w:val="18"/>
                <w:szCs w:val="18"/>
              </w:rPr>
              <w:t>PAGE</w:t>
            </w:r>
          </w:p>
        </w:tc>
      </w:tr>
    </w:tbl>
    <w:p w14:paraId="2F2E510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1EE84421" w14:textId="77777777" w:rsidR="00ED072D" w:rsidRDefault="00ED072D" w:rsidP="00ED072D"/>
    <w:p w14:paraId="4F8A68C0" w14:textId="77777777" w:rsidR="00ED072D" w:rsidRDefault="00ED072D" w:rsidP="00ED072D"/>
    <w:p w14:paraId="0BE16186" w14:textId="77777777" w:rsidR="00ED072D" w:rsidRDefault="00ED072D" w:rsidP="003C71C1">
      <w:pPr>
        <w:pStyle w:val="Heading3"/>
      </w:pPr>
      <w:r>
        <w:rPr>
          <w:sz w:val="20"/>
          <w:szCs w:val="20"/>
        </w:rPr>
        <w:br w:type="page"/>
      </w:r>
      <w:bookmarkStart w:id="90" w:name="_Toc531009720"/>
      <w:bookmarkStart w:id="91" w:name="_Toc83713297"/>
      <w:bookmarkStart w:id="92" w:name="_Toc138929067"/>
      <w:r>
        <w:lastRenderedPageBreak/>
        <w:t>Convolution Overlap</w:t>
      </w:r>
      <w:bookmarkEnd w:id="90"/>
      <w:bookmarkEnd w:id="91"/>
      <w:bookmarkEnd w:id="92"/>
    </w:p>
    <w:p w14:paraId="60670800" w14:textId="77777777" w:rsidR="00ED072D" w:rsidRDefault="00ED072D" w:rsidP="00ED072D">
      <w:pPr>
        <w:spacing w:before="120" w:after="120"/>
        <w:rPr>
          <w:rFonts w:cs="Arial"/>
          <w:color w:val="000000"/>
          <w:sz w:val="20"/>
          <w:szCs w:val="20"/>
          <w:lang w:eastAsia="en-GB"/>
        </w:rPr>
      </w:pPr>
    </w:p>
    <w:p w14:paraId="6BAADC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Convolution Overlap</w:t>
      </w:r>
    </w:p>
    <w:p w14:paraId="14D1D9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B2DEB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37D2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5743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29736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BDF3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F74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721C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8B36E"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843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E81F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D89F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F50FC5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7C4DC" w14:textId="77777777" w:rsidR="00ED072D" w:rsidRDefault="00ED072D" w:rsidP="009A1B11">
            <w:pPr>
              <w:wordWrap w:val="0"/>
              <w:jc w:val="center"/>
              <w:rPr>
                <w:rFonts w:cs="Arial"/>
                <w:color w:val="000000"/>
                <w:sz w:val="18"/>
                <w:szCs w:val="18"/>
              </w:rPr>
            </w:pPr>
            <w:r>
              <w:rPr>
                <w:rFonts w:cs="Arial"/>
                <w:color w:val="000000"/>
                <w:sz w:val="18"/>
                <w:szCs w:val="18"/>
              </w:rPr>
              <w:t>0x400040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821B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620B4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753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1F8C0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4C449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F0DA8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FB82D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87017" w14:textId="77777777" w:rsidR="00ED072D" w:rsidRDefault="00ED072D" w:rsidP="009A1B11">
            <w:pPr>
              <w:wordWrap w:val="0"/>
              <w:jc w:val="center"/>
              <w:rPr>
                <w:rFonts w:cs="Arial"/>
                <w:color w:val="000000"/>
                <w:sz w:val="18"/>
                <w:szCs w:val="18"/>
              </w:rPr>
            </w:pPr>
            <w:r>
              <w:rPr>
                <w:rFonts w:cs="Arial"/>
                <w:color w:val="000000"/>
                <w:sz w:val="18"/>
                <w:szCs w:val="18"/>
              </w:rPr>
              <w:t>OVERLAP_SIZE[9:8]</w:t>
            </w:r>
          </w:p>
        </w:tc>
      </w:tr>
      <w:tr w:rsidR="00ED072D" w14:paraId="4FC2590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D9B9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764DE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97D8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C00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86CD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49D3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2045C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10A3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147D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63A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0DEE29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DF68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0E8E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3AFDF" w14:textId="77777777" w:rsidR="00ED072D" w:rsidRDefault="00ED072D" w:rsidP="009A1B11">
            <w:pPr>
              <w:wordWrap w:val="0"/>
              <w:jc w:val="center"/>
              <w:rPr>
                <w:rFonts w:cs="Arial"/>
                <w:color w:val="000000"/>
                <w:sz w:val="18"/>
                <w:szCs w:val="18"/>
              </w:rPr>
            </w:pPr>
            <w:r>
              <w:rPr>
                <w:rFonts w:cs="Arial"/>
                <w:color w:val="000000"/>
                <w:sz w:val="18"/>
                <w:szCs w:val="18"/>
              </w:rPr>
              <w:t>OVERLAP_SIZE[7:0]</w:t>
            </w:r>
          </w:p>
        </w:tc>
      </w:tr>
    </w:tbl>
    <w:p w14:paraId="61A6A55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51231F67" w14:textId="77777777" w:rsidR="00ED072D" w:rsidRDefault="00ED072D" w:rsidP="00ED072D"/>
    <w:p w14:paraId="4B788FDA" w14:textId="77777777" w:rsidR="00ED072D" w:rsidRDefault="00ED072D" w:rsidP="00ED072D">
      <w:r>
        <w:br w:type="page"/>
      </w:r>
    </w:p>
    <w:p w14:paraId="6B338B70" w14:textId="77777777" w:rsidR="00ED072D" w:rsidRDefault="00ED072D" w:rsidP="003C71C1">
      <w:pPr>
        <w:pStyle w:val="Heading3"/>
      </w:pPr>
      <w:bookmarkStart w:id="93" w:name="_Toc531009721"/>
      <w:bookmarkStart w:id="94" w:name="_Toc83713298"/>
      <w:bookmarkStart w:id="95" w:name="_Toc138929068"/>
      <w:r>
        <w:lastRenderedPageBreak/>
        <w:t>FOP Dimensions</w:t>
      </w:r>
      <w:bookmarkEnd w:id="93"/>
      <w:bookmarkEnd w:id="94"/>
      <w:bookmarkEnd w:id="95"/>
    </w:p>
    <w:p w14:paraId="33794172" w14:textId="77777777" w:rsidR="00ED072D" w:rsidRDefault="00ED072D" w:rsidP="00ED072D"/>
    <w:p w14:paraId="4DD092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 Dimensions</w:t>
      </w:r>
    </w:p>
    <w:p w14:paraId="5598A02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8CEDC4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453B8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8B25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D508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60323"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317E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17D52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803EB"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9B194D"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266B0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E4AD0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A1BFC9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E6725B" w14:textId="77777777" w:rsidR="00ED072D" w:rsidRDefault="00ED072D" w:rsidP="009A1B11">
            <w:pPr>
              <w:wordWrap w:val="0"/>
              <w:jc w:val="center"/>
              <w:rPr>
                <w:rFonts w:cs="Arial"/>
                <w:color w:val="000000"/>
                <w:sz w:val="18"/>
                <w:szCs w:val="18"/>
              </w:rPr>
            </w:pPr>
            <w:r>
              <w:rPr>
                <w:rFonts w:cs="Arial"/>
                <w:color w:val="000000"/>
                <w:sz w:val="18"/>
                <w:szCs w:val="18"/>
              </w:rPr>
              <w:t>0x400060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DD49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276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E3B824" w14:textId="77777777" w:rsidR="00ED072D" w:rsidRDefault="00ED072D" w:rsidP="009A1B11">
            <w:pPr>
              <w:wordWrap w:val="0"/>
              <w:jc w:val="center"/>
              <w:rPr>
                <w:rFonts w:cs="Arial"/>
                <w:color w:val="000000"/>
                <w:sz w:val="18"/>
                <w:szCs w:val="18"/>
              </w:rPr>
            </w:pPr>
            <w:r>
              <w:rPr>
                <w:rFonts w:cs="Arial"/>
                <w:color w:val="000000"/>
                <w:sz w:val="18"/>
                <w:szCs w:val="18"/>
              </w:rPr>
              <w:t>FOP_SAMPLE_NUM[22:16]</w:t>
            </w:r>
          </w:p>
        </w:tc>
      </w:tr>
      <w:tr w:rsidR="00ED072D" w14:paraId="4D36D9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B7146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97DAC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04F2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A06C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42E3A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42BB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336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54ABF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4A8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71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B1E3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AD8A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975B2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910677" w14:textId="77777777" w:rsidR="00ED072D" w:rsidRDefault="00ED072D" w:rsidP="009A1B11">
            <w:pPr>
              <w:wordWrap w:val="0"/>
              <w:jc w:val="center"/>
              <w:rPr>
                <w:rFonts w:cs="Arial"/>
                <w:color w:val="000000"/>
                <w:sz w:val="18"/>
                <w:szCs w:val="18"/>
              </w:rPr>
            </w:pPr>
            <w:r>
              <w:rPr>
                <w:rFonts w:cs="Arial"/>
                <w:color w:val="000000"/>
                <w:sz w:val="18"/>
                <w:szCs w:val="18"/>
              </w:rPr>
              <w:t>FOP_SAMPLE_NUM[15:8]</w:t>
            </w:r>
          </w:p>
        </w:tc>
      </w:tr>
      <w:tr w:rsidR="00ED072D" w14:paraId="04F923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72021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6FC9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58E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741F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3BD18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194C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15C91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CFA0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DADC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10DCF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DEEA2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D204D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F7A1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CB14ED" w14:textId="77777777" w:rsidR="00ED072D" w:rsidRDefault="00ED072D" w:rsidP="009A1B11">
            <w:pPr>
              <w:wordWrap w:val="0"/>
              <w:jc w:val="center"/>
              <w:rPr>
                <w:rFonts w:cs="Arial"/>
                <w:color w:val="000000"/>
                <w:sz w:val="18"/>
                <w:szCs w:val="18"/>
              </w:rPr>
            </w:pPr>
            <w:r>
              <w:rPr>
                <w:rFonts w:cs="Arial"/>
                <w:color w:val="000000"/>
                <w:sz w:val="18"/>
                <w:szCs w:val="18"/>
              </w:rPr>
              <w:t>FOP_SAMPLE_NUM[7:0]</w:t>
            </w:r>
          </w:p>
        </w:tc>
      </w:tr>
    </w:tbl>
    <w:p w14:paraId="76E6E46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92C8C1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D66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377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09E74"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BBA4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541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300E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AFBEF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3CFC7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F388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95D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6F0793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0850E8" w14:textId="77777777" w:rsidR="00ED072D" w:rsidRDefault="00ED072D" w:rsidP="009A1B11">
            <w:pPr>
              <w:wordWrap w:val="0"/>
              <w:jc w:val="center"/>
              <w:rPr>
                <w:rFonts w:cs="Arial"/>
                <w:color w:val="000000"/>
                <w:sz w:val="18"/>
                <w:szCs w:val="18"/>
              </w:rPr>
            </w:pPr>
            <w:r>
              <w:rPr>
                <w:rFonts w:cs="Arial"/>
                <w:color w:val="000000"/>
                <w:sz w:val="18"/>
                <w:szCs w:val="18"/>
              </w:rPr>
              <w:t>0x400068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7B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4055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6C77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88E86" w14:textId="77777777" w:rsidR="00ED072D" w:rsidRDefault="00ED072D" w:rsidP="009A1B11">
            <w:pPr>
              <w:wordWrap w:val="0"/>
              <w:jc w:val="center"/>
              <w:rPr>
                <w:rFonts w:cs="Arial"/>
                <w:color w:val="000000"/>
                <w:sz w:val="18"/>
                <w:szCs w:val="18"/>
              </w:rPr>
            </w:pPr>
            <w:r>
              <w:rPr>
                <w:rFonts w:cs="Arial"/>
                <w:color w:val="000000"/>
                <w:sz w:val="18"/>
                <w:szCs w:val="18"/>
              </w:rPr>
              <w:t>IFFT_LOOP_NUM</w:t>
            </w:r>
          </w:p>
        </w:tc>
      </w:tr>
    </w:tbl>
    <w:p w14:paraId="6266A78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173554D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74036B94" w14:textId="77777777" w:rsidR="00ED072D" w:rsidRDefault="00ED072D" w:rsidP="003C71C1">
      <w:pPr>
        <w:pStyle w:val="Heading3"/>
      </w:pPr>
      <w:bookmarkStart w:id="96" w:name="_Toc531009722"/>
      <w:bookmarkStart w:id="97" w:name="_Toc83713299"/>
      <w:bookmarkStart w:id="98" w:name="_Toc138929069"/>
      <w:r>
        <w:t>Manual Override</w:t>
      </w:r>
      <w:bookmarkEnd w:id="96"/>
      <w:bookmarkEnd w:id="97"/>
      <w:bookmarkEnd w:id="98"/>
    </w:p>
    <w:p w14:paraId="4242F99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Override</w:t>
      </w:r>
    </w:p>
    <w:p w14:paraId="1E6CD9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C306C3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7B1E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17E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8FC89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F65D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2647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4D2D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86E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6BE4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9F024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695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9C17A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B51E33" w14:textId="77777777" w:rsidR="00ED072D" w:rsidRDefault="00ED072D" w:rsidP="009A1B11">
            <w:pPr>
              <w:wordWrap w:val="0"/>
              <w:jc w:val="center"/>
              <w:rPr>
                <w:rFonts w:cs="Arial"/>
                <w:color w:val="000000"/>
                <w:sz w:val="18"/>
                <w:szCs w:val="18"/>
              </w:rPr>
            </w:pPr>
            <w:r>
              <w:rPr>
                <w:rFonts w:cs="Arial"/>
                <w:color w:val="000000"/>
                <w:sz w:val="18"/>
                <w:szCs w:val="18"/>
              </w:rPr>
              <w:t>0x400080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5473A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5A1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6F225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868AC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87B0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9338F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FC54E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53376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82524C" w14:textId="77777777" w:rsidR="00ED072D" w:rsidRDefault="00ED072D" w:rsidP="009A1B11">
            <w:pPr>
              <w:wordWrap w:val="0"/>
              <w:jc w:val="center"/>
              <w:rPr>
                <w:rFonts w:cs="Arial"/>
                <w:color w:val="000000"/>
                <w:sz w:val="18"/>
                <w:szCs w:val="18"/>
              </w:rPr>
            </w:pPr>
            <w:r>
              <w:rPr>
                <w:rFonts w:cs="Arial"/>
                <w:color w:val="000000"/>
                <w:sz w:val="18"/>
                <w:szCs w:val="18"/>
              </w:rPr>
              <w:t>MAN_OVERRIDE</w:t>
            </w:r>
          </w:p>
        </w:tc>
      </w:tr>
    </w:tbl>
    <w:p w14:paraId="60437C8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80CA58E"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3837E4A5" w14:textId="77777777" w:rsidR="00ED072D" w:rsidRDefault="00ED072D" w:rsidP="003C71C1">
      <w:pPr>
        <w:pStyle w:val="Heading3"/>
      </w:pPr>
      <w:bookmarkStart w:id="99" w:name="_Toc531009723"/>
      <w:bookmarkStart w:id="100" w:name="_Toc83713300"/>
      <w:bookmarkStart w:id="101" w:name="_Toc138929070"/>
      <w:r>
        <w:t>Manual Trigger</w:t>
      </w:r>
      <w:bookmarkEnd w:id="99"/>
      <w:bookmarkEnd w:id="100"/>
      <w:bookmarkEnd w:id="101"/>
    </w:p>
    <w:p w14:paraId="534B60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Trigger</w:t>
      </w:r>
    </w:p>
    <w:p w14:paraId="0DB9C24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5D058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E53D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C32E3A"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60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5FC69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27B4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026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8BF8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38096F"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CEE967"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CD47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A8B52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D20E4E" w14:textId="77777777" w:rsidR="00ED072D" w:rsidRDefault="00ED072D" w:rsidP="009A1B11">
            <w:pPr>
              <w:wordWrap w:val="0"/>
              <w:jc w:val="center"/>
              <w:rPr>
                <w:rFonts w:cs="Arial"/>
                <w:color w:val="000000"/>
                <w:sz w:val="18"/>
                <w:szCs w:val="18"/>
              </w:rPr>
            </w:pPr>
            <w:r>
              <w:rPr>
                <w:rFonts w:cs="Arial"/>
                <w:color w:val="000000"/>
                <w:sz w:val="18"/>
                <w:szCs w:val="18"/>
              </w:rPr>
              <w:t>0x4000A0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7BAD2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DF9A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4F184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63B7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85B9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2181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71175D"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2C9A0FCC"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5CC3C0"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ACE70E5"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DDA5B"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403EB4BE" w14:textId="77777777" w:rsidR="00ED072D" w:rsidRDefault="00ED072D" w:rsidP="009A1B11">
            <w:pPr>
              <w:wordWrap w:val="0"/>
              <w:jc w:val="center"/>
              <w:rPr>
                <w:rFonts w:cs="Arial"/>
                <w:color w:val="000000"/>
                <w:sz w:val="18"/>
                <w:szCs w:val="18"/>
              </w:rPr>
            </w:pPr>
            <w:r>
              <w:rPr>
                <w:rFonts w:cs="Arial"/>
                <w:color w:val="000000"/>
                <w:sz w:val="18"/>
                <w:szCs w:val="18"/>
              </w:rPr>
              <w:t>_TRIG</w:t>
            </w:r>
          </w:p>
        </w:tc>
      </w:tr>
    </w:tbl>
    <w:p w14:paraId="2339F0E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00DCC5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30A1414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35512AA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5DD9442" w14:textId="77777777" w:rsidR="00ED072D" w:rsidRDefault="00ED072D" w:rsidP="003C71C1">
      <w:pPr>
        <w:pStyle w:val="Heading3"/>
      </w:pPr>
      <w:bookmarkStart w:id="102" w:name="_Toc531009724"/>
      <w:bookmarkStart w:id="103" w:name="_Toc83713301"/>
      <w:bookmarkStart w:id="104" w:name="_Toc138929071"/>
      <w:r>
        <w:lastRenderedPageBreak/>
        <w:t>Manual Enable</w:t>
      </w:r>
      <w:bookmarkEnd w:id="102"/>
      <w:bookmarkEnd w:id="103"/>
      <w:bookmarkEnd w:id="104"/>
    </w:p>
    <w:p w14:paraId="208D6C6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Enable</w:t>
      </w:r>
    </w:p>
    <w:p w14:paraId="6C85558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4BFC7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2EA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39AD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7A1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D836A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561B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73449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1A04E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3BF64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63D72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12F48"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1CBB5B6"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A4999" w14:textId="77777777" w:rsidR="00ED072D" w:rsidRDefault="00ED072D" w:rsidP="009A1B11">
            <w:pPr>
              <w:wordWrap w:val="0"/>
              <w:jc w:val="center"/>
              <w:rPr>
                <w:rFonts w:cs="Arial"/>
                <w:color w:val="000000"/>
                <w:sz w:val="18"/>
                <w:szCs w:val="18"/>
              </w:rPr>
            </w:pPr>
            <w:r>
              <w:rPr>
                <w:rFonts w:cs="Arial"/>
                <w:color w:val="000000"/>
                <w:sz w:val="18"/>
                <w:szCs w:val="18"/>
              </w:rPr>
              <w:t>0x4000C0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C651D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3D939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5411C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3BA84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B4B96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3AD65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D29C9"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3E78D29F"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34E5FE"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4681F02"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7A727C"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2986C1F6" w14:textId="77777777" w:rsidR="00ED072D" w:rsidRDefault="00ED072D" w:rsidP="009A1B11">
            <w:pPr>
              <w:wordWrap w:val="0"/>
              <w:jc w:val="center"/>
              <w:rPr>
                <w:rFonts w:cs="Arial"/>
                <w:color w:val="000000"/>
                <w:sz w:val="18"/>
                <w:szCs w:val="18"/>
              </w:rPr>
            </w:pPr>
            <w:r>
              <w:rPr>
                <w:rFonts w:cs="Arial"/>
                <w:color w:val="000000"/>
                <w:sz w:val="18"/>
                <w:szCs w:val="18"/>
              </w:rPr>
              <w:t>_EN</w:t>
            </w:r>
          </w:p>
        </w:tc>
      </w:tr>
    </w:tbl>
    <w:p w14:paraId="6F06DB8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7521F1F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324D46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598D399A" w14:textId="77777777" w:rsidR="00ED072D" w:rsidRDefault="00ED072D" w:rsidP="00ED072D">
      <w:pPr>
        <w:pStyle w:val="NormalWeb"/>
      </w:pPr>
      <w:r>
        <w:br w:type="page"/>
      </w:r>
    </w:p>
    <w:p w14:paraId="19E7AACE" w14:textId="77777777" w:rsidR="00ED072D" w:rsidRDefault="00ED072D" w:rsidP="003C71C1">
      <w:pPr>
        <w:pStyle w:val="Heading3"/>
      </w:pPr>
      <w:bookmarkStart w:id="105" w:name="_Toc531009725"/>
      <w:bookmarkStart w:id="106" w:name="_Toc83713302"/>
      <w:bookmarkStart w:id="107" w:name="_Toc138929072"/>
      <w:r>
        <w:lastRenderedPageBreak/>
        <w:t>Manual Pause Enable</w:t>
      </w:r>
      <w:bookmarkEnd w:id="105"/>
      <w:bookmarkEnd w:id="106"/>
      <w:bookmarkEnd w:id="107"/>
    </w:p>
    <w:p w14:paraId="67905CDA"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Enable</w:t>
      </w:r>
    </w:p>
    <w:p w14:paraId="284703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BC961E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0F73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C9184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53C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E8E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9D5A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C6C93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219F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80DF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B725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A9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F768A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E65AB" w14:textId="77777777" w:rsidR="00ED072D" w:rsidRDefault="00ED072D" w:rsidP="009A1B11">
            <w:pPr>
              <w:wordWrap w:val="0"/>
              <w:jc w:val="center"/>
              <w:rPr>
                <w:rFonts w:cs="Arial"/>
                <w:color w:val="000000"/>
                <w:sz w:val="18"/>
                <w:szCs w:val="18"/>
              </w:rPr>
            </w:pPr>
            <w:r>
              <w:rPr>
                <w:rFonts w:cs="Arial"/>
                <w:color w:val="000000"/>
                <w:sz w:val="18"/>
                <w:szCs w:val="18"/>
              </w:rPr>
              <w:t>0x4000E0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F0DC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D1C3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3FFEA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1843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DE82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5008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F58E"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3F451D68"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85E9EF"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016C56C9"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4A1225"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18A6E6F8" w14:textId="77777777" w:rsidR="00ED072D" w:rsidRDefault="00ED072D" w:rsidP="009A1B11">
            <w:pPr>
              <w:wordWrap w:val="0"/>
              <w:jc w:val="center"/>
              <w:rPr>
                <w:rFonts w:cs="Arial"/>
                <w:color w:val="000000"/>
                <w:sz w:val="18"/>
                <w:szCs w:val="18"/>
              </w:rPr>
            </w:pPr>
            <w:r>
              <w:rPr>
                <w:rFonts w:cs="Arial"/>
                <w:color w:val="000000"/>
                <w:sz w:val="18"/>
                <w:szCs w:val="18"/>
              </w:rPr>
              <w:t>PAUSE_EN</w:t>
            </w:r>
          </w:p>
        </w:tc>
      </w:tr>
    </w:tbl>
    <w:p w14:paraId="0F77E6B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05D9DFA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266E5B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1087463F" w14:textId="77777777" w:rsidR="00ED072D" w:rsidRDefault="00ED072D" w:rsidP="00ED072D">
      <w:pPr>
        <w:pStyle w:val="NormalWeb"/>
      </w:pPr>
    </w:p>
    <w:p w14:paraId="309E8B2C" w14:textId="77777777" w:rsidR="00ED072D" w:rsidRDefault="00ED072D" w:rsidP="00ED072D">
      <w:pPr>
        <w:pStyle w:val="NormalWeb"/>
      </w:pPr>
      <w:r>
        <w:br w:type="page"/>
      </w:r>
    </w:p>
    <w:p w14:paraId="4D4DD7DF" w14:textId="77777777" w:rsidR="00ED072D" w:rsidRDefault="00ED072D" w:rsidP="003C71C1">
      <w:pPr>
        <w:pStyle w:val="Heading3"/>
      </w:pPr>
      <w:bookmarkStart w:id="108" w:name="_Toc531009726"/>
      <w:bookmarkStart w:id="109" w:name="_Toc83713303"/>
      <w:bookmarkStart w:id="110" w:name="_Toc138929073"/>
      <w:r>
        <w:lastRenderedPageBreak/>
        <w:t>Manual Pause Reset</w:t>
      </w:r>
      <w:bookmarkEnd w:id="108"/>
      <w:bookmarkEnd w:id="109"/>
      <w:bookmarkEnd w:id="110"/>
    </w:p>
    <w:p w14:paraId="3E5F6B6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Reset</w:t>
      </w:r>
    </w:p>
    <w:p w14:paraId="6DA7AB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5BD1E6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7C743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2AA29"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6B45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2734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E6C8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2D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87C4C"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553A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680D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2A604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87479B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4F4C4" w14:textId="77777777" w:rsidR="00ED072D" w:rsidRDefault="00ED072D" w:rsidP="009A1B11">
            <w:pPr>
              <w:wordWrap w:val="0"/>
              <w:jc w:val="center"/>
              <w:rPr>
                <w:rFonts w:cs="Arial"/>
                <w:color w:val="000000"/>
                <w:sz w:val="18"/>
                <w:szCs w:val="18"/>
              </w:rPr>
            </w:pPr>
            <w:r>
              <w:rPr>
                <w:rFonts w:cs="Arial"/>
                <w:color w:val="000000"/>
                <w:sz w:val="18"/>
                <w:szCs w:val="18"/>
              </w:rPr>
              <w:t>0x400100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EF3D2"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8C996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6D82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ECC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F2420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DCF71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01002F"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0270CD17"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89FCE"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7A97815E"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AFAB2"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548048C4" w14:textId="77777777" w:rsidR="00ED072D" w:rsidRDefault="00ED072D" w:rsidP="009A1B11">
            <w:pPr>
              <w:wordWrap w:val="0"/>
              <w:jc w:val="center"/>
              <w:rPr>
                <w:rFonts w:cs="Arial"/>
                <w:color w:val="000000"/>
                <w:sz w:val="18"/>
                <w:szCs w:val="18"/>
              </w:rPr>
            </w:pPr>
            <w:r>
              <w:rPr>
                <w:rFonts w:cs="Arial"/>
                <w:color w:val="000000"/>
                <w:sz w:val="18"/>
                <w:szCs w:val="18"/>
              </w:rPr>
              <w:t>PAUSE_RST</w:t>
            </w:r>
          </w:p>
        </w:tc>
      </w:tr>
    </w:tbl>
    <w:p w14:paraId="076D6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0B8CF38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967CB8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5DF7BE1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443DC69" w14:textId="77777777" w:rsidR="00ED072D" w:rsidRDefault="00ED072D" w:rsidP="003C71C1">
      <w:pPr>
        <w:pStyle w:val="Heading3"/>
      </w:pPr>
      <w:bookmarkStart w:id="111" w:name="_Toc531009727"/>
      <w:bookmarkStart w:id="112" w:name="_Toc83713304"/>
      <w:bookmarkStart w:id="113" w:name="_Toc138929074"/>
      <w:r>
        <w:lastRenderedPageBreak/>
        <w:t>Manual Pause Time</w:t>
      </w:r>
      <w:bookmarkEnd w:id="111"/>
      <w:bookmarkEnd w:id="112"/>
      <w:bookmarkEnd w:id="113"/>
    </w:p>
    <w:p w14:paraId="3A6B652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Time</w:t>
      </w:r>
    </w:p>
    <w:p w14:paraId="4513C40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D966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5367D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3077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01EC5E"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5BC7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C3E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B3F56"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99630"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3A85F"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F24CC"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3693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6A38C4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3014CB" w14:textId="77777777" w:rsidR="00ED072D" w:rsidRDefault="00ED072D" w:rsidP="009A1B11">
            <w:pPr>
              <w:wordWrap w:val="0"/>
              <w:jc w:val="center"/>
              <w:rPr>
                <w:rFonts w:cs="Arial"/>
                <w:color w:val="000000"/>
                <w:sz w:val="18"/>
                <w:szCs w:val="18"/>
              </w:rPr>
            </w:pPr>
            <w:r>
              <w:rPr>
                <w:rFonts w:cs="Arial"/>
                <w:color w:val="000000"/>
                <w:sz w:val="18"/>
                <w:szCs w:val="18"/>
              </w:rPr>
              <w:t>0x400120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9AA5E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BA05A" w14:textId="77777777" w:rsidR="00ED072D" w:rsidRDefault="00ED072D" w:rsidP="009A1B11">
            <w:pPr>
              <w:wordWrap w:val="0"/>
              <w:jc w:val="center"/>
              <w:rPr>
                <w:rFonts w:cs="Arial"/>
                <w:color w:val="000000"/>
                <w:sz w:val="18"/>
                <w:szCs w:val="18"/>
              </w:rPr>
            </w:pPr>
            <w:r>
              <w:rPr>
                <w:rFonts w:cs="Arial"/>
                <w:color w:val="000000"/>
                <w:sz w:val="18"/>
                <w:szCs w:val="18"/>
              </w:rPr>
              <w:t>MAN_CLD_PAUSE_CNT[31:24]</w:t>
            </w:r>
          </w:p>
        </w:tc>
      </w:tr>
      <w:tr w:rsidR="00ED072D" w14:paraId="1AEA89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8D20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AD979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DD8F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97CC2"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53F03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339B1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D0A56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7470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C97E9"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C7A3F"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1AC64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BCBD9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C1844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FB488A" w14:textId="77777777" w:rsidR="00ED072D" w:rsidRDefault="00ED072D" w:rsidP="009A1B11">
            <w:pPr>
              <w:wordWrap w:val="0"/>
              <w:jc w:val="center"/>
              <w:rPr>
                <w:rFonts w:cs="Arial"/>
                <w:color w:val="000000"/>
                <w:sz w:val="18"/>
                <w:szCs w:val="18"/>
              </w:rPr>
            </w:pPr>
            <w:r>
              <w:rPr>
                <w:rFonts w:cs="Arial"/>
                <w:color w:val="000000"/>
                <w:sz w:val="18"/>
                <w:szCs w:val="18"/>
              </w:rPr>
              <w:t>MAN_CLD_PAUSE_CNT[23:16]</w:t>
            </w:r>
          </w:p>
        </w:tc>
      </w:tr>
      <w:tr w:rsidR="00ED072D" w14:paraId="507355E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64E9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CFC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D8FE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DBF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39CA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D3597"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2DBEE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207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11EE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C6EC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FA898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B2ADC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C1434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3E8CB4" w14:textId="77777777" w:rsidR="00ED072D" w:rsidRDefault="00ED072D" w:rsidP="009A1B11">
            <w:pPr>
              <w:wordWrap w:val="0"/>
              <w:jc w:val="center"/>
              <w:rPr>
                <w:rFonts w:cs="Arial"/>
                <w:color w:val="000000"/>
                <w:sz w:val="18"/>
                <w:szCs w:val="18"/>
              </w:rPr>
            </w:pPr>
            <w:r>
              <w:rPr>
                <w:rFonts w:cs="Arial"/>
                <w:color w:val="000000"/>
                <w:sz w:val="18"/>
                <w:szCs w:val="18"/>
              </w:rPr>
              <w:t>MAN_CLD_PAUSE_CNT[15:8]</w:t>
            </w:r>
          </w:p>
        </w:tc>
      </w:tr>
      <w:tr w:rsidR="00ED072D" w14:paraId="41F8CF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F6030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DF301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572B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4EE0C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12D7C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D268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B706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38F6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08189"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643E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13154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303F9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0493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9EB42" w14:textId="77777777" w:rsidR="00ED072D" w:rsidRDefault="00ED072D" w:rsidP="009A1B11">
            <w:pPr>
              <w:wordWrap w:val="0"/>
              <w:jc w:val="center"/>
              <w:rPr>
                <w:rFonts w:cs="Arial"/>
                <w:color w:val="000000"/>
                <w:sz w:val="18"/>
                <w:szCs w:val="18"/>
              </w:rPr>
            </w:pPr>
            <w:r>
              <w:rPr>
                <w:rFonts w:cs="Arial"/>
                <w:color w:val="000000"/>
                <w:sz w:val="18"/>
                <w:szCs w:val="18"/>
              </w:rPr>
              <w:t>MAN_CLD_PAUSE_CNT[7:0]</w:t>
            </w:r>
          </w:p>
        </w:tc>
      </w:tr>
    </w:tbl>
    <w:p w14:paraId="7E246CA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AAA385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6857E5"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0CC52"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AB67B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6B01F"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F6A8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6B202"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7BEF6"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59AB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276A"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0AF6C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E215521"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11C3B" w14:textId="77777777" w:rsidR="00ED072D" w:rsidRDefault="00ED072D" w:rsidP="009A1B11">
            <w:pPr>
              <w:wordWrap w:val="0"/>
              <w:jc w:val="center"/>
              <w:rPr>
                <w:rFonts w:cs="Arial"/>
                <w:color w:val="000000"/>
                <w:sz w:val="18"/>
                <w:szCs w:val="18"/>
              </w:rPr>
            </w:pPr>
            <w:r>
              <w:rPr>
                <w:rFonts w:cs="Arial"/>
                <w:color w:val="000000"/>
                <w:sz w:val="18"/>
                <w:szCs w:val="18"/>
              </w:rPr>
              <w:t>0x400124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4D21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5D4B5F" w14:textId="77777777" w:rsidR="00ED072D" w:rsidRDefault="00ED072D" w:rsidP="009A1B11">
            <w:pPr>
              <w:wordWrap w:val="0"/>
              <w:jc w:val="center"/>
              <w:rPr>
                <w:rFonts w:cs="Arial"/>
                <w:color w:val="000000"/>
                <w:sz w:val="18"/>
                <w:szCs w:val="18"/>
              </w:rPr>
            </w:pPr>
            <w:r>
              <w:rPr>
                <w:rFonts w:cs="Arial"/>
                <w:color w:val="000000"/>
                <w:sz w:val="18"/>
                <w:szCs w:val="18"/>
              </w:rPr>
              <w:t>MAN_CONV_PAUSE_CNT[31:24]</w:t>
            </w:r>
          </w:p>
        </w:tc>
      </w:tr>
      <w:tr w:rsidR="00ED072D" w14:paraId="1CFBAA7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CB8FC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6C4D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CB45C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FAD1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DF489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3D9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D3ED2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7060"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69DFFB"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26724"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46D78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C68D2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15A9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9E569C" w14:textId="77777777" w:rsidR="00ED072D" w:rsidRDefault="00ED072D" w:rsidP="009A1B11">
            <w:pPr>
              <w:wordWrap w:val="0"/>
              <w:jc w:val="center"/>
              <w:rPr>
                <w:rFonts w:cs="Arial"/>
                <w:color w:val="000000"/>
                <w:sz w:val="18"/>
                <w:szCs w:val="18"/>
              </w:rPr>
            </w:pPr>
            <w:r>
              <w:rPr>
                <w:rFonts w:cs="Arial"/>
                <w:color w:val="000000"/>
                <w:sz w:val="18"/>
                <w:szCs w:val="18"/>
              </w:rPr>
              <w:t>MAN_CONV_PAUSE_CNT[23:16]</w:t>
            </w:r>
          </w:p>
        </w:tc>
      </w:tr>
      <w:tr w:rsidR="00ED072D" w14:paraId="6C54BD2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A6ABE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1DD1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53D0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29BB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BBBF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653A3"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35F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159F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C5A32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23A5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4202A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EA293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3BC99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B0AE6B" w14:textId="77777777" w:rsidR="00ED072D" w:rsidRDefault="00ED072D" w:rsidP="009A1B11">
            <w:pPr>
              <w:wordWrap w:val="0"/>
              <w:jc w:val="center"/>
              <w:rPr>
                <w:rFonts w:cs="Arial"/>
                <w:color w:val="000000"/>
                <w:sz w:val="18"/>
                <w:szCs w:val="18"/>
              </w:rPr>
            </w:pPr>
            <w:r>
              <w:rPr>
                <w:rFonts w:cs="Arial"/>
                <w:color w:val="000000"/>
                <w:sz w:val="18"/>
                <w:szCs w:val="18"/>
              </w:rPr>
              <w:t>MAN_CONV_PAUSE_CNT[15:8]</w:t>
            </w:r>
          </w:p>
        </w:tc>
      </w:tr>
      <w:tr w:rsidR="00ED072D" w14:paraId="2E19568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12B0C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13978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A917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67DC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80CE"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E312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D1A37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7868A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32AB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9A0E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359D99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1911B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8AA4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99D71" w14:textId="77777777" w:rsidR="00ED072D" w:rsidRDefault="00ED072D" w:rsidP="009A1B11">
            <w:pPr>
              <w:wordWrap w:val="0"/>
              <w:jc w:val="center"/>
              <w:rPr>
                <w:rFonts w:cs="Arial"/>
                <w:color w:val="000000"/>
                <w:sz w:val="18"/>
                <w:szCs w:val="18"/>
              </w:rPr>
            </w:pPr>
            <w:r>
              <w:rPr>
                <w:rFonts w:cs="Arial"/>
                <w:color w:val="000000"/>
                <w:sz w:val="18"/>
                <w:szCs w:val="18"/>
              </w:rPr>
              <w:t>MAN_CONV_PAUSE_CNT[7:0]</w:t>
            </w:r>
          </w:p>
        </w:tc>
      </w:tr>
    </w:tbl>
    <w:p w14:paraId="08FDFC2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1706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047A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8B9E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20CD9"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3A09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4D72A"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F281F"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2FA2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2F87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23C334"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47C0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C12E0D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516942" w14:textId="77777777" w:rsidR="00ED072D" w:rsidRDefault="00ED072D" w:rsidP="009A1B11">
            <w:pPr>
              <w:wordWrap w:val="0"/>
              <w:jc w:val="center"/>
              <w:rPr>
                <w:rFonts w:cs="Arial"/>
                <w:color w:val="000000"/>
                <w:sz w:val="18"/>
                <w:szCs w:val="18"/>
              </w:rPr>
            </w:pPr>
            <w:r>
              <w:rPr>
                <w:rFonts w:cs="Arial"/>
                <w:color w:val="000000"/>
                <w:sz w:val="18"/>
                <w:szCs w:val="18"/>
              </w:rPr>
              <w:t>0x400128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FFF0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28ECD8" w14:textId="77777777" w:rsidR="00ED072D" w:rsidRDefault="00ED072D" w:rsidP="009A1B11">
            <w:pPr>
              <w:wordWrap w:val="0"/>
              <w:jc w:val="center"/>
              <w:rPr>
                <w:rFonts w:cs="Arial"/>
                <w:color w:val="000000"/>
                <w:sz w:val="18"/>
                <w:szCs w:val="18"/>
              </w:rPr>
            </w:pPr>
            <w:r>
              <w:rPr>
                <w:rFonts w:cs="Arial"/>
                <w:color w:val="000000"/>
                <w:sz w:val="18"/>
                <w:szCs w:val="18"/>
              </w:rPr>
              <w:t>MAN_HSUM_PAUSE_CNT[31:24]</w:t>
            </w:r>
          </w:p>
        </w:tc>
      </w:tr>
      <w:tr w:rsidR="00ED072D" w14:paraId="0FC7FF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7EDF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82265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05446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ED040"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8327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4EBF4"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CB89F"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3827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07C0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3C562"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0A24A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201E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60C2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12ADCC" w14:textId="77777777" w:rsidR="00ED072D" w:rsidRDefault="00ED072D" w:rsidP="009A1B11">
            <w:pPr>
              <w:wordWrap w:val="0"/>
              <w:jc w:val="center"/>
              <w:rPr>
                <w:rFonts w:cs="Arial"/>
                <w:color w:val="000000"/>
                <w:sz w:val="18"/>
                <w:szCs w:val="18"/>
              </w:rPr>
            </w:pPr>
            <w:r>
              <w:rPr>
                <w:rFonts w:cs="Arial"/>
                <w:color w:val="000000"/>
                <w:sz w:val="18"/>
                <w:szCs w:val="18"/>
              </w:rPr>
              <w:t>MAN_HSUM_PAUSE_CNT[23:16]</w:t>
            </w:r>
          </w:p>
        </w:tc>
      </w:tr>
      <w:tr w:rsidR="00ED072D" w14:paraId="7226F0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806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F874E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A9AABE"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08194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BECC5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17EF1"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FC7E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83E4E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F0FD1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29EAF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52BBF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F8517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5ADCC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D4E396" w14:textId="77777777" w:rsidR="00ED072D" w:rsidRDefault="00ED072D" w:rsidP="009A1B11">
            <w:pPr>
              <w:wordWrap w:val="0"/>
              <w:jc w:val="center"/>
              <w:rPr>
                <w:rFonts w:cs="Arial"/>
                <w:color w:val="000000"/>
                <w:sz w:val="18"/>
                <w:szCs w:val="18"/>
              </w:rPr>
            </w:pPr>
            <w:r>
              <w:rPr>
                <w:rFonts w:cs="Arial"/>
                <w:color w:val="000000"/>
                <w:sz w:val="18"/>
                <w:szCs w:val="18"/>
              </w:rPr>
              <w:t>MAN_HSUM_PAUSE_CNT[15:8]</w:t>
            </w:r>
          </w:p>
        </w:tc>
      </w:tr>
      <w:tr w:rsidR="00ED072D" w14:paraId="30C1FBF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69A17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64407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095D0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2F36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11ED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92F8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1B0B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4AEA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C03A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5A54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18CA46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D14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4275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69E88" w14:textId="77777777" w:rsidR="00ED072D" w:rsidRDefault="00ED072D" w:rsidP="009A1B11">
            <w:pPr>
              <w:wordWrap w:val="0"/>
              <w:jc w:val="center"/>
              <w:rPr>
                <w:rFonts w:cs="Arial"/>
                <w:color w:val="000000"/>
                <w:sz w:val="18"/>
                <w:szCs w:val="18"/>
              </w:rPr>
            </w:pPr>
            <w:r>
              <w:rPr>
                <w:rFonts w:cs="Arial"/>
                <w:color w:val="000000"/>
                <w:sz w:val="18"/>
                <w:szCs w:val="18"/>
              </w:rPr>
              <w:t>MAN_HSUM_PAUSE_CNT[7:0]</w:t>
            </w:r>
          </w:p>
        </w:tc>
      </w:tr>
    </w:tbl>
    <w:p w14:paraId="6B8B7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60D909B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157C2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ECA8181" w14:textId="77777777" w:rsidR="00ED072D" w:rsidRDefault="00ED072D" w:rsidP="00ED072D">
      <w:pPr>
        <w:pStyle w:val="NormalWeb"/>
      </w:pPr>
    </w:p>
    <w:p w14:paraId="59D6E44A" w14:textId="77777777" w:rsidR="00ED072D" w:rsidRDefault="00ED072D" w:rsidP="003C71C1">
      <w:pPr>
        <w:pStyle w:val="Heading3"/>
      </w:pPr>
      <w:bookmarkStart w:id="114" w:name="_Toc531009728"/>
      <w:bookmarkStart w:id="115" w:name="_Toc83713305"/>
      <w:bookmarkStart w:id="116" w:name="_Toc138929075"/>
      <w:r>
        <w:lastRenderedPageBreak/>
        <w:t>Done Indications</w:t>
      </w:r>
      <w:bookmarkEnd w:id="114"/>
      <w:bookmarkEnd w:id="115"/>
      <w:bookmarkEnd w:id="116"/>
    </w:p>
    <w:p w14:paraId="2400D997"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Done Indications</w:t>
      </w:r>
    </w:p>
    <w:p w14:paraId="4FA84AD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F88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B59B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BEA6B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F7C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374E0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977E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8A69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BBD0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EBA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03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8577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D91048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62B464" w14:textId="77777777" w:rsidR="00ED072D" w:rsidRDefault="00ED072D" w:rsidP="009A1B11">
            <w:pPr>
              <w:wordWrap w:val="0"/>
              <w:jc w:val="center"/>
              <w:rPr>
                <w:rFonts w:cs="Arial"/>
                <w:color w:val="000000"/>
                <w:sz w:val="18"/>
                <w:szCs w:val="18"/>
              </w:rPr>
            </w:pPr>
            <w:r>
              <w:rPr>
                <w:rFonts w:cs="Arial"/>
                <w:color w:val="000000"/>
                <w:sz w:val="18"/>
                <w:szCs w:val="18"/>
              </w:rPr>
              <w:t>0x400140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AF2988"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9320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6023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4E696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2F54E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D85D9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B0428"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E2B4315" w14:textId="77777777" w:rsidR="00ED072D" w:rsidRDefault="00ED072D" w:rsidP="009A1B11">
            <w:pPr>
              <w:wordWrap w:val="0"/>
              <w:jc w:val="center"/>
              <w:rPr>
                <w:rFonts w:cs="Arial"/>
                <w:color w:val="000000"/>
                <w:sz w:val="18"/>
                <w:szCs w:val="18"/>
              </w:rPr>
            </w:pPr>
            <w:r>
              <w:rPr>
                <w:rFonts w:cs="Arial"/>
                <w:color w:val="000000"/>
                <w:sz w:val="18"/>
                <w:szCs w:val="18"/>
              </w:rPr>
              <w:t>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93A39"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58FB5C05" w14:textId="77777777" w:rsidR="00ED072D" w:rsidRDefault="00ED072D" w:rsidP="009A1B11">
            <w:pPr>
              <w:wordWrap w:val="0"/>
              <w:jc w:val="center"/>
              <w:rPr>
                <w:rFonts w:cs="Arial"/>
                <w:color w:val="000000"/>
                <w:sz w:val="18"/>
                <w:szCs w:val="18"/>
              </w:rPr>
            </w:pPr>
            <w:r>
              <w:rPr>
                <w:rFonts w:cs="Arial"/>
                <w:color w:val="000000"/>
                <w:sz w:val="18"/>
                <w:szCs w:val="18"/>
              </w:rPr>
              <w:t>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061850"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ADF8F81" w14:textId="77777777" w:rsidR="00ED072D" w:rsidRDefault="00ED072D" w:rsidP="009A1B11">
            <w:pPr>
              <w:wordWrap w:val="0"/>
              <w:jc w:val="center"/>
              <w:rPr>
                <w:rFonts w:cs="Arial"/>
                <w:color w:val="000000"/>
                <w:sz w:val="18"/>
                <w:szCs w:val="18"/>
              </w:rPr>
            </w:pPr>
            <w:r>
              <w:rPr>
                <w:rFonts w:cs="Arial"/>
                <w:color w:val="000000"/>
                <w:sz w:val="18"/>
                <w:szCs w:val="18"/>
              </w:rPr>
              <w:t>CLD_DONE</w:t>
            </w:r>
          </w:p>
        </w:tc>
      </w:tr>
    </w:tbl>
    <w:p w14:paraId="7F689A5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AF6FFB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20BDA53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678FC30" w14:textId="77777777" w:rsidR="00ED072D" w:rsidRDefault="00ED072D" w:rsidP="00ED072D">
      <w:pPr>
        <w:pStyle w:val="NormalWeb"/>
        <w:rPr>
          <w:rFonts w:ascii="Arial" w:hAnsi="Arial" w:cs="Arial"/>
        </w:rPr>
      </w:pPr>
    </w:p>
    <w:p w14:paraId="0A6F8DEA" w14:textId="77777777" w:rsidR="00ED072D" w:rsidRDefault="00ED072D" w:rsidP="003C71C1">
      <w:pPr>
        <w:pStyle w:val="Heading3"/>
      </w:pPr>
      <w:bookmarkStart w:id="117" w:name="_Toc531009729"/>
      <w:bookmarkStart w:id="118" w:name="_Toc83713306"/>
      <w:bookmarkStart w:id="119" w:name="_Toc138929076"/>
      <w:r>
        <w:t>Pause Indications</w:t>
      </w:r>
      <w:bookmarkEnd w:id="117"/>
      <w:bookmarkEnd w:id="118"/>
      <w:bookmarkEnd w:id="119"/>
    </w:p>
    <w:p w14:paraId="74A400A1" w14:textId="77777777" w:rsidR="00ED072D" w:rsidRPr="00952717" w:rsidRDefault="00ED072D" w:rsidP="00ED072D">
      <w:pPr>
        <w:rPr>
          <w:lang w:eastAsia="en-GB"/>
        </w:rPr>
      </w:pPr>
    </w:p>
    <w:p w14:paraId="52B90A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Pause Indications</w:t>
      </w:r>
    </w:p>
    <w:p w14:paraId="1FCC7EA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767D4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2337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67A6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3AAD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F26E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F39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21C91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D3A1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9AAF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0AB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401D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1FDD30"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1CCAA" w14:textId="77777777" w:rsidR="00ED072D" w:rsidRDefault="00ED072D" w:rsidP="009A1B11">
            <w:pPr>
              <w:wordWrap w:val="0"/>
              <w:jc w:val="center"/>
              <w:rPr>
                <w:rFonts w:cs="Arial"/>
                <w:color w:val="000000"/>
                <w:sz w:val="18"/>
                <w:szCs w:val="18"/>
              </w:rPr>
            </w:pPr>
            <w:r>
              <w:rPr>
                <w:rFonts w:cs="Arial"/>
                <w:color w:val="000000"/>
                <w:sz w:val="18"/>
                <w:szCs w:val="18"/>
              </w:rPr>
              <w:t>0x400160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05597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4718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801B4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A285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2CBC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7F93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529CD7" w14:textId="77777777" w:rsidR="00ED072D" w:rsidRDefault="00ED072D" w:rsidP="009A1B11">
            <w:pPr>
              <w:wordWrap w:val="0"/>
              <w:jc w:val="center"/>
              <w:rPr>
                <w:rFonts w:cs="Arial"/>
                <w:color w:val="000000"/>
                <w:sz w:val="18"/>
                <w:szCs w:val="18"/>
              </w:rPr>
            </w:pPr>
            <w:r>
              <w:rPr>
                <w:rFonts w:cs="Arial"/>
                <w:color w:val="000000"/>
                <w:sz w:val="18"/>
                <w:szCs w:val="18"/>
              </w:rPr>
              <w:t>HSUM_</w:t>
            </w:r>
          </w:p>
          <w:p w14:paraId="7C5790FC"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620C2F" w14:textId="77777777" w:rsidR="00ED072D" w:rsidRDefault="00ED072D" w:rsidP="009A1B11">
            <w:pPr>
              <w:wordWrap w:val="0"/>
              <w:jc w:val="center"/>
              <w:rPr>
                <w:rFonts w:cs="Arial"/>
                <w:color w:val="000000"/>
                <w:sz w:val="18"/>
                <w:szCs w:val="18"/>
              </w:rPr>
            </w:pPr>
            <w:r>
              <w:rPr>
                <w:rFonts w:cs="Arial"/>
                <w:color w:val="000000"/>
                <w:sz w:val="18"/>
                <w:szCs w:val="18"/>
              </w:rPr>
              <w:t>CONV_</w:t>
            </w:r>
          </w:p>
          <w:p w14:paraId="3A7A39DF"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AEED5" w14:textId="77777777" w:rsidR="00ED072D" w:rsidRDefault="00ED072D" w:rsidP="009A1B11">
            <w:pPr>
              <w:wordWrap w:val="0"/>
              <w:jc w:val="center"/>
              <w:rPr>
                <w:rFonts w:cs="Arial"/>
                <w:color w:val="000000"/>
                <w:sz w:val="18"/>
                <w:szCs w:val="18"/>
              </w:rPr>
            </w:pPr>
            <w:r>
              <w:rPr>
                <w:rFonts w:cs="Arial"/>
                <w:color w:val="000000"/>
                <w:sz w:val="18"/>
                <w:szCs w:val="18"/>
              </w:rPr>
              <w:t>CLD_</w:t>
            </w:r>
          </w:p>
          <w:p w14:paraId="047964E2" w14:textId="77777777" w:rsidR="00ED072D" w:rsidRDefault="00ED072D" w:rsidP="009A1B11">
            <w:pPr>
              <w:wordWrap w:val="0"/>
              <w:jc w:val="center"/>
              <w:rPr>
                <w:rFonts w:cs="Arial"/>
                <w:color w:val="000000"/>
                <w:sz w:val="18"/>
                <w:szCs w:val="18"/>
              </w:rPr>
            </w:pPr>
            <w:r>
              <w:rPr>
                <w:rFonts w:cs="Arial"/>
                <w:color w:val="000000"/>
                <w:sz w:val="18"/>
                <w:szCs w:val="18"/>
              </w:rPr>
              <w:t>PAUSED</w:t>
            </w:r>
          </w:p>
        </w:tc>
      </w:tr>
    </w:tbl>
    <w:p w14:paraId="21753EE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29FBBE5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39C140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DF0F33" w14:textId="77777777" w:rsidR="00ED072D"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1956E980" w14:textId="77777777" w:rsidR="00ED072D" w:rsidRDefault="00ED072D" w:rsidP="003C71C1">
      <w:pPr>
        <w:pStyle w:val="Heading3"/>
      </w:pPr>
      <w:bookmarkStart w:id="120" w:name="_Toc531009730"/>
      <w:bookmarkStart w:id="121" w:name="_Toc83713307"/>
      <w:bookmarkStart w:id="122" w:name="_Toc138929077"/>
      <w:r>
        <w:lastRenderedPageBreak/>
        <w:t>CONV FFT Ready Indication</w:t>
      </w:r>
      <w:bookmarkEnd w:id="120"/>
      <w:bookmarkEnd w:id="121"/>
      <w:bookmarkEnd w:id="122"/>
    </w:p>
    <w:p w14:paraId="3648A267" w14:textId="77777777" w:rsidR="00ED072D" w:rsidRDefault="00ED072D" w:rsidP="00ED072D">
      <w:pPr>
        <w:rPr>
          <w:lang w:eastAsia="en-GB"/>
        </w:rPr>
      </w:pPr>
    </w:p>
    <w:p w14:paraId="1B8B0729" w14:textId="77777777" w:rsidR="00ED072D" w:rsidRPr="00AD0C24" w:rsidRDefault="00ED072D" w:rsidP="00ED072D">
      <w:pPr>
        <w:rPr>
          <w:lang w:eastAsia="en-GB"/>
        </w:rPr>
      </w:pPr>
    </w:p>
    <w:p w14:paraId="3F9E7D2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 FFT Ready Indication</w:t>
      </w:r>
    </w:p>
    <w:p w14:paraId="3E33D8B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C342B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CFFD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02A36"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0F3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F39F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4521A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02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B359F"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5059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54D3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2924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D3E47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E3C099" w14:textId="77777777" w:rsidR="00ED072D" w:rsidRDefault="00ED072D" w:rsidP="009A1B11">
            <w:pPr>
              <w:wordWrap w:val="0"/>
              <w:jc w:val="center"/>
              <w:rPr>
                <w:rFonts w:cs="Arial"/>
                <w:color w:val="000000"/>
                <w:sz w:val="18"/>
                <w:szCs w:val="18"/>
              </w:rPr>
            </w:pPr>
            <w:r>
              <w:rPr>
                <w:rFonts w:cs="Arial"/>
                <w:color w:val="000000"/>
                <w:sz w:val="18"/>
                <w:szCs w:val="18"/>
              </w:rPr>
              <w:t>0x400180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07E0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D0BC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CBE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D175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9628B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5F8B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4422E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FE2D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32DA9D" w14:textId="77777777" w:rsidR="00ED072D" w:rsidRDefault="00ED072D" w:rsidP="009A1B11">
            <w:pPr>
              <w:wordWrap w:val="0"/>
              <w:jc w:val="center"/>
              <w:rPr>
                <w:rFonts w:cs="Arial"/>
                <w:color w:val="000000"/>
                <w:sz w:val="18"/>
                <w:szCs w:val="18"/>
              </w:rPr>
            </w:pPr>
            <w:r>
              <w:rPr>
                <w:rFonts w:cs="Arial"/>
                <w:color w:val="000000"/>
                <w:sz w:val="18"/>
                <w:szCs w:val="18"/>
              </w:rPr>
              <w:t>CONV_FFT</w:t>
            </w:r>
          </w:p>
          <w:p w14:paraId="74F9BCFB" w14:textId="77777777" w:rsidR="00ED072D" w:rsidRDefault="00ED072D" w:rsidP="009A1B11">
            <w:pPr>
              <w:wordWrap w:val="0"/>
              <w:jc w:val="center"/>
              <w:rPr>
                <w:rFonts w:cs="Arial"/>
                <w:color w:val="000000"/>
                <w:sz w:val="18"/>
                <w:szCs w:val="18"/>
              </w:rPr>
            </w:pPr>
            <w:r>
              <w:rPr>
                <w:rFonts w:cs="Arial"/>
                <w:color w:val="000000"/>
                <w:sz w:val="18"/>
                <w:szCs w:val="18"/>
              </w:rPr>
              <w:t>_READY</w:t>
            </w:r>
          </w:p>
        </w:tc>
      </w:tr>
    </w:tbl>
    <w:p w14:paraId="7AEF953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543D75B1" w14:textId="77777777" w:rsidR="00ED072D" w:rsidRDefault="00ED072D" w:rsidP="00ED072D">
      <w:pPr>
        <w:pStyle w:val="Standardparagraph"/>
        <w:rPr>
          <w:color w:val="000000"/>
        </w:rPr>
      </w:pPr>
    </w:p>
    <w:p w14:paraId="54D8DF0A" w14:textId="77777777" w:rsidR="00ED072D" w:rsidRDefault="00ED072D" w:rsidP="003C71C1">
      <w:pPr>
        <w:pStyle w:val="Heading3"/>
      </w:pPr>
      <w:bookmarkStart w:id="123" w:name="_Toc531009731"/>
      <w:bookmarkStart w:id="124" w:name="_Toc83713308"/>
      <w:bookmarkStart w:id="125" w:name="_Toc138929078"/>
      <w:r>
        <w:t>Processing Times</w:t>
      </w:r>
      <w:bookmarkEnd w:id="123"/>
      <w:bookmarkEnd w:id="124"/>
      <w:bookmarkEnd w:id="125"/>
    </w:p>
    <w:p w14:paraId="1EF17760" w14:textId="77777777" w:rsidR="00ED072D" w:rsidRDefault="00ED072D" w:rsidP="00ED072D">
      <w:pPr>
        <w:pStyle w:val="Standardparagraph"/>
        <w:rPr>
          <w:color w:val="000000"/>
        </w:rPr>
      </w:pPr>
    </w:p>
    <w:p w14:paraId="307D513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Processing Times</w:t>
      </w:r>
    </w:p>
    <w:p w14:paraId="52A0FBA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8536D1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20AC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C381F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D406F"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DD796"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799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79AFD5"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B62A2"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E3BC31"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76763"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614AA"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563B094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DC395" w14:textId="77777777" w:rsidR="00ED072D" w:rsidRDefault="00ED072D" w:rsidP="009A1B11">
            <w:pPr>
              <w:wordWrap w:val="0"/>
              <w:jc w:val="center"/>
              <w:rPr>
                <w:rFonts w:cs="Arial"/>
                <w:color w:val="000000"/>
                <w:sz w:val="18"/>
                <w:szCs w:val="18"/>
              </w:rPr>
            </w:pPr>
            <w:r>
              <w:rPr>
                <w:rFonts w:cs="Arial"/>
                <w:color w:val="000000"/>
                <w:sz w:val="18"/>
                <w:szCs w:val="18"/>
              </w:rPr>
              <w:t>0x400188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950112"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56F67D" w14:textId="77777777" w:rsidR="00ED072D" w:rsidRDefault="00ED072D" w:rsidP="009A1B11">
            <w:pPr>
              <w:wordWrap w:val="0"/>
              <w:jc w:val="center"/>
              <w:rPr>
                <w:rFonts w:cs="Arial"/>
                <w:color w:val="000000"/>
                <w:sz w:val="18"/>
                <w:szCs w:val="18"/>
              </w:rPr>
            </w:pPr>
            <w:r>
              <w:rPr>
                <w:rFonts w:cs="Arial"/>
                <w:color w:val="000000"/>
                <w:sz w:val="18"/>
                <w:szCs w:val="18"/>
              </w:rPr>
              <w:t>CLD_PROC_TIME[31:24]</w:t>
            </w:r>
          </w:p>
        </w:tc>
      </w:tr>
      <w:tr w:rsidR="00ED072D" w14:paraId="05EDF8B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FC9E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5165F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2177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AFC95"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88BD7E"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DA4AB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70197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8D56F9"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E7483"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8883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1EB50D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6BB62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729E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EED1D" w14:textId="77777777" w:rsidR="00ED072D" w:rsidRDefault="00ED072D" w:rsidP="009A1B11">
            <w:pPr>
              <w:wordWrap w:val="0"/>
              <w:jc w:val="center"/>
              <w:rPr>
                <w:rFonts w:cs="Arial"/>
                <w:color w:val="000000"/>
                <w:sz w:val="18"/>
                <w:szCs w:val="18"/>
              </w:rPr>
            </w:pPr>
            <w:r>
              <w:rPr>
                <w:rFonts w:cs="Arial"/>
                <w:color w:val="000000"/>
                <w:sz w:val="18"/>
                <w:szCs w:val="18"/>
              </w:rPr>
              <w:t>CLD_PROC_TIME[23:16]</w:t>
            </w:r>
          </w:p>
        </w:tc>
      </w:tr>
      <w:tr w:rsidR="00ED072D" w14:paraId="075CF55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894A1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ECCD4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B934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9DE21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730E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C99C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449BD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C8A69"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6B42A"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A76D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7B3177F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3BB92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3BFF9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A0512" w14:textId="77777777" w:rsidR="00ED072D" w:rsidRDefault="00ED072D" w:rsidP="009A1B11">
            <w:pPr>
              <w:wordWrap w:val="0"/>
              <w:jc w:val="center"/>
              <w:rPr>
                <w:rFonts w:cs="Arial"/>
                <w:color w:val="000000"/>
                <w:sz w:val="18"/>
                <w:szCs w:val="18"/>
              </w:rPr>
            </w:pPr>
            <w:r>
              <w:rPr>
                <w:rFonts w:cs="Arial"/>
                <w:color w:val="000000"/>
                <w:sz w:val="18"/>
                <w:szCs w:val="18"/>
              </w:rPr>
              <w:t>CLD_PROC_TIME[15:8]</w:t>
            </w:r>
          </w:p>
        </w:tc>
      </w:tr>
      <w:tr w:rsidR="00ED072D" w14:paraId="6043C57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D4960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B524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0EE5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24A3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ABBBC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044E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70D3F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0C0D1"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1BE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EFD9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D9F318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BAC9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1808F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1C16B0" w14:textId="77777777" w:rsidR="00ED072D" w:rsidRDefault="00ED072D" w:rsidP="009A1B11">
            <w:pPr>
              <w:wordWrap w:val="0"/>
              <w:jc w:val="center"/>
              <w:rPr>
                <w:rFonts w:cs="Arial"/>
                <w:color w:val="000000"/>
                <w:sz w:val="18"/>
                <w:szCs w:val="18"/>
              </w:rPr>
            </w:pPr>
            <w:r>
              <w:rPr>
                <w:rFonts w:cs="Arial"/>
                <w:color w:val="000000"/>
                <w:sz w:val="18"/>
                <w:szCs w:val="18"/>
              </w:rPr>
              <w:t>CLD_PROC_TIME[7:0]</w:t>
            </w:r>
          </w:p>
        </w:tc>
      </w:tr>
    </w:tbl>
    <w:p w14:paraId="7F3D09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A0C88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9EE3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23C9D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1D54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5FDEC9"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27E4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E2C7D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9C52C"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DEDB2"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48ECB"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6E660"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151096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3A43E8" w14:textId="77777777" w:rsidR="00ED072D" w:rsidRDefault="00ED072D" w:rsidP="009A1B11">
            <w:pPr>
              <w:wordWrap w:val="0"/>
              <w:jc w:val="center"/>
              <w:rPr>
                <w:rFonts w:cs="Arial"/>
                <w:color w:val="000000"/>
                <w:sz w:val="18"/>
                <w:szCs w:val="18"/>
              </w:rPr>
            </w:pPr>
            <w:r>
              <w:rPr>
                <w:rFonts w:cs="Arial"/>
                <w:color w:val="000000"/>
                <w:sz w:val="18"/>
                <w:szCs w:val="18"/>
              </w:rPr>
              <w:t>0x40018C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4BD2BB"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0134B" w14:textId="77777777" w:rsidR="00ED072D" w:rsidRDefault="00ED072D" w:rsidP="009A1B11">
            <w:pPr>
              <w:wordWrap w:val="0"/>
              <w:jc w:val="center"/>
              <w:rPr>
                <w:rFonts w:cs="Arial"/>
                <w:color w:val="000000"/>
                <w:sz w:val="18"/>
                <w:szCs w:val="18"/>
              </w:rPr>
            </w:pPr>
            <w:r>
              <w:rPr>
                <w:rFonts w:cs="Arial"/>
                <w:color w:val="000000"/>
                <w:sz w:val="18"/>
                <w:szCs w:val="18"/>
              </w:rPr>
              <w:t>CONV_PROC_TIME[31:24]</w:t>
            </w:r>
          </w:p>
        </w:tc>
      </w:tr>
      <w:tr w:rsidR="00ED072D" w14:paraId="1AD987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E2704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A7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F5846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641C8"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67CF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A5958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664EE9"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E05A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5BBCA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1E6A0"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9ED50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35F15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78E1C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BB36A" w14:textId="77777777" w:rsidR="00ED072D" w:rsidRDefault="00ED072D" w:rsidP="009A1B11">
            <w:pPr>
              <w:wordWrap w:val="0"/>
              <w:jc w:val="center"/>
              <w:rPr>
                <w:rFonts w:cs="Arial"/>
                <w:color w:val="000000"/>
                <w:sz w:val="18"/>
                <w:szCs w:val="18"/>
              </w:rPr>
            </w:pPr>
            <w:r>
              <w:rPr>
                <w:rFonts w:cs="Arial"/>
                <w:color w:val="000000"/>
                <w:sz w:val="18"/>
                <w:szCs w:val="18"/>
              </w:rPr>
              <w:t>CONV_PROC_TIME[23:16]</w:t>
            </w:r>
          </w:p>
        </w:tc>
      </w:tr>
      <w:tr w:rsidR="00ED072D" w14:paraId="520E6A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5F60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820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DFEE1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D74A5"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0AFB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0D34C"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6D4B7"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5B3C9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0F520"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F4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A27F73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0905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627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E48DFC" w14:textId="77777777" w:rsidR="00ED072D" w:rsidRDefault="00ED072D" w:rsidP="009A1B11">
            <w:pPr>
              <w:wordWrap w:val="0"/>
              <w:jc w:val="center"/>
              <w:rPr>
                <w:rFonts w:cs="Arial"/>
                <w:color w:val="000000"/>
                <w:sz w:val="18"/>
                <w:szCs w:val="18"/>
              </w:rPr>
            </w:pPr>
            <w:r>
              <w:rPr>
                <w:rFonts w:cs="Arial"/>
                <w:color w:val="000000"/>
                <w:sz w:val="18"/>
                <w:szCs w:val="18"/>
              </w:rPr>
              <w:t>CONV_PROC_TIME[15:8]</w:t>
            </w:r>
          </w:p>
        </w:tc>
      </w:tr>
      <w:tr w:rsidR="00ED072D" w14:paraId="0991DBD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36D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BC039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2663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8F66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52E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3EF5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82B58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CCD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4FA3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F4E0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57049E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B3A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DF87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50A900" w14:textId="77777777" w:rsidR="00ED072D" w:rsidRDefault="00ED072D" w:rsidP="009A1B11">
            <w:pPr>
              <w:wordWrap w:val="0"/>
              <w:jc w:val="center"/>
              <w:rPr>
                <w:rFonts w:cs="Arial"/>
                <w:color w:val="000000"/>
                <w:sz w:val="18"/>
                <w:szCs w:val="18"/>
              </w:rPr>
            </w:pPr>
            <w:r>
              <w:rPr>
                <w:rFonts w:cs="Arial"/>
                <w:color w:val="000000"/>
                <w:sz w:val="18"/>
                <w:szCs w:val="18"/>
              </w:rPr>
              <w:t>CONV_PROC_TIME[7:0]</w:t>
            </w:r>
          </w:p>
        </w:tc>
      </w:tr>
    </w:tbl>
    <w:p w14:paraId="1FD0FCA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1223D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78D680"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9CBC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C9FD6"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CB43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9F21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19A6AA"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1B8BB7"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BE204"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AA9AE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67062"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0FF60A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69AF8" w14:textId="77777777" w:rsidR="00ED072D" w:rsidRDefault="00ED072D" w:rsidP="009A1B11">
            <w:pPr>
              <w:wordWrap w:val="0"/>
              <w:jc w:val="center"/>
              <w:rPr>
                <w:rFonts w:cs="Arial"/>
                <w:color w:val="000000"/>
                <w:sz w:val="18"/>
                <w:szCs w:val="18"/>
              </w:rPr>
            </w:pPr>
            <w:r>
              <w:rPr>
                <w:rFonts w:cs="Arial"/>
                <w:color w:val="000000"/>
                <w:sz w:val="18"/>
                <w:szCs w:val="18"/>
              </w:rPr>
              <w:t>0x400190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3F317"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16868" w14:textId="77777777" w:rsidR="00ED072D" w:rsidRDefault="00ED072D" w:rsidP="009A1B11">
            <w:pPr>
              <w:wordWrap w:val="0"/>
              <w:jc w:val="center"/>
              <w:rPr>
                <w:rFonts w:cs="Arial"/>
                <w:color w:val="000000"/>
                <w:sz w:val="18"/>
                <w:szCs w:val="18"/>
              </w:rPr>
            </w:pPr>
            <w:r>
              <w:rPr>
                <w:rFonts w:cs="Arial"/>
                <w:color w:val="000000"/>
                <w:sz w:val="18"/>
                <w:szCs w:val="18"/>
              </w:rPr>
              <w:t>HSUM_PROC_TIME[31:24]</w:t>
            </w:r>
          </w:p>
        </w:tc>
      </w:tr>
      <w:tr w:rsidR="00ED072D" w14:paraId="7C390C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2CD9A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A627A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4CA2B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0B06E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5474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D3E5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CB878"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AD7D8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B67FA2"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B6A4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F94B7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A2254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7D026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D26C62" w14:textId="77777777" w:rsidR="00ED072D" w:rsidRDefault="00ED072D" w:rsidP="009A1B11">
            <w:pPr>
              <w:wordWrap w:val="0"/>
              <w:jc w:val="center"/>
              <w:rPr>
                <w:rFonts w:cs="Arial"/>
                <w:color w:val="000000"/>
                <w:sz w:val="18"/>
                <w:szCs w:val="18"/>
              </w:rPr>
            </w:pPr>
            <w:r>
              <w:rPr>
                <w:rFonts w:cs="Arial"/>
                <w:color w:val="000000"/>
                <w:sz w:val="18"/>
                <w:szCs w:val="18"/>
              </w:rPr>
              <w:t>HSUM_PROC_TIME[23:16]</w:t>
            </w:r>
          </w:p>
        </w:tc>
      </w:tr>
      <w:tr w:rsidR="00ED072D" w14:paraId="0A26F81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4AEA0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13C2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D78A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BBCD9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A983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3E033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F412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2867F"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EAB7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52C0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E9C87B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935C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09A1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051251" w14:textId="77777777" w:rsidR="00ED072D" w:rsidRDefault="00ED072D" w:rsidP="009A1B11">
            <w:pPr>
              <w:wordWrap w:val="0"/>
              <w:jc w:val="center"/>
              <w:rPr>
                <w:rFonts w:cs="Arial"/>
                <w:color w:val="000000"/>
                <w:sz w:val="18"/>
                <w:szCs w:val="18"/>
              </w:rPr>
            </w:pPr>
            <w:r>
              <w:rPr>
                <w:rFonts w:cs="Arial"/>
                <w:color w:val="000000"/>
                <w:sz w:val="18"/>
                <w:szCs w:val="18"/>
              </w:rPr>
              <w:t>HSUM_PROC_TIME[15:8]</w:t>
            </w:r>
          </w:p>
        </w:tc>
      </w:tr>
      <w:tr w:rsidR="00ED072D" w14:paraId="342994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0F4C9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709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EE12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D0256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06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3FE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E34F87"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6E98F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F8B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67C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D9E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25A72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AA78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B06B8" w14:textId="77777777" w:rsidR="00ED072D" w:rsidRDefault="00ED072D" w:rsidP="009A1B11">
            <w:pPr>
              <w:wordWrap w:val="0"/>
              <w:jc w:val="center"/>
              <w:rPr>
                <w:rFonts w:cs="Arial"/>
                <w:color w:val="000000"/>
                <w:sz w:val="18"/>
                <w:szCs w:val="18"/>
              </w:rPr>
            </w:pPr>
            <w:r>
              <w:rPr>
                <w:rFonts w:cs="Arial"/>
                <w:color w:val="000000"/>
                <w:sz w:val="18"/>
                <w:szCs w:val="18"/>
              </w:rPr>
              <w:t>HSUM_PROC_TIME[7:0]</w:t>
            </w:r>
          </w:p>
        </w:tc>
      </w:tr>
    </w:tbl>
    <w:p w14:paraId="18CC566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721B1F7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59393C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59989733" w14:textId="77777777" w:rsidR="00B31AA9" w:rsidRDefault="00B31AA9" w:rsidP="00ED072D">
      <w:pPr>
        <w:rPr>
          <w:color w:val="000000"/>
        </w:rPr>
      </w:pP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6" w:name="_Toc120529355"/>
      <w:bookmarkStart w:id="127" w:name="_Toc138929079"/>
      <w:r>
        <w:t>MSIX Module Memory Map</w:t>
      </w:r>
      <w:bookmarkEnd w:id="126"/>
      <w:bookmarkEnd w:id="127"/>
    </w:p>
    <w:p w14:paraId="18875C3B" w14:textId="77777777" w:rsidR="00B31AA9" w:rsidRDefault="00B31AA9" w:rsidP="00B31AA9">
      <w:pPr>
        <w:rPr>
          <w:lang w:eastAsia="en-GB"/>
        </w:rPr>
      </w:pPr>
    </w:p>
    <w:p w14:paraId="1BEA0719" w14:textId="77777777" w:rsidR="00B31AA9" w:rsidRDefault="00B31AA9" w:rsidP="003C71C1">
      <w:pPr>
        <w:pStyle w:val="Heading3"/>
      </w:pPr>
      <w:bookmarkStart w:id="128" w:name="_Toc102039231"/>
      <w:bookmarkStart w:id="129" w:name="_Toc120529356"/>
      <w:bookmarkStart w:id="130" w:name="_Toc138929080"/>
      <w:r>
        <w:t>CLD MSI-X Interrupt Configuration</w:t>
      </w:r>
      <w:bookmarkEnd w:id="128"/>
      <w:bookmarkEnd w:id="129"/>
      <w:bookmarkEnd w:id="130"/>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1" w:name="_Toc102039232"/>
      <w:bookmarkStart w:id="132" w:name="_Toc120529357"/>
      <w:bookmarkStart w:id="133" w:name="_Toc138929081"/>
      <w:r>
        <w:t>CONV MSI-X Interrupt Configuration</w:t>
      </w:r>
      <w:bookmarkEnd w:id="131"/>
      <w:bookmarkEnd w:id="132"/>
      <w:bookmarkEnd w:id="133"/>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4" w:name="_Toc102039233"/>
      <w:bookmarkStart w:id="135" w:name="_Toc120529358"/>
      <w:bookmarkStart w:id="136" w:name="_Toc138929082"/>
      <w:r>
        <w:lastRenderedPageBreak/>
        <w:t>HSUM MSI-X Interrupt Configuration</w:t>
      </w:r>
      <w:bookmarkEnd w:id="134"/>
      <w:bookmarkEnd w:id="135"/>
      <w:bookmarkEnd w:id="136"/>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37" w:name="_Toc489965897"/>
      <w:bookmarkStart w:id="138" w:name="_Toc83713309"/>
      <w:bookmarkStart w:id="139" w:name="_Toc138929083"/>
      <w:r>
        <w:t>CONV Module Memory Map</w:t>
      </w:r>
      <w:bookmarkEnd w:id="137"/>
      <w:bookmarkEnd w:id="138"/>
      <w:bookmarkEnd w:id="139"/>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0" w:name="_Toc1656908"/>
      <w:bookmarkStart w:id="141" w:name="_Toc83713310"/>
      <w:bookmarkStart w:id="142" w:name="_Toc138929084"/>
      <w:r w:rsidRPr="00BD6FAE">
        <w:t>RAM: FILTER_COEFFICIENTS</w:t>
      </w:r>
      <w:bookmarkEnd w:id="140"/>
      <w:bookmarkEnd w:id="141"/>
      <w:bookmarkEnd w:id="142"/>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3" w:name="_Toc1656909"/>
      <w:bookmarkStart w:id="144" w:name="_Toc83713311"/>
      <w:bookmarkStart w:id="145" w:name="_Toc138929085"/>
      <w:r w:rsidRPr="00BD6FAE">
        <w:lastRenderedPageBreak/>
        <w:t>RAM: FFT_RESULTS</w:t>
      </w:r>
      <w:bookmarkEnd w:id="143"/>
      <w:bookmarkEnd w:id="144"/>
      <w:bookmarkEnd w:id="145"/>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6" w:name="_Toc1656910"/>
      <w:bookmarkStart w:id="147" w:name="_Toc83713312"/>
      <w:bookmarkStart w:id="148" w:name="_Toc138929086"/>
      <w:r w:rsidRPr="00BD6FAE">
        <w:t>Row 0 Delay</w:t>
      </w:r>
      <w:bookmarkEnd w:id="146"/>
      <w:bookmarkEnd w:id="147"/>
      <w:bookmarkEnd w:id="148"/>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49" w:name="_Toc1656911"/>
      <w:bookmarkStart w:id="150" w:name="_Toc83713313"/>
      <w:bookmarkStart w:id="151" w:name="_Toc138929087"/>
      <w:r w:rsidRPr="00BD6FAE">
        <w:t>ALARMS</w:t>
      </w:r>
      <w:bookmarkEnd w:id="149"/>
      <w:bookmarkEnd w:id="150"/>
      <w:bookmarkEnd w:id="151"/>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2" w:name="_Toc83713314"/>
      <w:bookmarkStart w:id="153" w:name="_Toc138929088"/>
      <w:r>
        <w:lastRenderedPageBreak/>
        <w:t>HSUM Module Memory Map</w:t>
      </w:r>
      <w:bookmarkEnd w:id="152"/>
      <w:bookmarkEnd w:id="153"/>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4" w:name="_Toc81985677"/>
      <w:bookmarkStart w:id="155" w:name="_Toc83713315"/>
      <w:bookmarkStart w:id="156" w:name="_Toc138929089"/>
      <w:r>
        <w:t>FOP SELECTION CONFIGURATION</w:t>
      </w:r>
      <w:bookmarkEnd w:id="154"/>
      <w:bookmarkEnd w:id="155"/>
      <w:bookmarkEnd w:id="156"/>
    </w:p>
    <w:p w14:paraId="48057AAB" w14:textId="77777777" w:rsidR="00ED072D" w:rsidRPr="001E4F21" w:rsidRDefault="00ED072D" w:rsidP="00ED072D">
      <w:pPr>
        <w:pStyle w:val="Heading4"/>
        <w:rPr>
          <w:sz w:val="24"/>
          <w:szCs w:val="24"/>
        </w:rPr>
      </w:pPr>
      <w:bookmarkStart w:id="157" w:name="_Toc81985678"/>
      <w:r w:rsidRPr="001E4F21">
        <w:rPr>
          <w:sz w:val="24"/>
          <w:szCs w:val="24"/>
        </w:rPr>
        <w:t>FOP ROW (FILTER "P") SELECTION</w:t>
      </w:r>
      <w:bookmarkEnd w:id="157"/>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58" w:name="_Toc81985679"/>
      <w:r w:rsidRPr="001E4F21">
        <w:rPr>
          <w:sz w:val="24"/>
          <w:szCs w:val="24"/>
        </w:rPr>
        <w:t>THRESHOLD CONFIGURATION</w:t>
      </w:r>
      <w:bookmarkEnd w:id="158"/>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59" w:name="_Toc81985680"/>
      <w:bookmarkStart w:id="160" w:name="_Toc83713316"/>
      <w:bookmarkStart w:id="161" w:name="_Toc138929090"/>
      <w:r>
        <w:lastRenderedPageBreak/>
        <w:t>ANALYSIS RUN PARAMETERS</w:t>
      </w:r>
      <w:bookmarkEnd w:id="159"/>
      <w:bookmarkEnd w:id="160"/>
      <w:bookmarkEnd w:id="161"/>
    </w:p>
    <w:p w14:paraId="1D34945D" w14:textId="77777777" w:rsidR="00ED072D" w:rsidRPr="00134C38" w:rsidRDefault="00ED072D" w:rsidP="00ED072D">
      <w:pPr>
        <w:pStyle w:val="Heading4"/>
        <w:rPr>
          <w:sz w:val="24"/>
          <w:szCs w:val="24"/>
        </w:rPr>
      </w:pPr>
      <w:bookmarkStart w:id="162" w:name="_Toc81985681"/>
      <w:r w:rsidRPr="00134C38">
        <w:rPr>
          <w:sz w:val="24"/>
          <w:szCs w:val="24"/>
        </w:rPr>
        <w:t>GLOBAL PARAMETERS</w:t>
      </w:r>
      <w:bookmarkEnd w:id="162"/>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3" w:name="_Toc81985682"/>
      <w:r w:rsidRPr="00134C38">
        <w:rPr>
          <w:sz w:val="24"/>
          <w:szCs w:val="24"/>
        </w:rPr>
        <w:lastRenderedPageBreak/>
        <w:t>PER SUMMER RUN PARAMETERS</w:t>
      </w:r>
      <w:bookmarkEnd w:id="163"/>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4" w:name="_Toc81985683"/>
      <w:r w:rsidRPr="00134C38">
        <w:rPr>
          <w:sz w:val="24"/>
          <w:szCs w:val="24"/>
        </w:rPr>
        <w:t>DM COUNTER</w:t>
      </w:r>
      <w:bookmarkEnd w:id="164"/>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5" w:name="_Toc81985684"/>
      <w:bookmarkStart w:id="166" w:name="_Toc83713317"/>
      <w:bookmarkStart w:id="167" w:name="_Toc138929091"/>
      <w:r>
        <w:lastRenderedPageBreak/>
        <w:t>SUMMING RESULTS</w:t>
      </w:r>
      <w:bookmarkEnd w:id="165"/>
      <w:bookmarkEnd w:id="166"/>
      <w:bookmarkEnd w:id="167"/>
    </w:p>
    <w:p w14:paraId="5A0EE664" w14:textId="77777777" w:rsidR="00ED072D" w:rsidRPr="00134C38" w:rsidRDefault="00ED072D" w:rsidP="00ED072D">
      <w:pPr>
        <w:pStyle w:val="Heading4"/>
        <w:rPr>
          <w:sz w:val="24"/>
          <w:szCs w:val="24"/>
        </w:rPr>
      </w:pPr>
      <w:bookmarkStart w:id="168" w:name="_Toc81985685"/>
      <w:r w:rsidRPr="00134C38">
        <w:rPr>
          <w:sz w:val="24"/>
          <w:szCs w:val="24"/>
        </w:rPr>
        <w:t>HARMONIC THRESHOLD CROSSING RESULTS</w:t>
      </w:r>
      <w:bookmarkEnd w:id="168"/>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69" w:name="_Toc81985686"/>
      <w:r w:rsidRPr="00134C38">
        <w:rPr>
          <w:sz w:val="24"/>
          <w:szCs w:val="24"/>
        </w:rPr>
        <w:lastRenderedPageBreak/>
        <w:t>STORAGE EXCEEDED REPORTS</w:t>
      </w:r>
      <w:bookmarkEnd w:id="169"/>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0" w:name="_Ref495307379"/>
      <w:bookmarkStart w:id="171" w:name="_Toc83713318"/>
      <w:bookmarkStart w:id="172" w:name="_Toc138929092"/>
      <w:r>
        <w:t>FDAS Parameterisation</w:t>
      </w:r>
      <w:bookmarkEnd w:id="170"/>
      <w:bookmarkEnd w:id="171"/>
      <w:bookmarkEnd w:id="172"/>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3" w:name="_Toc83713319"/>
      <w:bookmarkStart w:id="174" w:name="_Toc138929093"/>
      <w:r>
        <w:lastRenderedPageBreak/>
        <w:t>FDAS FPGA Resource Utilisation</w:t>
      </w:r>
      <w:bookmarkEnd w:id="173"/>
      <w:bookmarkEnd w:id="174"/>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5" w:name="_Toc83713320"/>
      <w:bookmarkStart w:id="176" w:name="_Toc138929094"/>
      <w:r>
        <w:lastRenderedPageBreak/>
        <w:t>FDAS FPGA Timing Analysis</w:t>
      </w:r>
      <w:bookmarkEnd w:id="175"/>
      <w:bookmarkEnd w:id="176"/>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77" w:name="_Toc83713321"/>
      <w:bookmarkStart w:id="178" w:name="_Toc138929095"/>
      <w:r>
        <w:lastRenderedPageBreak/>
        <w:t>FDAS FPGA Power Estimate</w:t>
      </w:r>
      <w:bookmarkEnd w:id="177"/>
      <w:bookmarkEnd w:id="178"/>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79" w:name="_Toc83713322"/>
      <w:bookmarkStart w:id="180" w:name="_Toc138929096"/>
      <w:r>
        <w:t>FDAS Measured Processing Time</w:t>
      </w:r>
      <w:bookmarkEnd w:id="179"/>
      <w:bookmarkEnd w:id="180"/>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1" w:name="_Toc138929097"/>
      <w:r>
        <w:lastRenderedPageBreak/>
        <w:t>FDAS Performance Comparisons</w:t>
      </w:r>
      <w:bookmarkEnd w:id="181"/>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2"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2"/>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3" w:name="_Toc138929098"/>
      <w:r>
        <w:lastRenderedPageBreak/>
        <w:t>Comparison Summary</w:t>
      </w:r>
      <w:bookmarkEnd w:id="183"/>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4" w:name="_Toc83713323"/>
      <w:bookmarkStart w:id="185" w:name="_Toc138929099"/>
      <w:r>
        <w:t>Intel Agile</w:t>
      </w:r>
      <w:r w:rsidR="00CF60F6">
        <w:t>x</w:t>
      </w:r>
      <w:r>
        <w:t xml:space="preserve"> F</w:t>
      </w:r>
      <w:r w:rsidR="00ED072D">
        <w:t xml:space="preserve"> Card Measured Power Consumption</w:t>
      </w:r>
      <w:bookmarkEnd w:id="184"/>
      <w:bookmarkEnd w:id="185"/>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6" w:name="_Toc83713324"/>
      <w:bookmarkStart w:id="187" w:name="_Toc138929100"/>
      <w:r>
        <w:t>Power Characteristic with FDAS Inactive</w:t>
      </w:r>
      <w:bookmarkEnd w:id="186"/>
      <w:bookmarkEnd w:id="187"/>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88" w:name="_Toc83713325"/>
      <w:bookmarkStart w:id="189" w:name="_Toc138929101"/>
      <w:r>
        <w:lastRenderedPageBreak/>
        <w:t>Power Characteristic with FDAS Operating Continuously</w:t>
      </w:r>
      <w:bookmarkEnd w:id="188"/>
      <w:bookmarkEnd w:id="189"/>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0" w:name="_Toc499115070"/>
      <w:bookmarkStart w:id="191" w:name="_Ref499813623"/>
      <w:bookmarkStart w:id="192" w:name="_Toc83713326"/>
      <w:bookmarkStart w:id="193" w:name="_Toc138929102"/>
      <w:r>
        <w:lastRenderedPageBreak/>
        <w:t xml:space="preserve">Appendix A: Overview of PCIe in </w:t>
      </w:r>
      <w:bookmarkEnd w:id="190"/>
      <w:bookmarkEnd w:id="191"/>
      <w:bookmarkEnd w:id="192"/>
      <w:r w:rsidR="009E68A9">
        <w:t>Agilex F</w:t>
      </w:r>
      <w:bookmarkEnd w:id="193"/>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4" w:name="_Toc499115071"/>
      <w:bookmarkStart w:id="195" w:name="_Toc83713327"/>
      <w:bookmarkStart w:id="196" w:name="_Toc138929103"/>
      <w:r w:rsidRPr="00B2227B">
        <w:t>PCIe Physical Protocol Layers</w:t>
      </w:r>
      <w:bookmarkEnd w:id="194"/>
      <w:bookmarkEnd w:id="195"/>
      <w:bookmarkEnd w:id="196"/>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3"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97" w:name="_Toc499115072"/>
      <w:bookmarkStart w:id="198" w:name="_Toc83713328"/>
      <w:bookmarkStart w:id="199" w:name="_Toc138929104"/>
      <w:r w:rsidRPr="00B2227B">
        <w:lastRenderedPageBreak/>
        <w:t>PCIe Configuration Space</w:t>
      </w:r>
      <w:bookmarkEnd w:id="197"/>
      <w:bookmarkEnd w:id="198"/>
      <w:bookmarkEnd w:id="199"/>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4"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5"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6"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7"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0" w:name="_Toc499115073"/>
      <w:bookmarkStart w:id="201" w:name="_Toc83713329"/>
      <w:bookmarkStart w:id="202" w:name="_Toc138929105"/>
      <w:r w:rsidRPr="00976002">
        <w:t>Base Address Register</w:t>
      </w:r>
      <w:bookmarkEnd w:id="200"/>
      <w:bookmarkEnd w:id="201"/>
      <w:bookmarkEnd w:id="202"/>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3" w:name="_Toc499115074"/>
      <w:bookmarkStart w:id="204" w:name="_Toc83713330"/>
      <w:bookmarkStart w:id="205" w:name="_Toc138929106"/>
      <w:r w:rsidRPr="00B2227B">
        <w:lastRenderedPageBreak/>
        <w:t>PCIe Bus Enumeration</w:t>
      </w:r>
      <w:bookmarkEnd w:id="203"/>
      <w:bookmarkEnd w:id="204"/>
      <w:bookmarkEnd w:id="205"/>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6" w:name="_Toc499115075"/>
      <w:bookmarkStart w:id="207" w:name="_Toc83713331"/>
      <w:bookmarkStart w:id="208" w:name="_Toc138929107"/>
      <w:r w:rsidRPr="00D36894">
        <w:t xml:space="preserve">Altera </w:t>
      </w:r>
      <w:r w:rsidR="001F1F16">
        <w:t>Agilex F</w:t>
      </w:r>
      <w:r>
        <w:t xml:space="preserve"> Avalon-MM </w:t>
      </w:r>
      <w:r w:rsidRPr="00D36894">
        <w:t>DMA</w:t>
      </w:r>
      <w:bookmarkEnd w:id="206"/>
      <w:bookmarkEnd w:id="207"/>
      <w:bookmarkEnd w:id="208"/>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09" w:name="_Toc499115076"/>
      <w:bookmarkStart w:id="210" w:name="_Ref499901234"/>
      <w:bookmarkStart w:id="211" w:name="_Ref499901328"/>
      <w:bookmarkStart w:id="212" w:name="_Toc83713332"/>
      <w:bookmarkStart w:id="213" w:name="_Toc138929108"/>
      <w:r>
        <w:t>Agilex</w:t>
      </w:r>
      <w:r w:rsidR="00ED072D">
        <w:t xml:space="preserve"> PCIe with Avalon-MM </w:t>
      </w:r>
      <w:r w:rsidR="00C80CBE">
        <w:t xml:space="preserve">Multi Channel </w:t>
      </w:r>
      <w:r w:rsidR="00ED072D" w:rsidRPr="00D36894">
        <w:t>DMA</w:t>
      </w:r>
      <w:r w:rsidR="00ED072D">
        <w:t xml:space="preserve"> </w:t>
      </w:r>
      <w:bookmarkEnd w:id="209"/>
      <w:bookmarkEnd w:id="210"/>
      <w:bookmarkEnd w:id="211"/>
      <w:bookmarkEnd w:id="212"/>
      <w:r w:rsidR="00433A1D">
        <w:t>Engine</w:t>
      </w:r>
      <w:bookmarkEnd w:id="213"/>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53"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">
                <v:shape id="_x0000_s1754" type="#_x0000_t75" style="position:absolute;width:68395;height:49212;visibility:visible;mso-wrap-style:square" filled="t">
                  <v:fill o:detectmouseclick="t"/>
                  <v:path o:connecttype="none"/>
                </v:shape>
                <v:rect id="Rectangle 1406" o:spid="_x0000_s1755"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56"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57"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58"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59"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60"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61"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62"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63"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64"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65"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66"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67"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68"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69"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70"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71"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72"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73"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74"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75"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76"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77"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778"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rsidP="001676C4">
      <w:pPr>
        <w:pStyle w:val="NoSpacing"/>
        <w:numPr>
          <w:ilvl w:val="0"/>
          <w:numId w:val="48"/>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rsidP="001676C4">
      <w:pPr>
        <w:pStyle w:val="NoSpacing"/>
        <w:numPr>
          <w:ilvl w:val="0"/>
          <w:numId w:val="48"/>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rsidP="001676C4">
      <w:pPr>
        <w:pStyle w:val="NoSpacing"/>
        <w:numPr>
          <w:ilvl w:val="0"/>
          <w:numId w:val="48"/>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rsidP="001676C4">
      <w:pPr>
        <w:pStyle w:val="NoSpacing"/>
        <w:numPr>
          <w:ilvl w:val="0"/>
          <w:numId w:val="48"/>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779"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">
                <v:shape id="_x0000_s1780" type="#_x0000_t75" style="position:absolute;width:51631;height:40519;visibility:visible;mso-wrap-style:square" filled="t">
                  <v:fill o:detectmouseclick="t"/>
                  <v:path o:connecttype="none"/>
                </v:shape>
                <v:rect id="Rectangle 53776" o:spid="_x0000_s1781"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782"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783"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784"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785"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786"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787"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788"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789"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790"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791"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792"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793"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794"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795"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796"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797"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798"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799"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00"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01"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02"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4" w:name="_Toc83713337"/>
      <w:bookmarkStart w:id="215" w:name="_Toc138929109"/>
      <w:r>
        <w:t>APPENDIX B: Configuration Via PCIe (CvP)</w:t>
      </w:r>
      <w:bookmarkEnd w:id="214"/>
      <w:bookmarkEnd w:id="215"/>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rsidP="00815A09">
      <w:pPr>
        <w:pStyle w:val="ListParagraph"/>
        <w:numPr>
          <w:ilvl w:val="0"/>
          <w:numId w:val="49"/>
        </w:numPr>
        <w:rPr>
          <w:sz w:val="22"/>
          <w:szCs w:val="22"/>
        </w:rPr>
      </w:pPr>
      <w:r w:rsidRPr="00722D8A">
        <w:rPr>
          <w:sz w:val="22"/>
          <w:szCs w:val="22"/>
        </w:rPr>
        <w:t>CvP Initialisation mode</w:t>
      </w:r>
    </w:p>
    <w:p w14:paraId="794C652E" w14:textId="110C1AD5" w:rsidR="00183922" w:rsidRPr="00722D8A" w:rsidRDefault="00183922" w:rsidP="00183922">
      <w:pPr>
        <w:pStyle w:val="ListParagraph"/>
        <w:numPr>
          <w:ilvl w:val="1"/>
          <w:numId w:val="49"/>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rsidP="00815A09">
      <w:pPr>
        <w:pStyle w:val="ListParagraph"/>
        <w:numPr>
          <w:ilvl w:val="0"/>
          <w:numId w:val="49"/>
        </w:numPr>
        <w:rPr>
          <w:sz w:val="22"/>
          <w:szCs w:val="22"/>
        </w:rPr>
      </w:pPr>
      <w:r w:rsidRPr="00722D8A">
        <w:rPr>
          <w:sz w:val="22"/>
          <w:szCs w:val="22"/>
        </w:rPr>
        <w:t>CvP Update mode</w:t>
      </w:r>
    </w:p>
    <w:p w14:paraId="5033629F" w14:textId="152869D7" w:rsidR="00183922" w:rsidRPr="00722D8A" w:rsidRDefault="00183922" w:rsidP="00183922">
      <w:pPr>
        <w:pStyle w:val="ListParagraph"/>
        <w:numPr>
          <w:ilvl w:val="1"/>
          <w:numId w:val="49"/>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6" w:name="_Toc83713338"/>
      <w:bookmarkStart w:id="217" w:name="_Toc138929110"/>
      <w:r>
        <w:t xml:space="preserve">Creating the CvP Image using </w:t>
      </w:r>
      <w:r w:rsidR="005F146B">
        <w:t>Intel</w:t>
      </w:r>
      <w:r>
        <w:t xml:space="preserve"> Quartus</w:t>
      </w:r>
      <w:bookmarkEnd w:id="216"/>
      <w:r w:rsidR="005F146B">
        <w:t xml:space="preserve"> Prime</w:t>
      </w:r>
      <w:bookmarkEnd w:id="217"/>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rsidP="006D0F72">
      <w:pPr>
        <w:pStyle w:val="ListParagraph"/>
        <w:numPr>
          <w:ilvl w:val="0"/>
          <w:numId w:val="50"/>
        </w:numPr>
        <w:rPr>
          <w:sz w:val="22"/>
          <w:szCs w:val="22"/>
        </w:rPr>
      </w:pPr>
      <w:r w:rsidRPr="00613EEE">
        <w:rPr>
          <w:sz w:val="22"/>
          <w:szCs w:val="22"/>
        </w:rPr>
        <w:t>To ensure the .sof file is CvP capable:-</w:t>
      </w:r>
    </w:p>
    <w:p w14:paraId="1911BD87" w14:textId="4BB8F7CE" w:rsidR="006D0F72" w:rsidRPr="00613EEE" w:rsidRDefault="006D0F72" w:rsidP="006D0F72">
      <w:pPr>
        <w:pStyle w:val="ListParagraph"/>
        <w:numPr>
          <w:ilvl w:val="1"/>
          <w:numId w:val="50"/>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rsidP="006D0F72">
      <w:pPr>
        <w:pStyle w:val="ListParagraph"/>
        <w:numPr>
          <w:ilvl w:val="1"/>
          <w:numId w:val="50"/>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rsidP="00613EEE">
      <w:pPr>
        <w:pStyle w:val="ListParagraph"/>
        <w:numPr>
          <w:ilvl w:val="0"/>
          <w:numId w:val="50"/>
        </w:numPr>
        <w:rPr>
          <w:sz w:val="22"/>
          <w:szCs w:val="22"/>
        </w:rPr>
      </w:pPr>
      <w:r w:rsidRPr="00FE7496">
        <w:rPr>
          <w:sz w:val="22"/>
          <w:szCs w:val="22"/>
        </w:rPr>
        <w:t>To convert the  .sof file after successful compilation:-</w:t>
      </w:r>
    </w:p>
    <w:p w14:paraId="6935B109" w14:textId="43FB666F" w:rsidR="00613EEE" w:rsidRPr="00FE7496" w:rsidRDefault="00613EEE" w:rsidP="00613EEE">
      <w:pPr>
        <w:pStyle w:val="ListParagraph"/>
        <w:numPr>
          <w:ilvl w:val="1"/>
          <w:numId w:val="50"/>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rsidP="00613EEE">
      <w:pPr>
        <w:pStyle w:val="ListParagraph"/>
        <w:numPr>
          <w:ilvl w:val="1"/>
          <w:numId w:val="50"/>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rsidP="00613EEE">
      <w:pPr>
        <w:pStyle w:val="ListParagraph"/>
        <w:numPr>
          <w:ilvl w:val="1"/>
          <w:numId w:val="50"/>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rsidP="00613EEE">
      <w:pPr>
        <w:pStyle w:val="ListParagraph"/>
        <w:numPr>
          <w:ilvl w:val="1"/>
          <w:numId w:val="50"/>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rsidP="00613EEE">
      <w:pPr>
        <w:pStyle w:val="ListParagraph"/>
        <w:numPr>
          <w:ilvl w:val="2"/>
          <w:numId w:val="50"/>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rsidP="00613EEE">
      <w:pPr>
        <w:pStyle w:val="ListParagraph"/>
        <w:numPr>
          <w:ilvl w:val="2"/>
          <w:numId w:val="50"/>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rsidP="0088358B">
      <w:pPr>
        <w:pStyle w:val="ListParagraph"/>
        <w:numPr>
          <w:ilvl w:val="2"/>
          <w:numId w:val="50"/>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rsidP="0088358B">
      <w:pPr>
        <w:pStyle w:val="ListParagraph"/>
        <w:numPr>
          <w:ilvl w:val="2"/>
          <w:numId w:val="50"/>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rsidP="0088358B">
      <w:pPr>
        <w:pStyle w:val="ListParagraph"/>
        <w:numPr>
          <w:ilvl w:val="1"/>
          <w:numId w:val="50"/>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rsidP="00FE7496">
      <w:pPr>
        <w:pStyle w:val="ListParagraph"/>
        <w:numPr>
          <w:ilvl w:val="1"/>
          <w:numId w:val="50"/>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rsidP="00FE7496">
      <w:pPr>
        <w:pStyle w:val="ListParagraph"/>
        <w:numPr>
          <w:ilvl w:val="2"/>
          <w:numId w:val="50"/>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rsidP="00FE7496">
      <w:pPr>
        <w:pStyle w:val="ListParagraph"/>
        <w:numPr>
          <w:ilvl w:val="2"/>
          <w:numId w:val="50"/>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rsidP="00FE7496">
      <w:pPr>
        <w:pStyle w:val="ListParagraph"/>
        <w:numPr>
          <w:ilvl w:val="2"/>
          <w:numId w:val="50"/>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rsidP="00DE373F">
      <w:pPr>
        <w:pStyle w:val="ListParagraph"/>
        <w:numPr>
          <w:ilvl w:val="2"/>
          <w:numId w:val="50"/>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rsidP="00FE7496">
      <w:pPr>
        <w:pStyle w:val="ListParagraph"/>
        <w:numPr>
          <w:ilvl w:val="2"/>
          <w:numId w:val="50"/>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rsidP="0048033C">
      <w:pPr>
        <w:pStyle w:val="ListParagraph"/>
        <w:numPr>
          <w:ilvl w:val="0"/>
          <w:numId w:val="51"/>
        </w:numPr>
      </w:pPr>
      <w:r>
        <w:t>FDAS_CvP.core.rbf</w:t>
      </w:r>
    </w:p>
    <w:p w14:paraId="345F1F5F" w14:textId="44B786B5" w:rsidR="0048033C" w:rsidRDefault="0048033C" w:rsidP="0048033C">
      <w:pPr>
        <w:pStyle w:val="ListParagraph"/>
        <w:numPr>
          <w:ilvl w:val="0"/>
          <w:numId w:val="51"/>
        </w:numPr>
      </w:pPr>
      <w:r>
        <w:t>FDAS_CvP.periph.jic</w:t>
      </w:r>
    </w:p>
    <w:p w14:paraId="4FB7A26C" w14:textId="08E5774E" w:rsidR="0048033C" w:rsidRDefault="0048033C" w:rsidP="0048033C">
      <w:pPr>
        <w:pStyle w:val="ListParagraph"/>
        <w:numPr>
          <w:ilvl w:val="0"/>
          <w:numId w:val="51"/>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4"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81856"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5"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FEFA6"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18" w:name="_Toc83713339"/>
      <w:bookmarkStart w:id="219" w:name="_Toc138929111"/>
      <w:r>
        <w:t>Downloading the FDAS Design Using CvP</w:t>
      </w:r>
      <w:bookmarkEnd w:id="218"/>
      <w:bookmarkEnd w:id="219"/>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20" w:name="_Toc83713343"/>
    </w:p>
    <w:p w14:paraId="18D6C643" w14:textId="77777777" w:rsidR="00ED072D" w:rsidRDefault="00ED072D" w:rsidP="00ED072D">
      <w:pPr>
        <w:pStyle w:val="Heading1"/>
      </w:pPr>
      <w:bookmarkStart w:id="221" w:name="_Toc83713347"/>
      <w:bookmarkStart w:id="222" w:name="_Toc138929112"/>
      <w:bookmarkEnd w:id="220"/>
      <w:r>
        <w:lastRenderedPageBreak/>
        <w:t>References</w:t>
      </w:r>
      <w:bookmarkEnd w:id="221"/>
      <w:bookmarkEnd w:id="222"/>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3" w:name="FDAS_RA"/>
            <w:r w:rsidRPr="00170863">
              <w:rPr>
                <w:color w:val="000000"/>
              </w:rPr>
              <w:t>[FDAS_RA]</w:t>
            </w:r>
            <w:bookmarkEnd w:id="22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4" w:name="Dev_Board"/>
            <w:r>
              <w:rPr>
                <w:color w:val="000000"/>
              </w:rPr>
              <w:t>[Ref: Agilex Development Board]</w:t>
            </w:r>
            <w:bookmarkEnd w:id="224"/>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5" w:name="_Toc499035515"/>
      <w:bookmarkStart w:id="226" w:name="_Toc83713348"/>
      <w:bookmarkStart w:id="227" w:name="_Toc138929113"/>
      <w:r>
        <w:lastRenderedPageBreak/>
        <w:t>A</w:t>
      </w:r>
      <w:r w:rsidRPr="001F05DC">
        <w:t>bbreviations</w:t>
      </w:r>
      <w:r>
        <w:t xml:space="preserve"> and Acronyms</w:t>
      </w:r>
      <w:bookmarkEnd w:id="225"/>
      <w:bookmarkEnd w:id="226"/>
      <w:bookmarkEnd w:id="227"/>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2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C063B" w14:textId="77777777" w:rsidR="00687BAF" w:rsidRDefault="00687BAF">
      <w:r>
        <w:separator/>
      </w:r>
    </w:p>
  </w:endnote>
  <w:endnote w:type="continuationSeparator" w:id="0">
    <w:p w14:paraId="1ADEFD3A" w14:textId="77777777" w:rsidR="00687BAF" w:rsidRDefault="0068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528F5ABF"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F46E28">
            <w:rPr>
              <w:color w:val="070067"/>
              <w:sz w:val="16"/>
              <w:szCs w:val="16"/>
            </w:rPr>
            <w:t>D</w:t>
          </w:r>
        </w:p>
        <w:p w14:paraId="2DA0AF1D" w14:textId="7B2B60D0"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w:t>
          </w:r>
          <w:r w:rsidR="00F46E28">
            <w:rPr>
              <w:color w:val="070067"/>
              <w:sz w:val="16"/>
              <w:szCs w:val="16"/>
            </w:rPr>
            <w:t>6</w:t>
          </w:r>
          <w:r w:rsidR="005B35F2">
            <w:rPr>
              <w:color w:val="070067"/>
              <w:sz w:val="16"/>
              <w:szCs w:val="16"/>
            </w:rPr>
            <w:t>-</w:t>
          </w:r>
          <w:r w:rsidR="00265804">
            <w:rPr>
              <w:color w:val="070067"/>
              <w:sz w:val="16"/>
              <w:szCs w:val="16"/>
            </w:rPr>
            <w:t>29</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3E88F" w14:textId="77777777" w:rsidR="00687BAF" w:rsidRDefault="00687BAF">
      <w:r>
        <w:separator/>
      </w:r>
    </w:p>
  </w:footnote>
  <w:footnote w:type="continuationSeparator" w:id="0">
    <w:p w14:paraId="638C6B6B" w14:textId="77777777" w:rsidR="00687BAF" w:rsidRDefault="00687B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lvl w:ilvl="0">
      <w:start w:val="1"/>
      <w:numFmt w:val="bullet"/>
      <w:lvlText w:val=""/>
      <w:lvlJc w:val="left"/>
      <w:pPr>
        <w:tabs>
          <w:tab w:val="num" w:pos="1146"/>
        </w:tabs>
        <w:ind w:left="1146" w:hanging="360"/>
      </w:pPr>
      <w:rPr>
        <w:rFonts w:ascii="Symbol" w:hAnsi="Symbol" w:cs="OpenSymbol"/>
      </w:rPr>
    </w:lvl>
    <w:lvl w:ilvl="1">
      <w:start w:val="1"/>
      <w:numFmt w:val="bullet"/>
      <w:lvlText w:val="◦"/>
      <w:lvlJc w:val="left"/>
      <w:pPr>
        <w:tabs>
          <w:tab w:val="num" w:pos="1506"/>
        </w:tabs>
        <w:ind w:left="1506" w:hanging="360"/>
      </w:pPr>
      <w:rPr>
        <w:rFonts w:ascii="OpenSymbol" w:hAnsi="OpenSymbol" w:cs="OpenSymbol"/>
      </w:rPr>
    </w:lvl>
    <w:lvl w:ilvl="2">
      <w:start w:val="1"/>
      <w:numFmt w:val="bullet"/>
      <w:lvlText w:val="▪"/>
      <w:lvlJc w:val="left"/>
      <w:pPr>
        <w:tabs>
          <w:tab w:val="num" w:pos="1866"/>
        </w:tabs>
        <w:ind w:left="1866" w:hanging="360"/>
      </w:pPr>
      <w:rPr>
        <w:rFonts w:ascii="OpenSymbol" w:hAnsi="OpenSymbol" w:cs="OpenSymbol"/>
      </w:rPr>
    </w:lvl>
    <w:lvl w:ilvl="3">
      <w:start w:val="1"/>
      <w:numFmt w:val="bullet"/>
      <w:lvlText w:val=""/>
      <w:lvlJc w:val="left"/>
      <w:pPr>
        <w:tabs>
          <w:tab w:val="num" w:pos="2226"/>
        </w:tabs>
        <w:ind w:left="2226" w:hanging="360"/>
      </w:pPr>
      <w:rPr>
        <w:rFonts w:ascii="Symbol" w:hAnsi="Symbol" w:cs="OpenSymbol"/>
      </w:rPr>
    </w:lvl>
    <w:lvl w:ilvl="4">
      <w:start w:val="1"/>
      <w:numFmt w:val="bullet"/>
      <w:lvlText w:val="◦"/>
      <w:lvlJc w:val="left"/>
      <w:pPr>
        <w:tabs>
          <w:tab w:val="num" w:pos="2586"/>
        </w:tabs>
        <w:ind w:left="2586" w:hanging="360"/>
      </w:pPr>
      <w:rPr>
        <w:rFonts w:ascii="OpenSymbol" w:hAnsi="OpenSymbol" w:cs="OpenSymbol"/>
      </w:rPr>
    </w:lvl>
    <w:lvl w:ilvl="5">
      <w:start w:val="1"/>
      <w:numFmt w:val="bullet"/>
      <w:lvlText w:val="▪"/>
      <w:lvlJc w:val="left"/>
      <w:pPr>
        <w:tabs>
          <w:tab w:val="num" w:pos="2946"/>
        </w:tabs>
        <w:ind w:left="2946" w:hanging="360"/>
      </w:pPr>
      <w:rPr>
        <w:rFonts w:ascii="OpenSymbol" w:hAnsi="OpenSymbol" w:cs="OpenSymbol"/>
      </w:rPr>
    </w:lvl>
    <w:lvl w:ilvl="6">
      <w:start w:val="1"/>
      <w:numFmt w:val="bullet"/>
      <w:lvlText w:val=""/>
      <w:lvlJc w:val="left"/>
      <w:pPr>
        <w:tabs>
          <w:tab w:val="num" w:pos="3306"/>
        </w:tabs>
        <w:ind w:left="3306" w:hanging="360"/>
      </w:pPr>
      <w:rPr>
        <w:rFonts w:ascii="Symbol" w:hAnsi="Symbol" w:cs="OpenSymbol"/>
      </w:rPr>
    </w:lvl>
    <w:lvl w:ilvl="7">
      <w:start w:val="1"/>
      <w:numFmt w:val="bullet"/>
      <w:lvlText w:val="◦"/>
      <w:lvlJc w:val="left"/>
      <w:pPr>
        <w:tabs>
          <w:tab w:val="num" w:pos="3666"/>
        </w:tabs>
        <w:ind w:left="3666" w:hanging="360"/>
      </w:pPr>
      <w:rPr>
        <w:rFonts w:ascii="OpenSymbol" w:hAnsi="OpenSymbol" w:cs="OpenSymbol"/>
      </w:rPr>
    </w:lvl>
    <w:lvl w:ilvl="8">
      <w:start w:val="1"/>
      <w:numFmt w:val="bullet"/>
      <w:lvlText w:val="▪"/>
      <w:lvlJc w:val="left"/>
      <w:pPr>
        <w:tabs>
          <w:tab w:val="num" w:pos="4026"/>
        </w:tabs>
        <w:ind w:left="4026" w:hanging="360"/>
      </w:pPr>
      <w:rPr>
        <w:rFonts w:ascii="OpenSymbol" w:hAnsi="OpenSymbol" w:cs="OpenSymbol"/>
      </w:rPr>
    </w:lvl>
  </w:abstractNum>
  <w:abstractNum w:abstractNumId="4"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43703B"/>
    <w:multiLevelType w:val="hybridMultilevel"/>
    <w:tmpl w:val="B49C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373AA9"/>
    <w:multiLevelType w:val="hybridMultilevel"/>
    <w:tmpl w:val="FD9E2B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174F87"/>
    <w:multiLevelType w:val="multilevel"/>
    <w:tmpl w:val="6024B018"/>
    <w:numStyleLink w:val="Style2"/>
  </w:abstractNum>
  <w:abstractNum w:abstractNumId="13" w15:restartNumberingAfterBreak="0">
    <w:nsid w:val="17890504"/>
    <w:multiLevelType w:val="hybridMultilevel"/>
    <w:tmpl w:val="3F70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375EBC"/>
    <w:multiLevelType w:val="multilevel"/>
    <w:tmpl w:val="9B5CA67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A16CD5"/>
    <w:multiLevelType w:val="multilevel"/>
    <w:tmpl w:val="5D6ECEC2"/>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150960"/>
    <w:multiLevelType w:val="hybridMultilevel"/>
    <w:tmpl w:val="ABF69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217024C"/>
    <w:multiLevelType w:val="multilevel"/>
    <w:tmpl w:val="AD4A8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F258B1"/>
    <w:multiLevelType w:val="hybridMultilevel"/>
    <w:tmpl w:val="7DD4A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9A31F5"/>
    <w:multiLevelType w:val="hybridMultilevel"/>
    <w:tmpl w:val="96FA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0E0CA0"/>
    <w:multiLevelType w:val="hybridMultilevel"/>
    <w:tmpl w:val="1CD8EB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9E62EE"/>
    <w:multiLevelType w:val="hybridMultilevel"/>
    <w:tmpl w:val="85CEC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74586E"/>
    <w:multiLevelType w:val="hybridMultilevel"/>
    <w:tmpl w:val="9AA65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2044EA"/>
    <w:multiLevelType w:val="hybridMultilevel"/>
    <w:tmpl w:val="267238FE"/>
    <w:lvl w:ilvl="0" w:tplc="CB029430">
      <w:start w:val="1"/>
      <w:numFmt w:val="decimal"/>
      <w:lvlText w:val="%1)"/>
      <w:lvlJc w:val="left"/>
      <w:pPr>
        <w:ind w:left="720" w:hanging="360"/>
      </w:pPr>
      <w:rPr>
        <w:rFonts w:ascii="Arial" w:eastAsia="Times New Roman" w:hAnsi="Arial"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A51B3C"/>
    <w:multiLevelType w:val="multilevel"/>
    <w:tmpl w:val="B150F25C"/>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76086849"/>
    <w:multiLevelType w:val="hybridMultilevel"/>
    <w:tmpl w:val="29E6D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7C6F7A"/>
    <w:multiLevelType w:val="hybridMultilevel"/>
    <w:tmpl w:val="95CC45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172058"/>
    <w:multiLevelType w:val="hybridMultilevel"/>
    <w:tmpl w:val="95D239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1" w15:restartNumberingAfterBreak="0">
    <w:nsid w:val="7FEB29C8"/>
    <w:multiLevelType w:val="hybridMultilevel"/>
    <w:tmpl w:val="B1A0EB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8373223">
    <w:abstractNumId w:val="24"/>
  </w:num>
  <w:num w:numId="2" w16cid:durableId="1887138953">
    <w:abstractNumId w:val="20"/>
  </w:num>
  <w:num w:numId="3" w16cid:durableId="1432236510">
    <w:abstractNumId w:val="40"/>
  </w:num>
  <w:num w:numId="4" w16cid:durableId="1975138438">
    <w:abstractNumId w:val="49"/>
  </w:num>
  <w:num w:numId="5" w16cid:durableId="1661276001">
    <w:abstractNumId w:val="18"/>
  </w:num>
  <w:num w:numId="6" w16cid:durableId="692918956">
    <w:abstractNumId w:val="15"/>
  </w:num>
  <w:num w:numId="7" w16cid:durableId="964117670">
    <w:abstractNumId w:val="45"/>
  </w:num>
  <w:num w:numId="8" w16cid:durableId="1466701511">
    <w:abstractNumId w:val="27"/>
  </w:num>
  <w:num w:numId="9" w16cid:durableId="599223027">
    <w:abstractNumId w:val="42"/>
  </w:num>
  <w:num w:numId="10" w16cid:durableId="1186675652">
    <w:abstractNumId w:val="13"/>
  </w:num>
  <w:num w:numId="11" w16cid:durableId="1525361661">
    <w:abstractNumId w:val="30"/>
  </w:num>
  <w:num w:numId="12" w16cid:durableId="1615792119">
    <w:abstractNumId w:val="12"/>
  </w:num>
  <w:num w:numId="13" w16cid:durableId="1347556532">
    <w:abstractNumId w:val="31"/>
  </w:num>
  <w:num w:numId="14" w16cid:durableId="797723051">
    <w:abstractNumId w:val="29"/>
  </w:num>
  <w:num w:numId="15" w16cid:durableId="1692026770">
    <w:abstractNumId w:val="50"/>
  </w:num>
  <w:num w:numId="16" w16cid:durableId="425228213">
    <w:abstractNumId w:val="22"/>
  </w:num>
  <w:num w:numId="17" w16cid:durableId="1585145961">
    <w:abstractNumId w:val="8"/>
  </w:num>
  <w:num w:numId="18" w16cid:durableId="2112243207">
    <w:abstractNumId w:val="32"/>
  </w:num>
  <w:num w:numId="19" w16cid:durableId="1361666335">
    <w:abstractNumId w:val="16"/>
  </w:num>
  <w:num w:numId="20" w16cid:durableId="2061399443">
    <w:abstractNumId w:val="39"/>
  </w:num>
  <w:num w:numId="21" w16cid:durableId="1430932453">
    <w:abstractNumId w:val="10"/>
  </w:num>
  <w:num w:numId="22" w16cid:durableId="509563552">
    <w:abstractNumId w:val="48"/>
  </w:num>
  <w:num w:numId="23" w16cid:durableId="1853953229">
    <w:abstractNumId w:val="35"/>
  </w:num>
  <w:num w:numId="24" w16cid:durableId="1542666386">
    <w:abstractNumId w:val="9"/>
  </w:num>
  <w:num w:numId="25" w16cid:durableId="1343893053">
    <w:abstractNumId w:val="51"/>
  </w:num>
  <w:num w:numId="26" w16cid:durableId="677198786">
    <w:abstractNumId w:val="47"/>
  </w:num>
  <w:num w:numId="27" w16cid:durableId="2022274418">
    <w:abstractNumId w:val="36"/>
  </w:num>
  <w:num w:numId="28" w16cid:durableId="177891277">
    <w:abstractNumId w:val="26"/>
  </w:num>
  <w:num w:numId="29" w16cid:durableId="122890907">
    <w:abstractNumId w:val="37"/>
  </w:num>
  <w:num w:numId="30" w16cid:durableId="1948846207">
    <w:abstractNumId w:val="23"/>
  </w:num>
  <w:num w:numId="31" w16cid:durableId="307132513">
    <w:abstractNumId w:val="21"/>
  </w:num>
  <w:num w:numId="32" w16cid:durableId="1054043795">
    <w:abstractNumId w:val="7"/>
  </w:num>
  <w:num w:numId="33" w16cid:durableId="1204633611">
    <w:abstractNumId w:val="0"/>
  </w:num>
  <w:num w:numId="34" w16cid:durableId="1868062112">
    <w:abstractNumId w:val="1"/>
  </w:num>
  <w:num w:numId="35" w16cid:durableId="1283145346">
    <w:abstractNumId w:val="2"/>
  </w:num>
  <w:num w:numId="36" w16cid:durableId="226458391">
    <w:abstractNumId w:val="3"/>
  </w:num>
  <w:num w:numId="37" w16cid:durableId="897132378">
    <w:abstractNumId w:val="4"/>
  </w:num>
  <w:num w:numId="38" w16cid:durableId="1420828727">
    <w:abstractNumId w:val="5"/>
  </w:num>
  <w:num w:numId="39" w16cid:durableId="1230965267">
    <w:abstractNumId w:val="25"/>
  </w:num>
  <w:num w:numId="40" w16cid:durableId="660041933">
    <w:abstractNumId w:val="14"/>
  </w:num>
  <w:num w:numId="41" w16cid:durableId="1844122780">
    <w:abstractNumId w:val="43"/>
  </w:num>
  <w:num w:numId="42" w16cid:durableId="489518308">
    <w:abstractNumId w:val="17"/>
  </w:num>
  <w:num w:numId="43" w16cid:durableId="972564241">
    <w:abstractNumId w:val="33"/>
  </w:num>
  <w:num w:numId="44" w16cid:durableId="1731222490">
    <w:abstractNumId w:val="41"/>
  </w:num>
  <w:num w:numId="45" w16cid:durableId="298220395">
    <w:abstractNumId w:val="34"/>
  </w:num>
  <w:num w:numId="46" w16cid:durableId="2050497325">
    <w:abstractNumId w:val="44"/>
  </w:num>
  <w:num w:numId="47" w16cid:durableId="1121605924">
    <w:abstractNumId w:val="6"/>
  </w:num>
  <w:num w:numId="48" w16cid:durableId="109207754">
    <w:abstractNumId w:val="38"/>
  </w:num>
  <w:num w:numId="49" w16cid:durableId="1863471951">
    <w:abstractNumId w:val="28"/>
  </w:num>
  <w:num w:numId="50" w16cid:durableId="455762313">
    <w:abstractNumId w:val="19"/>
  </w:num>
  <w:num w:numId="51" w16cid:durableId="724715277">
    <w:abstractNumId w:val="46"/>
  </w:num>
  <w:num w:numId="52" w16cid:durableId="1683968019">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1"/>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2"/>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xillybus.com/tutorials/pci-express-tlp-pcie-primer-tutorial-guide-1"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s://www.altera.com/en_US/pdfs/literature/ug/ug_a5_pcie_avmm.pdf" TargetMode="External"/><Relationship Id="rId25" Type="http://schemas.openxmlformats.org/officeDocument/2006/relationships/hyperlink" Target="https://covneticssrv2/dokuwiki/lib/exe/detail.php?id=projects:fdas:contents&amp;media=projects:fdas:cvp3.png" TargetMode="External"/><Relationship Id="rId2" Type="http://schemas.openxmlformats.org/officeDocument/2006/relationships/numbering" Target="numbering.xml"/><Relationship Id="rId16" Type="http://schemas.openxmlformats.org/officeDocument/2006/relationships/hyperlink" Target="http://wiki.osdev.org/PCI"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covneticssrv2/dokuwiki/lib/exe/detail.php?id=projects:fdas:contents&amp;media=projects:fdas:cvp2.png" TargetMode="External"/><Relationship Id="rId5" Type="http://schemas.openxmlformats.org/officeDocument/2006/relationships/webSettings" Target="webSettings.xml"/><Relationship Id="rId15" Type="http://schemas.openxmlformats.org/officeDocument/2006/relationships/hyperlink" Target="https://en.wikipedia.org/wiki/PCI_configuration_space"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CI_Express"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143</Pages>
  <Words>28052</Words>
  <Characters>159901</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187578</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101</cp:revision>
  <cp:lastPrinted>2017-01-19T16:03:00Z</cp:lastPrinted>
  <dcterms:created xsi:type="dcterms:W3CDTF">2023-04-25T08:15:00Z</dcterms:created>
  <dcterms:modified xsi:type="dcterms:W3CDTF">2023-06-29T10:02:00Z</dcterms:modified>
</cp:coreProperties>
</file>