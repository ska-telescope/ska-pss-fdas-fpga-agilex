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6A0BB1A5" w:rsidR="004706C5" w:rsidRDefault="004706C5" w:rsidP="004706C5">
      <w:pPr>
        <w:ind w:left="3544" w:hanging="3544"/>
      </w:pPr>
      <w:r>
        <w:t>Date:</w:t>
      </w:r>
      <w:r>
        <w:tab/>
      </w:r>
      <w:bookmarkStart w:id="3" w:name="bookmark=id.2et92p0" w:colFirst="0" w:colLast="0"/>
      <w:bookmarkEnd w:id="3"/>
      <w:r>
        <w:t>202</w:t>
      </w:r>
      <w:r w:rsidR="00E226EB">
        <w:t>3</w:t>
      </w:r>
      <w:r>
        <w:t>-</w:t>
      </w:r>
      <w:r w:rsidR="00E226EB">
        <w:t>0</w:t>
      </w:r>
      <w:r w:rsidR="0088634D">
        <w:t>9</w:t>
      </w:r>
      <w:r>
        <w:t>-</w:t>
      </w:r>
      <w:r w:rsidR="0088634D">
        <w:t>1</w:t>
      </w:r>
      <w:r w:rsidR="00305BAE">
        <w:t>5</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32DE56A7" w:rsidR="004706C5" w:rsidRPr="004706C5" w:rsidRDefault="0088634D" w:rsidP="00E226EB">
            <w:pPr>
              <w:jc w:val="right"/>
              <w:rPr>
                <w:color w:val="000000"/>
                <w:sz w:val="20"/>
                <w:szCs w:val="20"/>
              </w:rPr>
            </w:pPr>
            <w:r>
              <w:rPr>
                <w:color w:val="000000"/>
                <w:sz w:val="20"/>
                <w:szCs w:val="20"/>
              </w:rPr>
              <w:t>1</w:t>
            </w:r>
            <w:r w:rsidR="00305BAE">
              <w:rPr>
                <w:color w:val="000000"/>
                <w:sz w:val="20"/>
                <w:szCs w:val="20"/>
              </w:rPr>
              <w:t>5</w:t>
            </w:r>
            <w:r w:rsidR="004706C5" w:rsidRPr="004706C5">
              <w:rPr>
                <w:color w:val="000000"/>
                <w:sz w:val="20"/>
                <w:szCs w:val="20"/>
              </w:rPr>
              <w:t>/</w:t>
            </w:r>
            <w:r w:rsidR="00E226EB">
              <w:rPr>
                <w:color w:val="000000"/>
                <w:sz w:val="20"/>
                <w:szCs w:val="20"/>
              </w:rPr>
              <w:t>0</w:t>
            </w:r>
            <w:r>
              <w:rPr>
                <w:color w:val="000000"/>
                <w:sz w:val="20"/>
                <w:szCs w:val="20"/>
              </w:rPr>
              <w:t>9</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rsidP="00F46E28">
            <w:pPr>
              <w:pStyle w:val="ListParagraph"/>
              <w:numPr>
                <w:ilvl w:val="0"/>
                <w:numId w:val="52"/>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rsidP="00F46E28">
            <w:pPr>
              <w:pStyle w:val="ListParagraph"/>
              <w:numPr>
                <w:ilvl w:val="0"/>
                <w:numId w:val="52"/>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rsidP="0088634D">
            <w:pPr>
              <w:pStyle w:val="ListParagraph"/>
              <w:numPr>
                <w:ilvl w:val="0"/>
                <w:numId w:val="52"/>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51A7BB76" w:rsidR="0088634D" w:rsidRDefault="0088634D" w:rsidP="0088634D">
            <w:pPr>
              <w:rPr>
                <w:sz w:val="16"/>
                <w:szCs w:val="16"/>
              </w:rPr>
            </w:pPr>
            <w:r>
              <w:rPr>
                <w:sz w:val="16"/>
                <w:szCs w:val="16"/>
              </w:rPr>
              <w:t>1</w:t>
            </w:r>
            <w:r>
              <w:rPr>
                <w:sz w:val="16"/>
                <w:szCs w:val="16"/>
              </w:rPr>
              <w:t>5</w:t>
            </w:r>
            <w:r w:rsidRPr="00CD69C6">
              <w:rPr>
                <w:sz w:val="16"/>
                <w:szCs w:val="16"/>
              </w:rPr>
              <w:t>/</w:t>
            </w:r>
            <w:r>
              <w:rPr>
                <w:sz w:val="16"/>
                <w:szCs w:val="16"/>
              </w:rPr>
              <w:t>0</w:t>
            </w:r>
            <w:r>
              <w:rPr>
                <w:sz w:val="16"/>
                <w:szCs w:val="16"/>
              </w:rPr>
              <w:t>9</w:t>
            </w:r>
            <w:r w:rsidRPr="00CD69C6">
              <w:rPr>
                <w:sz w:val="16"/>
                <w:szCs w:val="16"/>
              </w:rPr>
              <w:t>/202</w:t>
            </w:r>
            <w:r>
              <w:rPr>
                <w:sz w:val="16"/>
                <w:szCs w:val="16"/>
              </w:rPr>
              <w:t>3</w:t>
            </w:r>
          </w:p>
        </w:tc>
        <w:tc>
          <w:tcPr>
            <w:tcW w:w="5396" w:type="dxa"/>
          </w:tcPr>
          <w:p w14:paraId="0D3DCC52" w14:textId="767D1DC9" w:rsidR="0088634D" w:rsidRPr="00F46E28" w:rsidRDefault="0088634D" w:rsidP="0088634D">
            <w:pPr>
              <w:pStyle w:val="ListParagraph"/>
              <w:numPr>
                <w:ilvl w:val="0"/>
                <w:numId w:val="52"/>
              </w:numPr>
              <w:rPr>
                <w:sz w:val="16"/>
                <w:szCs w:val="16"/>
              </w:rPr>
            </w:pPr>
            <w:r>
              <w:rPr>
                <w:sz w:val="16"/>
                <w:szCs w:val="16"/>
              </w:rPr>
              <w:t>The PCIE Reset now has separate synchronisers for each DDRIF2 module and the MSIX module.</w:t>
            </w: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12862C63" w14:textId="14998AEC" w:rsidR="00BE34A3"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BE34A3">
        <w:rPr>
          <w:noProof/>
        </w:rPr>
        <w:t>1</w:t>
      </w:r>
      <w:r w:rsidR="00BE34A3">
        <w:rPr>
          <w:rFonts w:asciiTheme="minorHAnsi" w:eastAsiaTheme="minorEastAsia" w:hAnsiTheme="minorHAnsi" w:cstheme="minorBidi"/>
          <w:b w:val="0"/>
          <w:caps w:val="0"/>
          <w:noProof/>
          <w:kern w:val="2"/>
          <w:sz w:val="22"/>
          <w:szCs w:val="22"/>
          <w:lang w:eastAsia="en-GB"/>
          <w14:ligatures w14:val="standardContextual"/>
        </w:rPr>
        <w:tab/>
      </w:r>
      <w:r w:rsidR="00BE34A3">
        <w:rPr>
          <w:noProof/>
        </w:rPr>
        <w:t>Introduction</w:t>
      </w:r>
      <w:r w:rsidR="00BE34A3">
        <w:rPr>
          <w:noProof/>
        </w:rPr>
        <w:tab/>
      </w:r>
      <w:r w:rsidR="00BE34A3">
        <w:rPr>
          <w:noProof/>
        </w:rPr>
        <w:fldChar w:fldCharType="begin"/>
      </w:r>
      <w:r w:rsidR="00BE34A3">
        <w:rPr>
          <w:noProof/>
        </w:rPr>
        <w:instrText xml:space="preserve"> PAGEREF _Toc145704866 \h </w:instrText>
      </w:r>
      <w:r w:rsidR="00BE34A3">
        <w:rPr>
          <w:noProof/>
        </w:rPr>
      </w:r>
      <w:r w:rsidR="00BE34A3">
        <w:rPr>
          <w:noProof/>
        </w:rPr>
        <w:fldChar w:fldCharType="separate"/>
      </w:r>
      <w:r w:rsidR="00BE34A3">
        <w:rPr>
          <w:noProof/>
        </w:rPr>
        <w:t>5</w:t>
      </w:r>
      <w:r w:rsidR="00BE34A3">
        <w:rPr>
          <w:noProof/>
        </w:rPr>
        <w:fldChar w:fldCharType="end"/>
      </w:r>
    </w:p>
    <w:p w14:paraId="406191BB" w14:textId="2167B8B3"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_Toc145704867 \h </w:instrText>
      </w:r>
      <w:r>
        <w:rPr>
          <w:noProof/>
        </w:rPr>
      </w:r>
      <w:r>
        <w:rPr>
          <w:noProof/>
        </w:rPr>
        <w:fldChar w:fldCharType="separate"/>
      </w:r>
      <w:r>
        <w:rPr>
          <w:noProof/>
        </w:rPr>
        <w:t>6</w:t>
      </w:r>
      <w:r>
        <w:rPr>
          <w:noProof/>
        </w:rPr>
        <w:fldChar w:fldCharType="end"/>
      </w:r>
    </w:p>
    <w:p w14:paraId="7A207C83" w14:textId="1FB15A3A"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_Toc145704868 \h </w:instrText>
      </w:r>
      <w:r>
        <w:rPr>
          <w:noProof/>
        </w:rPr>
      </w:r>
      <w:r>
        <w:rPr>
          <w:noProof/>
        </w:rPr>
        <w:fldChar w:fldCharType="separate"/>
      </w:r>
      <w:r>
        <w:rPr>
          <w:noProof/>
        </w:rPr>
        <w:t>8</w:t>
      </w:r>
      <w:r>
        <w:rPr>
          <w:noProof/>
        </w:rPr>
        <w:fldChar w:fldCharType="end"/>
      </w:r>
    </w:p>
    <w:p w14:paraId="4B5595AA" w14:textId="0B41BAF8"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_Toc145704869 \h </w:instrText>
      </w:r>
      <w:r>
        <w:rPr>
          <w:noProof/>
        </w:rPr>
      </w:r>
      <w:r>
        <w:rPr>
          <w:noProof/>
        </w:rPr>
        <w:fldChar w:fldCharType="separate"/>
      </w:r>
      <w:r>
        <w:rPr>
          <w:noProof/>
        </w:rPr>
        <w:t>9</w:t>
      </w:r>
      <w:r>
        <w:rPr>
          <w:noProof/>
        </w:rPr>
        <w:fldChar w:fldCharType="end"/>
      </w:r>
    </w:p>
    <w:p w14:paraId="2D5B8023" w14:textId="56D11251"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802FA3">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_Toc145704870 \h </w:instrText>
      </w:r>
      <w:r>
        <w:rPr>
          <w:noProof/>
        </w:rPr>
      </w:r>
      <w:r>
        <w:rPr>
          <w:noProof/>
        </w:rPr>
        <w:fldChar w:fldCharType="separate"/>
      </w:r>
      <w:r>
        <w:rPr>
          <w:noProof/>
        </w:rPr>
        <w:t>14</w:t>
      </w:r>
      <w:r>
        <w:rPr>
          <w:noProof/>
        </w:rPr>
        <w:fldChar w:fldCharType="end"/>
      </w:r>
    </w:p>
    <w:p w14:paraId="2A4F8F57" w14:textId="01E4F8BA"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_Toc145704871 \h </w:instrText>
      </w:r>
      <w:r>
        <w:rPr>
          <w:noProof/>
        </w:rPr>
      </w:r>
      <w:r>
        <w:rPr>
          <w:noProof/>
        </w:rPr>
        <w:fldChar w:fldCharType="separate"/>
      </w:r>
      <w:r>
        <w:rPr>
          <w:noProof/>
        </w:rPr>
        <w:t>22</w:t>
      </w:r>
      <w:r>
        <w:rPr>
          <w:noProof/>
        </w:rPr>
        <w:fldChar w:fldCharType="end"/>
      </w:r>
    </w:p>
    <w:p w14:paraId="493AC12A" w14:textId="05DFF885"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_Toc145704872 \h </w:instrText>
      </w:r>
      <w:r>
        <w:rPr>
          <w:noProof/>
        </w:rPr>
      </w:r>
      <w:r>
        <w:rPr>
          <w:noProof/>
        </w:rPr>
        <w:fldChar w:fldCharType="separate"/>
      </w:r>
      <w:r>
        <w:rPr>
          <w:noProof/>
        </w:rPr>
        <w:t>24</w:t>
      </w:r>
      <w:r>
        <w:rPr>
          <w:noProof/>
        </w:rPr>
        <w:fldChar w:fldCharType="end"/>
      </w:r>
    </w:p>
    <w:p w14:paraId="6E1149D0" w14:textId="40A4C78D"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_Toc145704873 \h </w:instrText>
      </w:r>
      <w:r>
        <w:rPr>
          <w:noProof/>
        </w:rPr>
      </w:r>
      <w:r>
        <w:rPr>
          <w:noProof/>
        </w:rPr>
        <w:fldChar w:fldCharType="separate"/>
      </w:r>
      <w:r>
        <w:rPr>
          <w:noProof/>
        </w:rPr>
        <w:t>30</w:t>
      </w:r>
      <w:r>
        <w:rPr>
          <w:noProof/>
        </w:rPr>
        <w:fldChar w:fldCharType="end"/>
      </w:r>
    </w:p>
    <w:p w14:paraId="28499D6F" w14:textId="43031ACB"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_Toc145704874 \h </w:instrText>
      </w:r>
      <w:r>
        <w:rPr>
          <w:noProof/>
        </w:rPr>
      </w:r>
      <w:r>
        <w:rPr>
          <w:noProof/>
        </w:rPr>
        <w:fldChar w:fldCharType="separate"/>
      </w:r>
      <w:r>
        <w:rPr>
          <w:noProof/>
        </w:rPr>
        <w:t>38</w:t>
      </w:r>
      <w:r>
        <w:rPr>
          <w:noProof/>
        </w:rPr>
        <w:fldChar w:fldCharType="end"/>
      </w:r>
    </w:p>
    <w:p w14:paraId="2B298251" w14:textId="5E45C366"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_Toc145704875 \h </w:instrText>
      </w:r>
      <w:r>
        <w:rPr>
          <w:noProof/>
        </w:rPr>
      </w:r>
      <w:r>
        <w:rPr>
          <w:noProof/>
        </w:rPr>
        <w:fldChar w:fldCharType="separate"/>
      </w:r>
      <w:r>
        <w:rPr>
          <w:noProof/>
        </w:rPr>
        <w:t>40</w:t>
      </w:r>
      <w:r>
        <w:rPr>
          <w:noProof/>
        </w:rPr>
        <w:fldChar w:fldCharType="end"/>
      </w:r>
    </w:p>
    <w:p w14:paraId="727932D7" w14:textId="6CA45864"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_Toc145704876 \h </w:instrText>
      </w:r>
      <w:r>
        <w:rPr>
          <w:noProof/>
        </w:rPr>
      </w:r>
      <w:r>
        <w:rPr>
          <w:noProof/>
        </w:rPr>
        <w:fldChar w:fldCharType="separate"/>
      </w:r>
      <w:r>
        <w:rPr>
          <w:noProof/>
        </w:rPr>
        <w:t>42</w:t>
      </w:r>
      <w:r>
        <w:rPr>
          <w:noProof/>
        </w:rPr>
        <w:fldChar w:fldCharType="end"/>
      </w:r>
    </w:p>
    <w:p w14:paraId="2EA06502" w14:textId="38B93310"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_Toc145704877 \h </w:instrText>
      </w:r>
      <w:r>
        <w:rPr>
          <w:noProof/>
        </w:rPr>
      </w:r>
      <w:r>
        <w:rPr>
          <w:noProof/>
        </w:rPr>
        <w:fldChar w:fldCharType="separate"/>
      </w:r>
      <w:r>
        <w:rPr>
          <w:noProof/>
        </w:rPr>
        <w:t>56</w:t>
      </w:r>
      <w:r>
        <w:rPr>
          <w:noProof/>
        </w:rPr>
        <w:fldChar w:fldCharType="end"/>
      </w:r>
    </w:p>
    <w:p w14:paraId="5A4FBDCA" w14:textId="3E87D923"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_Toc145704878 \h </w:instrText>
      </w:r>
      <w:r>
        <w:rPr>
          <w:noProof/>
        </w:rPr>
      </w:r>
      <w:r>
        <w:rPr>
          <w:noProof/>
        </w:rPr>
        <w:fldChar w:fldCharType="separate"/>
      </w:r>
      <w:r>
        <w:rPr>
          <w:noProof/>
        </w:rPr>
        <w:t>57</w:t>
      </w:r>
      <w:r>
        <w:rPr>
          <w:noProof/>
        </w:rPr>
        <w:fldChar w:fldCharType="end"/>
      </w:r>
    </w:p>
    <w:p w14:paraId="4030D3D6" w14:textId="190AF306"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_Toc145704879 \h </w:instrText>
      </w:r>
      <w:r>
        <w:rPr>
          <w:noProof/>
        </w:rPr>
      </w:r>
      <w:r>
        <w:rPr>
          <w:noProof/>
        </w:rPr>
        <w:fldChar w:fldCharType="separate"/>
      </w:r>
      <w:r>
        <w:rPr>
          <w:noProof/>
        </w:rPr>
        <w:t>57</w:t>
      </w:r>
      <w:r>
        <w:rPr>
          <w:noProof/>
        </w:rPr>
        <w:fldChar w:fldCharType="end"/>
      </w:r>
    </w:p>
    <w:p w14:paraId="2C3B9056" w14:textId="6246DE03"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_Toc145704880 \h </w:instrText>
      </w:r>
      <w:r>
        <w:rPr>
          <w:noProof/>
        </w:rPr>
      </w:r>
      <w:r>
        <w:rPr>
          <w:noProof/>
        </w:rPr>
        <w:fldChar w:fldCharType="separate"/>
      </w:r>
      <w:r>
        <w:rPr>
          <w:noProof/>
        </w:rPr>
        <w:t>58</w:t>
      </w:r>
      <w:r>
        <w:rPr>
          <w:noProof/>
        </w:rPr>
        <w:fldChar w:fldCharType="end"/>
      </w:r>
    </w:p>
    <w:p w14:paraId="041CF3AF" w14:textId="0F4824E2"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_Toc145704881 \h </w:instrText>
      </w:r>
      <w:r>
        <w:rPr>
          <w:noProof/>
        </w:rPr>
      </w:r>
      <w:r>
        <w:rPr>
          <w:noProof/>
        </w:rPr>
        <w:fldChar w:fldCharType="separate"/>
      </w:r>
      <w:r>
        <w:rPr>
          <w:noProof/>
        </w:rPr>
        <w:t>58</w:t>
      </w:r>
      <w:r>
        <w:rPr>
          <w:noProof/>
        </w:rPr>
        <w:fldChar w:fldCharType="end"/>
      </w:r>
    </w:p>
    <w:p w14:paraId="65BD3C24" w14:textId="44D116AA"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_Toc145704882 \h </w:instrText>
      </w:r>
      <w:r>
        <w:rPr>
          <w:noProof/>
        </w:rPr>
      </w:r>
      <w:r>
        <w:rPr>
          <w:noProof/>
        </w:rPr>
        <w:fldChar w:fldCharType="separate"/>
      </w:r>
      <w:r>
        <w:rPr>
          <w:noProof/>
        </w:rPr>
        <w:t>59</w:t>
      </w:r>
      <w:r>
        <w:rPr>
          <w:noProof/>
        </w:rPr>
        <w:fldChar w:fldCharType="end"/>
      </w:r>
    </w:p>
    <w:p w14:paraId="27B91A6E" w14:textId="23B93CDB"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_Toc145704883 \h </w:instrText>
      </w:r>
      <w:r>
        <w:rPr>
          <w:noProof/>
        </w:rPr>
      </w:r>
      <w:r>
        <w:rPr>
          <w:noProof/>
        </w:rPr>
        <w:fldChar w:fldCharType="separate"/>
      </w:r>
      <w:r>
        <w:rPr>
          <w:noProof/>
        </w:rPr>
        <w:t>60</w:t>
      </w:r>
      <w:r>
        <w:rPr>
          <w:noProof/>
        </w:rPr>
        <w:fldChar w:fldCharType="end"/>
      </w:r>
    </w:p>
    <w:p w14:paraId="0337B047" w14:textId="391AA802"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_Toc145704884 \h </w:instrText>
      </w:r>
      <w:r>
        <w:rPr>
          <w:noProof/>
        </w:rPr>
      </w:r>
      <w:r>
        <w:rPr>
          <w:noProof/>
        </w:rPr>
        <w:fldChar w:fldCharType="separate"/>
      </w:r>
      <w:r>
        <w:rPr>
          <w:noProof/>
        </w:rPr>
        <w:t>61</w:t>
      </w:r>
      <w:r>
        <w:rPr>
          <w:noProof/>
        </w:rPr>
        <w:fldChar w:fldCharType="end"/>
      </w:r>
    </w:p>
    <w:p w14:paraId="0A723DC2" w14:textId="34AA72FE"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_Toc145704885 \h </w:instrText>
      </w:r>
      <w:r>
        <w:rPr>
          <w:noProof/>
        </w:rPr>
      </w:r>
      <w:r>
        <w:rPr>
          <w:noProof/>
        </w:rPr>
        <w:fldChar w:fldCharType="separate"/>
      </w:r>
      <w:r>
        <w:rPr>
          <w:noProof/>
        </w:rPr>
        <w:t>62</w:t>
      </w:r>
      <w:r>
        <w:rPr>
          <w:noProof/>
        </w:rPr>
        <w:fldChar w:fldCharType="end"/>
      </w:r>
    </w:p>
    <w:p w14:paraId="5BB7E42A" w14:textId="61A189ED"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_Toc145704886 \h </w:instrText>
      </w:r>
      <w:r>
        <w:rPr>
          <w:noProof/>
        </w:rPr>
      </w:r>
      <w:r>
        <w:rPr>
          <w:noProof/>
        </w:rPr>
        <w:fldChar w:fldCharType="separate"/>
      </w:r>
      <w:r>
        <w:rPr>
          <w:noProof/>
        </w:rPr>
        <w:t>64</w:t>
      </w:r>
      <w:r>
        <w:rPr>
          <w:noProof/>
        </w:rPr>
        <w:fldChar w:fldCharType="end"/>
      </w:r>
    </w:p>
    <w:p w14:paraId="38B901EE" w14:textId="7E8CBCAE"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_Toc145704887 \h </w:instrText>
      </w:r>
      <w:r>
        <w:rPr>
          <w:noProof/>
        </w:rPr>
      </w:r>
      <w:r>
        <w:rPr>
          <w:noProof/>
        </w:rPr>
        <w:fldChar w:fldCharType="separate"/>
      </w:r>
      <w:r>
        <w:rPr>
          <w:noProof/>
        </w:rPr>
        <w:t>65</w:t>
      </w:r>
      <w:r>
        <w:rPr>
          <w:noProof/>
        </w:rPr>
        <w:fldChar w:fldCharType="end"/>
      </w:r>
    </w:p>
    <w:p w14:paraId="2C8BDA7C" w14:textId="0A29FACD"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_Toc145704888 \h </w:instrText>
      </w:r>
      <w:r>
        <w:rPr>
          <w:noProof/>
        </w:rPr>
      </w:r>
      <w:r>
        <w:rPr>
          <w:noProof/>
        </w:rPr>
        <w:fldChar w:fldCharType="separate"/>
      </w:r>
      <w:r>
        <w:rPr>
          <w:noProof/>
        </w:rPr>
        <w:t>67</w:t>
      </w:r>
      <w:r>
        <w:rPr>
          <w:noProof/>
        </w:rPr>
        <w:fldChar w:fldCharType="end"/>
      </w:r>
    </w:p>
    <w:p w14:paraId="0C49846B" w14:textId="32DE1B35"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_Toc145704889 \h </w:instrText>
      </w:r>
      <w:r>
        <w:rPr>
          <w:noProof/>
        </w:rPr>
      </w:r>
      <w:r>
        <w:rPr>
          <w:noProof/>
        </w:rPr>
        <w:fldChar w:fldCharType="separate"/>
      </w:r>
      <w:r>
        <w:rPr>
          <w:noProof/>
        </w:rPr>
        <w:t>73</w:t>
      </w:r>
      <w:r>
        <w:rPr>
          <w:noProof/>
        </w:rPr>
        <w:fldChar w:fldCharType="end"/>
      </w:r>
    </w:p>
    <w:p w14:paraId="7B69A747" w14:textId="3E874667"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_Toc145704890 \h </w:instrText>
      </w:r>
      <w:r>
        <w:rPr>
          <w:noProof/>
        </w:rPr>
      </w:r>
      <w:r>
        <w:rPr>
          <w:noProof/>
        </w:rPr>
        <w:fldChar w:fldCharType="separate"/>
      </w:r>
      <w:r>
        <w:rPr>
          <w:noProof/>
        </w:rPr>
        <w:t>73</w:t>
      </w:r>
      <w:r>
        <w:rPr>
          <w:noProof/>
        </w:rPr>
        <w:fldChar w:fldCharType="end"/>
      </w:r>
    </w:p>
    <w:p w14:paraId="1F4347A8" w14:textId="7D5BEC13"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_Toc145704891 \h </w:instrText>
      </w:r>
      <w:r>
        <w:rPr>
          <w:noProof/>
        </w:rPr>
      </w:r>
      <w:r>
        <w:rPr>
          <w:noProof/>
        </w:rPr>
        <w:fldChar w:fldCharType="separate"/>
      </w:r>
      <w:r>
        <w:rPr>
          <w:noProof/>
        </w:rPr>
        <w:t>74</w:t>
      </w:r>
      <w:r>
        <w:rPr>
          <w:noProof/>
        </w:rPr>
        <w:fldChar w:fldCharType="end"/>
      </w:r>
    </w:p>
    <w:p w14:paraId="7320AB0E" w14:textId="1A38ACD8"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_Toc145704892 \h </w:instrText>
      </w:r>
      <w:r>
        <w:rPr>
          <w:noProof/>
        </w:rPr>
      </w:r>
      <w:r>
        <w:rPr>
          <w:noProof/>
        </w:rPr>
        <w:fldChar w:fldCharType="separate"/>
      </w:r>
      <w:r>
        <w:rPr>
          <w:noProof/>
        </w:rPr>
        <w:t>74</w:t>
      </w:r>
      <w:r>
        <w:rPr>
          <w:noProof/>
        </w:rPr>
        <w:fldChar w:fldCharType="end"/>
      </w:r>
    </w:p>
    <w:p w14:paraId="474F2CAD" w14:textId="77E85F62"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_Toc145704893 \h </w:instrText>
      </w:r>
      <w:r>
        <w:rPr>
          <w:noProof/>
        </w:rPr>
      </w:r>
      <w:r>
        <w:rPr>
          <w:noProof/>
        </w:rPr>
        <w:fldChar w:fldCharType="separate"/>
      </w:r>
      <w:r>
        <w:rPr>
          <w:noProof/>
        </w:rPr>
        <w:t>75</w:t>
      </w:r>
      <w:r>
        <w:rPr>
          <w:noProof/>
        </w:rPr>
        <w:fldChar w:fldCharType="end"/>
      </w:r>
    </w:p>
    <w:p w14:paraId="4371B49A" w14:textId="4FAA76D3"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_Toc145704894 \h </w:instrText>
      </w:r>
      <w:r>
        <w:rPr>
          <w:noProof/>
        </w:rPr>
      </w:r>
      <w:r>
        <w:rPr>
          <w:noProof/>
        </w:rPr>
        <w:fldChar w:fldCharType="separate"/>
      </w:r>
      <w:r>
        <w:rPr>
          <w:noProof/>
        </w:rPr>
        <w:t>78</w:t>
      </w:r>
      <w:r>
        <w:rPr>
          <w:noProof/>
        </w:rPr>
        <w:fldChar w:fldCharType="end"/>
      </w:r>
    </w:p>
    <w:p w14:paraId="7C2A43EB" w14:textId="6152807C"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_Toc145704895 \h </w:instrText>
      </w:r>
      <w:r>
        <w:rPr>
          <w:noProof/>
        </w:rPr>
      </w:r>
      <w:r>
        <w:rPr>
          <w:noProof/>
        </w:rPr>
        <w:fldChar w:fldCharType="separate"/>
      </w:r>
      <w:r>
        <w:rPr>
          <w:noProof/>
        </w:rPr>
        <w:t>78</w:t>
      </w:r>
      <w:r>
        <w:rPr>
          <w:noProof/>
        </w:rPr>
        <w:fldChar w:fldCharType="end"/>
      </w:r>
    </w:p>
    <w:p w14:paraId="7C7C959D" w14:textId="5C49B6CD"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_Toc145704896 \h </w:instrText>
      </w:r>
      <w:r>
        <w:rPr>
          <w:noProof/>
        </w:rPr>
      </w:r>
      <w:r>
        <w:rPr>
          <w:noProof/>
        </w:rPr>
        <w:fldChar w:fldCharType="separate"/>
      </w:r>
      <w:r>
        <w:rPr>
          <w:noProof/>
        </w:rPr>
        <w:t>78</w:t>
      </w:r>
      <w:r>
        <w:rPr>
          <w:noProof/>
        </w:rPr>
        <w:fldChar w:fldCharType="end"/>
      </w:r>
    </w:p>
    <w:p w14:paraId="5284A2FE" w14:textId="35D7094B"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_Toc145704897 \h </w:instrText>
      </w:r>
      <w:r>
        <w:rPr>
          <w:noProof/>
        </w:rPr>
      </w:r>
      <w:r>
        <w:rPr>
          <w:noProof/>
        </w:rPr>
        <w:fldChar w:fldCharType="separate"/>
      </w:r>
      <w:r>
        <w:rPr>
          <w:noProof/>
        </w:rPr>
        <w:t>78</w:t>
      </w:r>
      <w:r>
        <w:rPr>
          <w:noProof/>
        </w:rPr>
        <w:fldChar w:fldCharType="end"/>
      </w:r>
    </w:p>
    <w:p w14:paraId="456DC6F6" w14:textId="5AA4970E"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_Toc145704898 \h </w:instrText>
      </w:r>
      <w:r>
        <w:rPr>
          <w:noProof/>
        </w:rPr>
      </w:r>
      <w:r>
        <w:rPr>
          <w:noProof/>
        </w:rPr>
        <w:fldChar w:fldCharType="separate"/>
      </w:r>
      <w:r>
        <w:rPr>
          <w:noProof/>
        </w:rPr>
        <w:t>79</w:t>
      </w:r>
      <w:r>
        <w:rPr>
          <w:noProof/>
        </w:rPr>
        <w:fldChar w:fldCharType="end"/>
      </w:r>
    </w:p>
    <w:p w14:paraId="1F76994C" w14:textId="70A4B2AE"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_Toc145704899 \h </w:instrText>
      </w:r>
      <w:r>
        <w:rPr>
          <w:noProof/>
        </w:rPr>
      </w:r>
      <w:r>
        <w:rPr>
          <w:noProof/>
        </w:rPr>
        <w:fldChar w:fldCharType="separate"/>
      </w:r>
      <w:r>
        <w:rPr>
          <w:noProof/>
        </w:rPr>
        <w:t>80</w:t>
      </w:r>
      <w:r>
        <w:rPr>
          <w:noProof/>
        </w:rPr>
        <w:fldChar w:fldCharType="end"/>
      </w:r>
    </w:p>
    <w:p w14:paraId="23E3A87E" w14:textId="780D6D55"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_Toc145704900 \h </w:instrText>
      </w:r>
      <w:r>
        <w:rPr>
          <w:noProof/>
        </w:rPr>
      </w:r>
      <w:r>
        <w:rPr>
          <w:noProof/>
        </w:rPr>
        <w:fldChar w:fldCharType="separate"/>
      </w:r>
      <w:r>
        <w:rPr>
          <w:noProof/>
        </w:rPr>
        <w:t>80</w:t>
      </w:r>
      <w:r>
        <w:rPr>
          <w:noProof/>
        </w:rPr>
        <w:fldChar w:fldCharType="end"/>
      </w:r>
    </w:p>
    <w:p w14:paraId="6FC39FDE" w14:textId="635DC706"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_Toc145704901 \h </w:instrText>
      </w:r>
      <w:r>
        <w:rPr>
          <w:noProof/>
        </w:rPr>
      </w:r>
      <w:r>
        <w:rPr>
          <w:noProof/>
        </w:rPr>
        <w:fldChar w:fldCharType="separate"/>
      </w:r>
      <w:r>
        <w:rPr>
          <w:noProof/>
        </w:rPr>
        <w:t>80</w:t>
      </w:r>
      <w:r>
        <w:rPr>
          <w:noProof/>
        </w:rPr>
        <w:fldChar w:fldCharType="end"/>
      </w:r>
    </w:p>
    <w:p w14:paraId="3ED90D65" w14:textId="4A78FE65"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_Toc145704902 \h </w:instrText>
      </w:r>
      <w:r>
        <w:rPr>
          <w:noProof/>
        </w:rPr>
      </w:r>
      <w:r>
        <w:rPr>
          <w:noProof/>
        </w:rPr>
        <w:fldChar w:fldCharType="separate"/>
      </w:r>
      <w:r>
        <w:rPr>
          <w:noProof/>
        </w:rPr>
        <w:t>81</w:t>
      </w:r>
      <w:r>
        <w:rPr>
          <w:noProof/>
        </w:rPr>
        <w:fldChar w:fldCharType="end"/>
      </w:r>
    </w:p>
    <w:p w14:paraId="27E3BE60" w14:textId="4C229493"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_Toc145704903 \h </w:instrText>
      </w:r>
      <w:r>
        <w:rPr>
          <w:noProof/>
        </w:rPr>
      </w:r>
      <w:r>
        <w:rPr>
          <w:noProof/>
        </w:rPr>
        <w:fldChar w:fldCharType="separate"/>
      </w:r>
      <w:r>
        <w:rPr>
          <w:noProof/>
        </w:rPr>
        <w:t>81</w:t>
      </w:r>
      <w:r>
        <w:rPr>
          <w:noProof/>
        </w:rPr>
        <w:fldChar w:fldCharType="end"/>
      </w:r>
    </w:p>
    <w:p w14:paraId="670B24D1" w14:textId="005FAA20" w:rsidR="00BE34A3" w:rsidRDefault="00BE34A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_Toc145704904 \h </w:instrText>
      </w:r>
      <w:r>
        <w:rPr>
          <w:noProof/>
        </w:rPr>
      </w:r>
      <w:r>
        <w:rPr>
          <w:noProof/>
        </w:rPr>
        <w:fldChar w:fldCharType="separate"/>
      </w:r>
      <w:r>
        <w:rPr>
          <w:noProof/>
        </w:rPr>
        <w:t>82</w:t>
      </w:r>
      <w:r>
        <w:rPr>
          <w:noProof/>
        </w:rPr>
        <w:fldChar w:fldCharType="end"/>
      </w:r>
    </w:p>
    <w:p w14:paraId="31904BC1" w14:textId="308F0584" w:rsidR="00BE34A3" w:rsidRDefault="00BE34A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_Toc145704905 \h </w:instrText>
      </w:r>
      <w:r>
        <w:rPr>
          <w:noProof/>
        </w:rPr>
      </w:r>
      <w:r>
        <w:rPr>
          <w:noProof/>
        </w:rPr>
        <w:fldChar w:fldCharType="separate"/>
      </w:r>
      <w:r>
        <w:rPr>
          <w:noProof/>
        </w:rPr>
        <w:t>83</w:t>
      </w:r>
      <w:r>
        <w:rPr>
          <w:noProof/>
        </w:rPr>
        <w:fldChar w:fldCharType="end"/>
      </w:r>
    </w:p>
    <w:p w14:paraId="07B6FF30" w14:textId="5AC5F4F0" w:rsidR="00BE34A3" w:rsidRDefault="00BE34A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_Toc145704906 \h </w:instrText>
      </w:r>
      <w:r>
        <w:rPr>
          <w:noProof/>
        </w:rPr>
      </w:r>
      <w:r>
        <w:rPr>
          <w:noProof/>
        </w:rPr>
        <w:fldChar w:fldCharType="separate"/>
      </w:r>
      <w:r>
        <w:rPr>
          <w:noProof/>
        </w:rPr>
        <w:t>83</w:t>
      </w:r>
      <w:r>
        <w:rPr>
          <w:noProof/>
        </w:rPr>
        <w:fldChar w:fldCharType="end"/>
      </w:r>
    </w:p>
    <w:p w14:paraId="12688046" w14:textId="7A608B47" w:rsidR="00BE34A3" w:rsidRDefault="00BE34A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_Toc145704907 \h </w:instrText>
      </w:r>
      <w:r>
        <w:rPr>
          <w:noProof/>
        </w:rPr>
      </w:r>
      <w:r>
        <w:rPr>
          <w:noProof/>
        </w:rPr>
        <w:fldChar w:fldCharType="separate"/>
      </w:r>
      <w:r>
        <w:rPr>
          <w:noProof/>
        </w:rPr>
        <w:t>84</w:t>
      </w:r>
      <w:r>
        <w:rPr>
          <w:noProof/>
        </w:rPr>
        <w:fldChar w:fldCharType="end"/>
      </w:r>
    </w:p>
    <w:p w14:paraId="4E0DBADF" w14:textId="1E6E88BE" w:rsidR="00BE34A3" w:rsidRDefault="00BE34A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_Toc145704908 \h </w:instrText>
      </w:r>
      <w:r>
        <w:rPr>
          <w:noProof/>
        </w:rPr>
      </w:r>
      <w:r>
        <w:rPr>
          <w:noProof/>
        </w:rPr>
        <w:fldChar w:fldCharType="separate"/>
      </w:r>
      <w:r>
        <w:rPr>
          <w:noProof/>
        </w:rPr>
        <w:t>84</w:t>
      </w:r>
      <w:r>
        <w:rPr>
          <w:noProof/>
        </w:rPr>
        <w:fldChar w:fldCharType="end"/>
      </w:r>
    </w:p>
    <w:p w14:paraId="7FC6D4C0" w14:textId="10D51B47" w:rsidR="00BE34A3" w:rsidRDefault="00BE34A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7.3.15</w:t>
      </w:r>
      <w:r>
        <w:rPr>
          <w:rFonts w:asciiTheme="minorHAnsi" w:eastAsiaTheme="minorEastAsia" w:hAnsiTheme="minorHAnsi" w:cstheme="minorBidi"/>
          <w:i w:val="0"/>
          <w:noProof/>
          <w:kern w:val="2"/>
          <w:sz w:val="22"/>
          <w:szCs w:val="22"/>
          <w:lang w:eastAsia="en-GB"/>
          <w14:ligatures w14:val="standardContextual"/>
        </w:rPr>
        <w:tab/>
      </w:r>
      <w:r>
        <w:rPr>
          <w:noProof/>
        </w:rPr>
        <w:t>CONV and HSUM DDR SDRAM Access Counts</w:t>
      </w:r>
      <w:r>
        <w:rPr>
          <w:noProof/>
        </w:rPr>
        <w:tab/>
      </w:r>
      <w:r>
        <w:rPr>
          <w:noProof/>
        </w:rPr>
        <w:fldChar w:fldCharType="begin"/>
      </w:r>
      <w:r>
        <w:rPr>
          <w:noProof/>
        </w:rPr>
        <w:instrText xml:space="preserve"> PAGEREF _Toc145704909 \h </w:instrText>
      </w:r>
      <w:r>
        <w:rPr>
          <w:noProof/>
        </w:rPr>
      </w:r>
      <w:r>
        <w:rPr>
          <w:noProof/>
        </w:rPr>
        <w:fldChar w:fldCharType="separate"/>
      </w:r>
      <w:r>
        <w:rPr>
          <w:noProof/>
        </w:rPr>
        <w:t>85</w:t>
      </w:r>
      <w:r>
        <w:rPr>
          <w:noProof/>
        </w:rPr>
        <w:fldChar w:fldCharType="end"/>
      </w:r>
    </w:p>
    <w:p w14:paraId="09DCBE7E" w14:textId="7F625DC6"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_Toc145704910 \h </w:instrText>
      </w:r>
      <w:r>
        <w:rPr>
          <w:noProof/>
        </w:rPr>
      </w:r>
      <w:r>
        <w:rPr>
          <w:noProof/>
        </w:rPr>
        <w:fldChar w:fldCharType="separate"/>
      </w:r>
      <w:r>
        <w:rPr>
          <w:noProof/>
        </w:rPr>
        <w:t>87</w:t>
      </w:r>
      <w:r>
        <w:rPr>
          <w:noProof/>
        </w:rPr>
        <w:fldChar w:fldCharType="end"/>
      </w:r>
    </w:p>
    <w:p w14:paraId="74849B3F" w14:textId="0667D3EF"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_Toc145704911 \h </w:instrText>
      </w:r>
      <w:r>
        <w:rPr>
          <w:noProof/>
        </w:rPr>
      </w:r>
      <w:r>
        <w:rPr>
          <w:noProof/>
        </w:rPr>
        <w:fldChar w:fldCharType="separate"/>
      </w:r>
      <w:r>
        <w:rPr>
          <w:noProof/>
        </w:rPr>
        <w:t>87</w:t>
      </w:r>
      <w:r>
        <w:rPr>
          <w:noProof/>
        </w:rPr>
        <w:fldChar w:fldCharType="end"/>
      </w:r>
    </w:p>
    <w:p w14:paraId="1E44B7ED" w14:textId="358B53E1"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_Toc145704912 \h </w:instrText>
      </w:r>
      <w:r>
        <w:rPr>
          <w:noProof/>
        </w:rPr>
      </w:r>
      <w:r>
        <w:rPr>
          <w:noProof/>
        </w:rPr>
        <w:fldChar w:fldCharType="separate"/>
      </w:r>
      <w:r>
        <w:rPr>
          <w:noProof/>
        </w:rPr>
        <w:t>87</w:t>
      </w:r>
      <w:r>
        <w:rPr>
          <w:noProof/>
        </w:rPr>
        <w:fldChar w:fldCharType="end"/>
      </w:r>
    </w:p>
    <w:p w14:paraId="4D50B246" w14:textId="545948C2"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_Toc145704913 \h </w:instrText>
      </w:r>
      <w:r>
        <w:rPr>
          <w:noProof/>
        </w:rPr>
      </w:r>
      <w:r>
        <w:rPr>
          <w:noProof/>
        </w:rPr>
        <w:fldChar w:fldCharType="separate"/>
      </w:r>
      <w:r>
        <w:rPr>
          <w:noProof/>
        </w:rPr>
        <w:t>88</w:t>
      </w:r>
      <w:r>
        <w:rPr>
          <w:noProof/>
        </w:rPr>
        <w:fldChar w:fldCharType="end"/>
      </w:r>
    </w:p>
    <w:p w14:paraId="2BD40398" w14:textId="661D7ADC"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_Toc145704914 \h </w:instrText>
      </w:r>
      <w:r>
        <w:rPr>
          <w:noProof/>
        </w:rPr>
      </w:r>
      <w:r>
        <w:rPr>
          <w:noProof/>
        </w:rPr>
        <w:fldChar w:fldCharType="separate"/>
      </w:r>
      <w:r>
        <w:rPr>
          <w:noProof/>
        </w:rPr>
        <w:t>89</w:t>
      </w:r>
      <w:r>
        <w:rPr>
          <w:noProof/>
        </w:rPr>
        <w:fldChar w:fldCharType="end"/>
      </w:r>
    </w:p>
    <w:p w14:paraId="7F9AA1BA" w14:textId="00D9AE66"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_Toc145704915 \h </w:instrText>
      </w:r>
      <w:r>
        <w:rPr>
          <w:noProof/>
        </w:rPr>
      </w:r>
      <w:r>
        <w:rPr>
          <w:noProof/>
        </w:rPr>
        <w:fldChar w:fldCharType="separate"/>
      </w:r>
      <w:r>
        <w:rPr>
          <w:noProof/>
        </w:rPr>
        <w:t>89</w:t>
      </w:r>
      <w:r>
        <w:rPr>
          <w:noProof/>
        </w:rPr>
        <w:fldChar w:fldCharType="end"/>
      </w:r>
    </w:p>
    <w:p w14:paraId="6A3B4FA8" w14:textId="6D4EEE3F"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_Toc145704916 \h </w:instrText>
      </w:r>
      <w:r>
        <w:rPr>
          <w:noProof/>
        </w:rPr>
      </w:r>
      <w:r>
        <w:rPr>
          <w:noProof/>
        </w:rPr>
        <w:fldChar w:fldCharType="separate"/>
      </w:r>
      <w:r>
        <w:rPr>
          <w:noProof/>
        </w:rPr>
        <w:t>90</w:t>
      </w:r>
      <w:r>
        <w:rPr>
          <w:noProof/>
        </w:rPr>
        <w:fldChar w:fldCharType="end"/>
      </w:r>
    </w:p>
    <w:p w14:paraId="006BE03D" w14:textId="77BCF714"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_Toc145704917 \h </w:instrText>
      </w:r>
      <w:r>
        <w:rPr>
          <w:noProof/>
        </w:rPr>
      </w:r>
      <w:r>
        <w:rPr>
          <w:noProof/>
        </w:rPr>
        <w:fldChar w:fldCharType="separate"/>
      </w:r>
      <w:r>
        <w:rPr>
          <w:noProof/>
        </w:rPr>
        <w:t>90</w:t>
      </w:r>
      <w:r>
        <w:rPr>
          <w:noProof/>
        </w:rPr>
        <w:fldChar w:fldCharType="end"/>
      </w:r>
    </w:p>
    <w:p w14:paraId="45862F78" w14:textId="05FDEF56"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_Toc145704918 \h </w:instrText>
      </w:r>
      <w:r>
        <w:rPr>
          <w:noProof/>
        </w:rPr>
      </w:r>
      <w:r>
        <w:rPr>
          <w:noProof/>
        </w:rPr>
        <w:fldChar w:fldCharType="separate"/>
      </w:r>
      <w:r>
        <w:rPr>
          <w:noProof/>
        </w:rPr>
        <w:t>90</w:t>
      </w:r>
      <w:r>
        <w:rPr>
          <w:noProof/>
        </w:rPr>
        <w:fldChar w:fldCharType="end"/>
      </w:r>
    </w:p>
    <w:p w14:paraId="47D7E7FC" w14:textId="5700A52F"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_Toc145704919 \h </w:instrText>
      </w:r>
      <w:r>
        <w:rPr>
          <w:noProof/>
        </w:rPr>
      </w:r>
      <w:r>
        <w:rPr>
          <w:noProof/>
        </w:rPr>
        <w:fldChar w:fldCharType="separate"/>
      </w:r>
      <w:r>
        <w:rPr>
          <w:noProof/>
        </w:rPr>
        <w:t>92</w:t>
      </w:r>
      <w:r>
        <w:rPr>
          <w:noProof/>
        </w:rPr>
        <w:fldChar w:fldCharType="end"/>
      </w:r>
    </w:p>
    <w:p w14:paraId="40EB883C" w14:textId="206528C8"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_Toc145704920 \h </w:instrText>
      </w:r>
      <w:r>
        <w:rPr>
          <w:noProof/>
        </w:rPr>
      </w:r>
      <w:r>
        <w:rPr>
          <w:noProof/>
        </w:rPr>
        <w:fldChar w:fldCharType="separate"/>
      </w:r>
      <w:r>
        <w:rPr>
          <w:noProof/>
        </w:rPr>
        <w:t>92</w:t>
      </w:r>
      <w:r>
        <w:rPr>
          <w:noProof/>
        </w:rPr>
        <w:fldChar w:fldCharType="end"/>
      </w:r>
    </w:p>
    <w:p w14:paraId="26D64FE6" w14:textId="7CBC2A65"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_Toc145704921 \h </w:instrText>
      </w:r>
      <w:r>
        <w:rPr>
          <w:noProof/>
        </w:rPr>
      </w:r>
      <w:r>
        <w:rPr>
          <w:noProof/>
        </w:rPr>
        <w:fldChar w:fldCharType="separate"/>
      </w:r>
      <w:r>
        <w:rPr>
          <w:noProof/>
        </w:rPr>
        <w:t>96</w:t>
      </w:r>
      <w:r>
        <w:rPr>
          <w:noProof/>
        </w:rPr>
        <w:fldChar w:fldCharType="end"/>
      </w:r>
    </w:p>
    <w:p w14:paraId="06C3E5D4" w14:textId="78B580B1" w:rsidR="00BE34A3" w:rsidRDefault="00BE34A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_Toc145704922 \h </w:instrText>
      </w:r>
      <w:r>
        <w:rPr>
          <w:noProof/>
        </w:rPr>
      </w:r>
      <w:r>
        <w:rPr>
          <w:noProof/>
        </w:rPr>
        <w:fldChar w:fldCharType="separate"/>
      </w:r>
      <w:r>
        <w:rPr>
          <w:noProof/>
        </w:rPr>
        <w:t>101</w:t>
      </w:r>
      <w:r>
        <w:rPr>
          <w:noProof/>
        </w:rPr>
        <w:fldChar w:fldCharType="end"/>
      </w:r>
    </w:p>
    <w:p w14:paraId="24549D21" w14:textId="1DEB3710"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_Toc145704923 \h </w:instrText>
      </w:r>
      <w:r>
        <w:rPr>
          <w:noProof/>
        </w:rPr>
      </w:r>
      <w:r>
        <w:rPr>
          <w:noProof/>
        </w:rPr>
        <w:fldChar w:fldCharType="separate"/>
      </w:r>
      <w:r>
        <w:rPr>
          <w:noProof/>
        </w:rPr>
        <w:t>105</w:t>
      </w:r>
      <w:r>
        <w:rPr>
          <w:noProof/>
        </w:rPr>
        <w:fldChar w:fldCharType="end"/>
      </w:r>
    </w:p>
    <w:p w14:paraId="5D1CCDC8" w14:textId="13F3421E"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_Toc145704924 \h </w:instrText>
      </w:r>
      <w:r>
        <w:rPr>
          <w:noProof/>
        </w:rPr>
      </w:r>
      <w:r>
        <w:rPr>
          <w:noProof/>
        </w:rPr>
        <w:fldChar w:fldCharType="separate"/>
      </w:r>
      <w:r>
        <w:rPr>
          <w:noProof/>
        </w:rPr>
        <w:t>106</w:t>
      </w:r>
      <w:r>
        <w:rPr>
          <w:noProof/>
        </w:rPr>
        <w:fldChar w:fldCharType="end"/>
      </w:r>
    </w:p>
    <w:p w14:paraId="350F66D8" w14:textId="737388E9"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802FA3">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_Toc145704925 \h </w:instrText>
      </w:r>
      <w:r>
        <w:rPr>
          <w:noProof/>
        </w:rPr>
      </w:r>
      <w:r>
        <w:rPr>
          <w:noProof/>
        </w:rPr>
        <w:fldChar w:fldCharType="separate"/>
      </w:r>
      <w:r>
        <w:rPr>
          <w:noProof/>
        </w:rPr>
        <w:t>107</w:t>
      </w:r>
      <w:r>
        <w:rPr>
          <w:noProof/>
        </w:rPr>
        <w:fldChar w:fldCharType="end"/>
      </w:r>
    </w:p>
    <w:p w14:paraId="2AE9499B" w14:textId="2562D400"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_Toc145704926 \h </w:instrText>
      </w:r>
      <w:r>
        <w:rPr>
          <w:noProof/>
        </w:rPr>
      </w:r>
      <w:r>
        <w:rPr>
          <w:noProof/>
        </w:rPr>
        <w:fldChar w:fldCharType="separate"/>
      </w:r>
      <w:r>
        <w:rPr>
          <w:noProof/>
        </w:rPr>
        <w:t>108</w:t>
      </w:r>
      <w:r>
        <w:rPr>
          <w:noProof/>
        </w:rPr>
        <w:fldChar w:fldCharType="end"/>
      </w:r>
    </w:p>
    <w:p w14:paraId="52B990AE" w14:textId="0AB4472E"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_Toc145704927 \h </w:instrText>
      </w:r>
      <w:r>
        <w:rPr>
          <w:noProof/>
        </w:rPr>
      </w:r>
      <w:r>
        <w:rPr>
          <w:noProof/>
        </w:rPr>
        <w:fldChar w:fldCharType="separate"/>
      </w:r>
      <w:r>
        <w:rPr>
          <w:noProof/>
        </w:rPr>
        <w:t>109</w:t>
      </w:r>
      <w:r>
        <w:rPr>
          <w:noProof/>
        </w:rPr>
        <w:fldChar w:fldCharType="end"/>
      </w:r>
    </w:p>
    <w:p w14:paraId="33F04717" w14:textId="565A6804"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_Toc145704928 \h </w:instrText>
      </w:r>
      <w:r>
        <w:rPr>
          <w:noProof/>
        </w:rPr>
      </w:r>
      <w:r>
        <w:rPr>
          <w:noProof/>
        </w:rPr>
        <w:fldChar w:fldCharType="separate"/>
      </w:r>
      <w:r>
        <w:rPr>
          <w:noProof/>
        </w:rPr>
        <w:t>110</w:t>
      </w:r>
      <w:r>
        <w:rPr>
          <w:noProof/>
        </w:rPr>
        <w:fldChar w:fldCharType="end"/>
      </w:r>
    </w:p>
    <w:p w14:paraId="23E41C11" w14:textId="5EBE10FC"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_Toc145704929 \h </w:instrText>
      </w:r>
      <w:r>
        <w:rPr>
          <w:noProof/>
        </w:rPr>
      </w:r>
      <w:r>
        <w:rPr>
          <w:noProof/>
        </w:rPr>
        <w:fldChar w:fldCharType="separate"/>
      </w:r>
      <w:r>
        <w:rPr>
          <w:noProof/>
        </w:rPr>
        <w:t>111</w:t>
      </w:r>
      <w:r>
        <w:rPr>
          <w:noProof/>
        </w:rPr>
        <w:fldChar w:fldCharType="end"/>
      </w:r>
    </w:p>
    <w:p w14:paraId="0115826F" w14:textId="58AE95A9"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_Toc145704930 \h </w:instrText>
      </w:r>
      <w:r>
        <w:rPr>
          <w:noProof/>
        </w:rPr>
      </w:r>
      <w:r>
        <w:rPr>
          <w:noProof/>
        </w:rPr>
        <w:fldChar w:fldCharType="separate"/>
      </w:r>
      <w:r>
        <w:rPr>
          <w:noProof/>
        </w:rPr>
        <w:t>112</w:t>
      </w:r>
      <w:r>
        <w:rPr>
          <w:noProof/>
        </w:rPr>
        <w:fldChar w:fldCharType="end"/>
      </w:r>
    </w:p>
    <w:p w14:paraId="31399007" w14:textId="59B1E42E"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_Toc145704931 \h </w:instrText>
      </w:r>
      <w:r>
        <w:rPr>
          <w:noProof/>
        </w:rPr>
      </w:r>
      <w:r>
        <w:rPr>
          <w:noProof/>
        </w:rPr>
        <w:fldChar w:fldCharType="separate"/>
      </w:r>
      <w:r>
        <w:rPr>
          <w:noProof/>
        </w:rPr>
        <w:t>112</w:t>
      </w:r>
      <w:r>
        <w:rPr>
          <w:noProof/>
        </w:rPr>
        <w:fldChar w:fldCharType="end"/>
      </w:r>
    </w:p>
    <w:p w14:paraId="08571CC3" w14:textId="2D162079"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_Toc145704932 \h </w:instrText>
      </w:r>
      <w:r>
        <w:rPr>
          <w:noProof/>
        </w:rPr>
      </w:r>
      <w:r>
        <w:rPr>
          <w:noProof/>
        </w:rPr>
        <w:fldChar w:fldCharType="separate"/>
      </w:r>
      <w:r>
        <w:rPr>
          <w:noProof/>
        </w:rPr>
        <w:t>113</w:t>
      </w:r>
      <w:r>
        <w:rPr>
          <w:noProof/>
        </w:rPr>
        <w:fldChar w:fldCharType="end"/>
      </w:r>
    </w:p>
    <w:p w14:paraId="10F71702" w14:textId="476E7072"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_Toc145704933 \h </w:instrText>
      </w:r>
      <w:r>
        <w:rPr>
          <w:noProof/>
        </w:rPr>
      </w:r>
      <w:r>
        <w:rPr>
          <w:noProof/>
        </w:rPr>
        <w:fldChar w:fldCharType="separate"/>
      </w:r>
      <w:r>
        <w:rPr>
          <w:noProof/>
        </w:rPr>
        <w:t>114</w:t>
      </w:r>
      <w:r>
        <w:rPr>
          <w:noProof/>
        </w:rPr>
        <w:fldChar w:fldCharType="end"/>
      </w:r>
    </w:p>
    <w:p w14:paraId="723A5F5C" w14:textId="3FDACCF9"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_Toc145704934 \h </w:instrText>
      </w:r>
      <w:r>
        <w:rPr>
          <w:noProof/>
        </w:rPr>
      </w:r>
      <w:r>
        <w:rPr>
          <w:noProof/>
        </w:rPr>
        <w:fldChar w:fldCharType="separate"/>
      </w:r>
      <w:r>
        <w:rPr>
          <w:noProof/>
        </w:rPr>
        <w:t>114</w:t>
      </w:r>
      <w:r>
        <w:rPr>
          <w:noProof/>
        </w:rPr>
        <w:fldChar w:fldCharType="end"/>
      </w:r>
    </w:p>
    <w:p w14:paraId="44693463" w14:textId="22928A40"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_Toc145704935 \h </w:instrText>
      </w:r>
      <w:r>
        <w:rPr>
          <w:noProof/>
        </w:rPr>
      </w:r>
      <w:r>
        <w:rPr>
          <w:noProof/>
        </w:rPr>
        <w:fldChar w:fldCharType="separate"/>
      </w:r>
      <w:r>
        <w:rPr>
          <w:noProof/>
        </w:rPr>
        <w:t>117</w:t>
      </w:r>
      <w:r>
        <w:rPr>
          <w:noProof/>
        </w:rPr>
        <w:fldChar w:fldCharType="end"/>
      </w:r>
    </w:p>
    <w:p w14:paraId="130B81AD" w14:textId="5C065666" w:rsidR="00BE34A3" w:rsidRDefault="00BE34A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_Toc145704936 \h </w:instrText>
      </w:r>
      <w:r>
        <w:rPr>
          <w:noProof/>
        </w:rPr>
      </w:r>
      <w:r>
        <w:rPr>
          <w:noProof/>
        </w:rPr>
        <w:fldChar w:fldCharType="separate"/>
      </w:r>
      <w:r>
        <w:rPr>
          <w:noProof/>
        </w:rPr>
        <w:t>120</w:t>
      </w:r>
      <w:r>
        <w:rPr>
          <w:noProof/>
        </w:rPr>
        <w:fldChar w:fldCharType="end"/>
      </w:r>
    </w:p>
    <w:p w14:paraId="3B7A76CE" w14:textId="1F47F40E" w:rsidR="00BE34A3" w:rsidRDefault="00BE34A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_Toc145704937 \h </w:instrText>
      </w:r>
      <w:r>
        <w:rPr>
          <w:noProof/>
        </w:rPr>
      </w:r>
      <w:r>
        <w:rPr>
          <w:noProof/>
        </w:rPr>
        <w:fldChar w:fldCharType="separate"/>
      </w:r>
      <w:r>
        <w:rPr>
          <w:noProof/>
        </w:rPr>
        <w:t>121</w:t>
      </w:r>
      <w:r>
        <w:rPr>
          <w:noProof/>
        </w:rPr>
        <w:fldChar w:fldCharType="end"/>
      </w:r>
    </w:p>
    <w:p w14:paraId="642C9613" w14:textId="13371C34"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_Toc145704938 \h </w:instrText>
      </w:r>
      <w:r>
        <w:rPr>
          <w:noProof/>
        </w:rPr>
      </w:r>
      <w:r>
        <w:rPr>
          <w:noProof/>
        </w:rPr>
        <w:fldChar w:fldCharType="separate"/>
      </w:r>
      <w:r>
        <w:rPr>
          <w:noProof/>
        </w:rPr>
        <w:t>122</w:t>
      </w:r>
      <w:r>
        <w:rPr>
          <w:noProof/>
        </w:rPr>
        <w:fldChar w:fldCharType="end"/>
      </w:r>
    </w:p>
    <w:p w14:paraId="1D863D8E" w14:textId="22DBB8F8" w:rsidR="00BE34A3" w:rsidRDefault="00BE34A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_Toc145704939 \h </w:instrText>
      </w:r>
      <w:r>
        <w:rPr>
          <w:noProof/>
        </w:rPr>
      </w:r>
      <w:r>
        <w:rPr>
          <w:noProof/>
        </w:rPr>
        <w:fldChar w:fldCharType="separate"/>
      </w:r>
      <w:r>
        <w:rPr>
          <w:noProof/>
        </w:rPr>
        <w:t>122</w:t>
      </w:r>
      <w:r>
        <w:rPr>
          <w:noProof/>
        </w:rPr>
        <w:fldChar w:fldCharType="end"/>
      </w:r>
    </w:p>
    <w:p w14:paraId="41F44495" w14:textId="41DE0CDF"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_Toc145704940 \h </w:instrText>
      </w:r>
      <w:r>
        <w:rPr>
          <w:noProof/>
        </w:rPr>
      </w:r>
      <w:r>
        <w:rPr>
          <w:noProof/>
        </w:rPr>
        <w:fldChar w:fldCharType="separate"/>
      </w:r>
      <w:r>
        <w:rPr>
          <w:noProof/>
        </w:rPr>
        <w:t>131</w:t>
      </w:r>
      <w:r>
        <w:rPr>
          <w:noProof/>
        </w:rPr>
        <w:fldChar w:fldCharType="end"/>
      </w:r>
    </w:p>
    <w:p w14:paraId="52F7D35B" w14:textId="4A8DA4F0"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_Toc145704941 \h </w:instrText>
      </w:r>
      <w:r>
        <w:rPr>
          <w:noProof/>
        </w:rPr>
      </w:r>
      <w:r>
        <w:rPr>
          <w:noProof/>
        </w:rPr>
        <w:fldChar w:fldCharType="separate"/>
      </w:r>
      <w:r>
        <w:rPr>
          <w:noProof/>
        </w:rPr>
        <w:t>132</w:t>
      </w:r>
      <w:r>
        <w:rPr>
          <w:noProof/>
        </w:rPr>
        <w:fldChar w:fldCharType="end"/>
      </w:r>
    </w:p>
    <w:p w14:paraId="087431FD" w14:textId="44688CA1" w:rsidR="00BE34A3" w:rsidRDefault="00BE34A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_Toc145704942 \h </w:instrText>
      </w:r>
      <w:r>
        <w:rPr>
          <w:noProof/>
        </w:rPr>
      </w:r>
      <w:r>
        <w:rPr>
          <w:noProof/>
        </w:rPr>
        <w:fldChar w:fldCharType="separate"/>
      </w:r>
      <w:r>
        <w:rPr>
          <w:noProof/>
        </w:rPr>
        <w:t>139</w:t>
      </w:r>
      <w:r>
        <w:rPr>
          <w:noProof/>
        </w:rPr>
        <w:fldChar w:fldCharType="end"/>
      </w:r>
    </w:p>
    <w:p w14:paraId="6CAE67E9" w14:textId="3A8CB71D"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_Toc145704943 \h </w:instrText>
      </w:r>
      <w:r>
        <w:rPr>
          <w:noProof/>
        </w:rPr>
      </w:r>
      <w:r>
        <w:rPr>
          <w:noProof/>
        </w:rPr>
        <w:fldChar w:fldCharType="separate"/>
      </w:r>
      <w:r>
        <w:rPr>
          <w:noProof/>
        </w:rPr>
        <w:t>140</w:t>
      </w:r>
      <w:r>
        <w:rPr>
          <w:noProof/>
        </w:rPr>
        <w:fldChar w:fldCharType="end"/>
      </w:r>
    </w:p>
    <w:p w14:paraId="79D54DE7" w14:textId="2F14AF0A" w:rsidR="00BE34A3" w:rsidRDefault="00BE34A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_Toc145704944 \h </w:instrText>
      </w:r>
      <w:r>
        <w:rPr>
          <w:noProof/>
        </w:rPr>
      </w:r>
      <w:r>
        <w:rPr>
          <w:noProof/>
        </w:rPr>
        <w:fldChar w:fldCharType="separate"/>
      </w:r>
      <w:r>
        <w:rPr>
          <w:noProof/>
        </w:rPr>
        <w:t>141</w:t>
      </w:r>
      <w:r>
        <w:rPr>
          <w:noProof/>
        </w:rPr>
        <w:fldChar w:fldCharType="end"/>
      </w:r>
    </w:p>
    <w:p w14:paraId="662D3396" w14:textId="071A854B"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45704866"/>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rsidP="00ED072D">
      <w:pPr>
        <w:pStyle w:val="Standardparagraph"/>
        <w:numPr>
          <w:ilvl w:val="0"/>
          <w:numId w:val="15"/>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rsidP="00ED072D">
      <w:pPr>
        <w:pStyle w:val="Standardparagraph"/>
        <w:numPr>
          <w:ilvl w:val="0"/>
          <w:numId w:val="15"/>
        </w:numPr>
        <w:ind w:left="709"/>
        <w:jc w:val="both"/>
        <w:rPr>
          <w:color w:val="000000"/>
        </w:rPr>
      </w:pPr>
      <w:r>
        <w:rPr>
          <w:color w:val="000000"/>
        </w:rPr>
        <w:t>An “Enhanced summing tree” supporting up to 12 harmonics</w:t>
      </w:r>
    </w:p>
    <w:p w14:paraId="599AA0EB" w14:textId="77777777" w:rsidR="00ED072D" w:rsidRDefault="00ED072D" w:rsidP="00ED072D">
      <w:pPr>
        <w:pStyle w:val="Standardparagraph"/>
        <w:numPr>
          <w:ilvl w:val="0"/>
          <w:numId w:val="15"/>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rsidP="00ED072D">
      <w:pPr>
        <w:pStyle w:val="Standardparagraph"/>
        <w:numPr>
          <w:ilvl w:val="0"/>
          <w:numId w:val="15"/>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rsidP="009A1B11">
      <w:pPr>
        <w:pStyle w:val="Standardparagraph"/>
        <w:numPr>
          <w:ilvl w:val="0"/>
          <w:numId w:val="16"/>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rsidP="004733FB">
      <w:pPr>
        <w:pStyle w:val="Standardparagraph"/>
        <w:numPr>
          <w:ilvl w:val="0"/>
          <w:numId w:val="16"/>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rsidP="00ED072D">
      <w:pPr>
        <w:pStyle w:val="Standardparagraph"/>
        <w:numPr>
          <w:ilvl w:val="1"/>
          <w:numId w:val="16"/>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rsidP="00ED072D">
      <w:pPr>
        <w:pStyle w:val="Standardparagraph"/>
        <w:numPr>
          <w:ilvl w:val="1"/>
          <w:numId w:val="16"/>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rsidP="00ED072D">
      <w:pPr>
        <w:pStyle w:val="Standardparagraph"/>
        <w:numPr>
          <w:ilvl w:val="1"/>
          <w:numId w:val="16"/>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45704867"/>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6704"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6704;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5680"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59776"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8752"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8752;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AADA7A"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45704868"/>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45704869"/>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45704870"/>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6.95pt;height:49.4pt" o:ole="">
            <v:imagedata r:id="rId11" o:title=""/>
          </v:shape>
          <o:OLEObject Type="Embed" ProgID="Excel.Sheet.12" ShapeID="_x0000_i1025" DrawAspect="Icon" ObjectID="_1756317615"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rsidP="00C65B08">
      <w:pPr>
        <w:numPr>
          <w:ilvl w:val="0"/>
          <w:numId w:val="43"/>
        </w:numPr>
      </w:pPr>
      <w:r>
        <w:t>The system clock frequency (</w:t>
      </w:r>
      <w:r w:rsidRPr="007348D6">
        <w:rPr>
          <w:b/>
        </w:rPr>
        <w:t>f</w:t>
      </w:r>
      <w:r>
        <w:t>) in Hz.</w:t>
      </w:r>
    </w:p>
    <w:p w14:paraId="6EF5FCA7" w14:textId="77777777" w:rsidR="00C65B08" w:rsidRDefault="00C65B08" w:rsidP="00C65B08">
      <w:pPr>
        <w:numPr>
          <w:ilvl w:val="0"/>
          <w:numId w:val="43"/>
        </w:numPr>
      </w:pPr>
      <w:r>
        <w:t>The number of DSP blocks available, since this sets the No. of IFFT instances available (</w:t>
      </w:r>
      <w:r w:rsidRPr="007348D6">
        <w:rPr>
          <w:b/>
        </w:rPr>
        <w:t>N_IFFT</w:t>
      </w:r>
      <w:r>
        <w:t>)</w:t>
      </w:r>
    </w:p>
    <w:p w14:paraId="6DEA8DC6" w14:textId="77777777" w:rsidR="00C65B08" w:rsidRDefault="00C65B08" w:rsidP="00C65B08">
      <w:pPr>
        <w:numPr>
          <w:ilvl w:val="0"/>
          <w:numId w:val="4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rsidP="00C65B08">
      <w:pPr>
        <w:numPr>
          <w:ilvl w:val="0"/>
          <w:numId w:val="4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45704871"/>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38272"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40320"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A6DCB8" id="Rounded Rectangle 53681" o:spid="_x0000_s1026" style="position:absolute;margin-left:12.4pt;margin-top:1.9pt;width:70.25pt;height:32.1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41344"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70016"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02E48E" id="Straight Arrow Connector 53679" o:spid="_x0000_s1026" type="#_x0000_t32" style="position:absolute;margin-left:-.3pt;margin-top:3.85pt;width:12.5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68992"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D4F71" id="Straight Arrow Connector 53678" o:spid="_x0000_s1026" type="#_x0000_t32" style="position:absolute;margin-left:-.25pt;margin-top:3.25pt;width:0;height:335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48512"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A71FB4" id="Straight Arrow Connector 53677" o:spid="_x0000_s1026" type="#_x0000_t32" style="position:absolute;margin-left:46.3pt;margin-top:9.05pt;width:0;height:110.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49536"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FFEE0B" id="Straight Arrow Connector 53676" o:spid="_x0000_s1026" type="#_x0000_t32" style="position:absolute;margin-left:46.9pt;margin-top:1.6pt;width:54.15pt;height: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33152"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32128"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210AB7" id="Rounded Rectangle 53674" o:spid="_x0000_s1026" style="position:absolute;margin-left:12.25pt;margin-top:7.05pt;width:70.25pt;height:131.4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74112"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54656"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5EEE35" id="Straight Arrow Connector 53672" o:spid="_x0000_s1026" type="#_x0000_t32" style="position:absolute;margin-left:82.25pt;margin-top:5.05pt;width:17pt;height:0;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53632"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99BF79" id="Straight Arrow Connector 53671" o:spid="_x0000_s1026" type="#_x0000_t32" style="position:absolute;margin-left:82.75pt;margin-top:9.7pt;width:17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686400"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9D255B" id="Straight Arrow Connector 53670" o:spid="_x0000_s1026" type="#_x0000_t32" style="position:absolute;margin-left:46.95pt;margin-top:11.7pt;width:0;height:1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685376"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47488"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E4ABD5" id="Rounded Rectangle 53668" o:spid="_x0000_s1026" style="position:absolute;margin-left:9.5pt;margin-top:2.45pt;width:70.25pt;height:130.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67968"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4325A3" id="Straight Arrow Connector 53667" o:spid="_x0000_s1026" type="#_x0000_t32" style="position:absolute;margin-left:-.25pt;margin-top:9.4pt;width:13.05pt;height:0;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682304"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412F1"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2848"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FD3DB" id="Straight Arrow Connector 53665" o:spid="_x0000_s1026" type="#_x0000_t32" style="position:absolute;margin-left:78.7pt;margin-top:4.4pt;width:14.15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63872"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C66EB" id="Hexagon 53664" o:spid="_x0000_s1026" type="#_x0000_t9" style="position:absolute;margin-left:95.2pt;margin-top:11.6pt;width:94pt;height:32.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66944"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6FC227" id="Straight Arrow Connector 53663" o:spid="_x0000_s1026" type="#_x0000_t32" style="position:absolute;margin-left:80pt;margin-top:1.75pt;width:14.15pt;height:0;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42368"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9296"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7C616" id="Hexagon 53661" o:spid="_x0000_s1026" type="#_x0000_t9" style="position:absolute;margin-left:-.45pt;margin-top:11.55pt;width:94pt;height:32.1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50560"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FFA19E" id="Straight Arrow Connector 53660" o:spid="_x0000_s1026" type="#_x0000_t32" style="position:absolute;margin-left:93.6pt;margin-top:2.3pt;width:17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65920"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A3A1F5" id="Straight Arrow Connector 53659" o:spid="_x0000_s1026" type="#_x0000_t32" style="position:absolute;margin-left:84.25pt;margin-top:329.95pt;width:22.7pt;height:0;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64896"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683328"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1824"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3B47E6" id="Straight Arrow Connector 53656" o:spid="_x0000_s1026" type="#_x0000_t32" style="position:absolute;margin-left:85.35pt;margin-top:294.1pt;width:22.7pt;height:0;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35200"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76160"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A7E05A" id="Straight Arrow Connector 53654" o:spid="_x0000_s1026" type="#_x0000_t32" style="position:absolute;margin-left:92.65pt;margin-top:162.3pt;width:110.55pt;height: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34176"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F671B" id="Hexagon 53653" o:spid="_x0000_s1026" type="#_x0000_t9" style="position:absolute;margin-left:-2.35pt;margin-top:134.6pt;width:94pt;height:54.7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73088"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0B7F3" id="Hexagon 53652" o:spid="_x0000_s1026" type="#_x0000_t9" style="position:absolute;margin-left:-3.95pt;margin-top:84.2pt;width:98.75pt;height:45.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75136"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ED0775" id="Straight Arrow Connector 53651" o:spid="_x0000_s1026" type="#_x0000_t32" style="position:absolute;margin-left:95.2pt;margin-top:105.15pt;width:17pt;height:0;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684352"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72064"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45440"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78208"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80256"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681280"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F76369E" id="Rounded Rectangle 53645" o:spid="_x0000_s1026" style="position:absolute;margin-left:6.85pt;margin-top:352.65pt;width:70.25pt;height:65.9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679232"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F550BD" id="Straight Arrow Connector 53644" o:spid="_x0000_s1026" type="#_x0000_t32" style="position:absolute;margin-left:15.35pt;margin-top:338.3pt;width:28.35pt;height:0;rotation:90;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0800"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B3553D" id="Straight Arrow Connector 53643" o:spid="_x0000_s1026" type="#_x0000_t32" style="position:absolute;margin-left:79.9pt;margin-top:175.55pt;width:99.2pt;height:0;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71040"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79B707" id="Group 53637" o:spid="_x0000_s1026" style="position:absolute;margin-left:11.65pt;margin-top:142.45pt;width:70.6pt;height:181.95pt;z-index:251671040"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46464"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52608"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961DCB" id="Straight Arrow Connector 53635" o:spid="_x0000_s1026" type="#_x0000_t32" style="position:absolute;margin-left:12.85pt;margin-top:128.3pt;width:28.35pt;height:0;rotation:90;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7728"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572F5F" id="Straight Arrow Connector 53634" o:spid="_x0000_s1026" type="#_x0000_t32" style="position:absolute;margin-left:79.3pt;margin-top:86.95pt;width:102.0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44416"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81F208" id="Rounded Rectangle 53633" o:spid="_x0000_s1026" style="position:absolute;margin-left:9.75pt;margin-top:9.2pt;width:70.25pt;height:105.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51584"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EB12D2" id="Straight Arrow Connector 53632" o:spid="_x0000_s1026" type="#_x0000_t32" style="position:absolute;margin-left:78.45pt;margin-top:34.45pt;width:25.5pt;height:0;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77184"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2AB56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43392"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7248"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D61C8" id="Flowchart: Document 53629" o:spid="_x0000_s1026" type="#_x0000_t114" style="position:absolute;margin-left:6.85pt;margin-top:-.45pt;width:64.3pt;height:74.9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36224"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47755" id="Flowchart: Document 53628" o:spid="_x0000_s1026" type="#_x0000_t114" style="position:absolute;margin-left:3.2pt;margin-top:79.25pt;width:64.3pt;height:135.6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45704872"/>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rsidP="00ED072D">
      <w:pPr>
        <w:numPr>
          <w:ilvl w:val="0"/>
          <w:numId w:val="3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rsidP="00ED072D">
      <w:pPr>
        <w:numPr>
          <w:ilvl w:val="0"/>
          <w:numId w:val="3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45704873"/>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rsidP="00ED072D">
            <w:pPr>
              <w:pStyle w:val="NoSpacing"/>
              <w:numPr>
                <w:ilvl w:val="0"/>
                <w:numId w:val="17"/>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rsidP="00ED072D">
            <w:pPr>
              <w:pStyle w:val="NoSpacing"/>
              <w:numPr>
                <w:ilvl w:val="0"/>
                <w:numId w:val="17"/>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rsidP="00ED072D">
            <w:pPr>
              <w:pStyle w:val="NoSpacing"/>
              <w:numPr>
                <w:ilvl w:val="0"/>
                <w:numId w:val="17"/>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rsidP="00ED072D">
            <w:pPr>
              <w:numPr>
                <w:ilvl w:val="0"/>
                <w:numId w:val="19"/>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rsidP="00ED072D">
            <w:pPr>
              <w:numPr>
                <w:ilvl w:val="0"/>
                <w:numId w:val="19"/>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rsidP="00ED072D">
            <w:pPr>
              <w:numPr>
                <w:ilvl w:val="0"/>
                <w:numId w:val="19"/>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rsidP="00ED072D">
            <w:pPr>
              <w:numPr>
                <w:ilvl w:val="0"/>
                <w:numId w:val="18"/>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rsidP="00ED072D">
            <w:pPr>
              <w:numPr>
                <w:ilvl w:val="0"/>
                <w:numId w:val="18"/>
              </w:numPr>
              <w:jc w:val="both"/>
              <w:rPr>
                <w:sz w:val="16"/>
                <w:szCs w:val="16"/>
              </w:rPr>
            </w:pPr>
            <w:r w:rsidRPr="00571B16">
              <w:rPr>
                <w:sz w:val="16"/>
                <w:szCs w:val="16"/>
              </w:rPr>
              <w:t>Filter Convolution Number “p” (-42, -41 … 0…. 41, 42)</w:t>
            </w:r>
          </w:p>
          <w:p w14:paraId="3199C25C" w14:textId="77777777" w:rsidR="00ED072D" w:rsidRPr="00571B16" w:rsidRDefault="00ED072D" w:rsidP="00ED072D">
            <w:pPr>
              <w:numPr>
                <w:ilvl w:val="0"/>
                <w:numId w:val="18"/>
              </w:numPr>
              <w:jc w:val="both"/>
              <w:rPr>
                <w:sz w:val="16"/>
                <w:szCs w:val="16"/>
              </w:rPr>
            </w:pPr>
            <w:r w:rsidRPr="00571B16">
              <w:rPr>
                <w:sz w:val="16"/>
                <w:szCs w:val="16"/>
              </w:rPr>
              <w:t>Freq-bin Number “b” (1 …… 4,194,304)</w:t>
            </w:r>
          </w:p>
          <w:p w14:paraId="72C21BE9" w14:textId="77777777" w:rsidR="00ED072D" w:rsidRPr="00571B16" w:rsidRDefault="00ED072D" w:rsidP="00ED072D">
            <w:pPr>
              <w:numPr>
                <w:ilvl w:val="0"/>
                <w:numId w:val="18"/>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rsidP="00ED072D">
            <w:pPr>
              <w:pStyle w:val="NoSpacing"/>
              <w:numPr>
                <w:ilvl w:val="0"/>
                <w:numId w:val="13"/>
              </w:numPr>
              <w:rPr>
                <w:sz w:val="16"/>
                <w:szCs w:val="16"/>
              </w:rPr>
            </w:pPr>
            <w:r w:rsidRPr="00712618">
              <w:rPr>
                <w:sz w:val="16"/>
                <w:szCs w:val="16"/>
              </w:rPr>
              <w:t>CTRL</w:t>
            </w:r>
          </w:p>
          <w:p w14:paraId="3AC183AD" w14:textId="77777777" w:rsidR="00ED072D" w:rsidRPr="00712618" w:rsidRDefault="00ED072D" w:rsidP="00ED072D">
            <w:pPr>
              <w:pStyle w:val="NoSpacing"/>
              <w:numPr>
                <w:ilvl w:val="0"/>
                <w:numId w:val="13"/>
              </w:numPr>
              <w:rPr>
                <w:sz w:val="16"/>
                <w:szCs w:val="16"/>
              </w:rPr>
            </w:pPr>
            <w:r w:rsidRPr="00712618">
              <w:rPr>
                <w:sz w:val="16"/>
                <w:szCs w:val="16"/>
              </w:rPr>
              <w:t>CLD</w:t>
            </w:r>
          </w:p>
          <w:p w14:paraId="2CE557FE" w14:textId="77777777" w:rsidR="00ED072D" w:rsidRPr="00712618" w:rsidRDefault="00ED072D" w:rsidP="00ED072D">
            <w:pPr>
              <w:pStyle w:val="NoSpacing"/>
              <w:numPr>
                <w:ilvl w:val="0"/>
                <w:numId w:val="13"/>
              </w:numPr>
              <w:rPr>
                <w:sz w:val="16"/>
                <w:szCs w:val="16"/>
              </w:rPr>
            </w:pPr>
            <w:r w:rsidRPr="00712618">
              <w:rPr>
                <w:sz w:val="16"/>
                <w:szCs w:val="16"/>
              </w:rPr>
              <w:t>CONV</w:t>
            </w:r>
          </w:p>
          <w:p w14:paraId="756D846F" w14:textId="77777777" w:rsidR="00ED072D" w:rsidRPr="00712618" w:rsidRDefault="00ED072D" w:rsidP="00ED072D">
            <w:pPr>
              <w:pStyle w:val="NoSpacing"/>
              <w:numPr>
                <w:ilvl w:val="0"/>
                <w:numId w:val="13"/>
              </w:numPr>
              <w:rPr>
                <w:sz w:val="16"/>
                <w:szCs w:val="16"/>
              </w:rPr>
            </w:pPr>
            <w:r w:rsidRPr="00712618">
              <w:rPr>
                <w:sz w:val="16"/>
                <w:szCs w:val="16"/>
              </w:rPr>
              <w:t>HSUM</w:t>
            </w:r>
          </w:p>
          <w:p w14:paraId="057E9C60" w14:textId="77777777" w:rsidR="00ED072D" w:rsidRPr="00712618" w:rsidRDefault="00ED072D" w:rsidP="00ED072D">
            <w:pPr>
              <w:pStyle w:val="NoSpacing"/>
              <w:numPr>
                <w:ilvl w:val="0"/>
                <w:numId w:val="13"/>
              </w:numPr>
              <w:rPr>
                <w:sz w:val="16"/>
                <w:szCs w:val="16"/>
              </w:rPr>
            </w:pPr>
            <w:r w:rsidRPr="00712618">
              <w:rPr>
                <w:sz w:val="16"/>
                <w:szCs w:val="16"/>
              </w:rPr>
              <w:t>DDRIF2#1</w:t>
            </w:r>
          </w:p>
          <w:p w14:paraId="6541C0B3" w14:textId="77777777" w:rsidR="00ED072D" w:rsidRPr="00712618" w:rsidRDefault="00ED072D" w:rsidP="00ED072D">
            <w:pPr>
              <w:pStyle w:val="NoSpacing"/>
              <w:numPr>
                <w:ilvl w:val="0"/>
                <w:numId w:val="13"/>
              </w:numPr>
              <w:rPr>
                <w:sz w:val="16"/>
                <w:szCs w:val="16"/>
              </w:rPr>
            </w:pPr>
            <w:r w:rsidRPr="00712618">
              <w:rPr>
                <w:sz w:val="16"/>
                <w:szCs w:val="16"/>
              </w:rPr>
              <w:t>DDRIF2#2</w:t>
            </w:r>
          </w:p>
          <w:p w14:paraId="268A8B37" w14:textId="77777777" w:rsidR="00ED072D" w:rsidRPr="00712618" w:rsidRDefault="00ED072D" w:rsidP="00ED072D">
            <w:pPr>
              <w:pStyle w:val="NoSpacing"/>
              <w:numPr>
                <w:ilvl w:val="0"/>
                <w:numId w:val="13"/>
              </w:numPr>
              <w:rPr>
                <w:sz w:val="16"/>
                <w:szCs w:val="16"/>
              </w:rPr>
            </w:pPr>
            <w:r w:rsidRPr="00712618">
              <w:rPr>
                <w:sz w:val="16"/>
                <w:szCs w:val="16"/>
              </w:rPr>
              <w:t>DDR Controller #1 (Altera IP)</w:t>
            </w:r>
          </w:p>
          <w:p w14:paraId="2C0B7DF2" w14:textId="77777777" w:rsidR="00ED072D" w:rsidRPr="00712618" w:rsidRDefault="00ED072D" w:rsidP="00ED072D">
            <w:pPr>
              <w:pStyle w:val="NoSpacing"/>
              <w:numPr>
                <w:ilvl w:val="0"/>
                <w:numId w:val="13"/>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rsidP="00ED072D">
            <w:pPr>
              <w:numPr>
                <w:ilvl w:val="0"/>
                <w:numId w:val="20"/>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rsidP="00ED072D">
            <w:pPr>
              <w:numPr>
                <w:ilvl w:val="0"/>
                <w:numId w:val="20"/>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rsidP="00ED072D">
            <w:pPr>
              <w:numPr>
                <w:ilvl w:val="0"/>
                <w:numId w:val="20"/>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45704874"/>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627008"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627008;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628032"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1ECFD9E5" w:rsidR="00ED072D" w:rsidRDefault="00ED072D" w:rsidP="00ED072D">
      <w:pPr>
        <w:pStyle w:val="Heading1"/>
      </w:pPr>
      <w:r>
        <w:rPr>
          <w:color w:val="000000"/>
        </w:rPr>
        <w:br w:type="page"/>
      </w:r>
      <w:bookmarkStart w:id="30" w:name="_Toc83713276"/>
      <w:bookmarkStart w:id="31" w:name="_Toc145704875"/>
      <w:r w:rsidR="00E96595">
        <w:rPr>
          <w:noProof/>
          <w:color w:val="000000"/>
        </w:rPr>
        <w:lastRenderedPageBreak/>
        <mc:AlternateContent>
          <mc:Choice Requires="wpc">
            <w:drawing>
              <wp:anchor distT="0" distB="0" distL="114300" distR="114300" simplePos="0" relativeHeight="251630080" behindDoc="0" locked="0" layoutInCell="1" allowOverlap="1" wp14:anchorId="5C700B1A" wp14:editId="6182A30F">
                <wp:simplePos x="0" y="0"/>
                <wp:positionH relativeFrom="character">
                  <wp:posOffset>-1031838</wp:posOffset>
                </wp:positionH>
                <wp:positionV relativeFrom="line">
                  <wp:posOffset>519952</wp:posOffset>
                </wp:positionV>
                <wp:extent cx="7070090" cy="7794738"/>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1009648" y="546253"/>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727171" y="4313642"/>
                            <a:ext cx="821055" cy="671830"/>
                          </a:xfrm>
                          <a:prstGeom prst="rect">
                            <a:avLst/>
                          </a:prstGeom>
                          <a:solidFill>
                            <a:srgbClr val="DBE5F1"/>
                          </a:solidFill>
                          <a:ln w="9525">
                            <a:solidFill>
                              <a:srgbClr val="000000"/>
                            </a:solidFill>
                            <a:miter lim="800000"/>
                            <a:headEnd/>
                            <a:tailEnd/>
                          </a:ln>
                        </wps:spPr>
                        <wps:txb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725901" y="5128982"/>
                            <a:ext cx="829945" cy="786130"/>
                          </a:xfrm>
                          <a:prstGeom prst="rect">
                            <a:avLst/>
                          </a:prstGeom>
                          <a:solidFill>
                            <a:srgbClr val="DBE5F1"/>
                          </a:solidFill>
                          <a:ln w="9525">
                            <a:solidFill>
                              <a:srgbClr val="000000"/>
                            </a:solidFill>
                            <a:miter lim="800000"/>
                            <a:headEnd/>
                            <a:tailEnd/>
                          </a:ln>
                        </wps:spPr>
                        <wps:txb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751936" y="6050367"/>
                            <a:ext cx="813435" cy="728980"/>
                          </a:xfrm>
                          <a:prstGeom prst="rect">
                            <a:avLst/>
                          </a:prstGeom>
                          <a:solidFill>
                            <a:srgbClr val="DBE5F1"/>
                          </a:solidFill>
                          <a:ln w="9525">
                            <a:solidFill>
                              <a:srgbClr val="000000"/>
                            </a:solidFill>
                            <a:miter lim="800000"/>
                            <a:headEnd/>
                            <a:tailEnd/>
                          </a:ln>
                        </wps:spPr>
                        <wps:txb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267960" y="604075"/>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243965" y="1455374"/>
                            <a:ext cx="1035050" cy="2113947"/>
                          </a:xfrm>
                          <a:prstGeom prst="rect">
                            <a:avLst/>
                          </a:prstGeom>
                          <a:solidFill>
                            <a:srgbClr val="DBE5F1"/>
                          </a:solidFill>
                          <a:ln w="9525">
                            <a:solidFill>
                              <a:srgbClr val="000000"/>
                            </a:solidFill>
                            <a:miter lim="800000"/>
                            <a:headEnd/>
                            <a:tailEnd/>
                          </a:ln>
                        </wps:spPr>
                        <wps:txb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233170" y="3658818"/>
                            <a:ext cx="1224280" cy="1590851"/>
                          </a:xfrm>
                          <a:prstGeom prst="rect">
                            <a:avLst/>
                          </a:prstGeom>
                          <a:solidFill>
                            <a:srgbClr val="DBE5F1"/>
                          </a:solidFill>
                          <a:ln w="9525">
                            <a:solidFill>
                              <a:srgbClr val="000000"/>
                            </a:solidFill>
                            <a:miter lim="800000"/>
                            <a:headEnd/>
                            <a:tailEnd/>
                          </a:ln>
                        </wps:spPr>
                        <wps:txbx>
                          <w:txbxContent>
                            <w:p w14:paraId="6E3F00D4" w14:textId="77777777" w:rsidR="00891C16" w:rsidRPr="005E3C66" w:rsidRDefault="00891C16" w:rsidP="00ED072D">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289810" y="2932133"/>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863320" y="3968985"/>
                            <a:ext cx="757340" cy="838556"/>
                          </a:xfrm>
                          <a:prstGeom prst="rect">
                            <a:avLst/>
                          </a:prstGeom>
                          <a:solidFill>
                            <a:srgbClr val="DBE5F1"/>
                          </a:solidFill>
                          <a:ln w="9525">
                            <a:solidFill>
                              <a:srgbClr val="000000"/>
                            </a:solidFill>
                            <a:miter lim="800000"/>
                            <a:headEnd/>
                            <a:tailEnd/>
                          </a:ln>
                        </wps:spPr>
                        <wps:txb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186244" y="2932523"/>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700723" y="4259907"/>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752571" y="484323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224280" y="2804484"/>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796649" y="4414725"/>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249680" y="5070672"/>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880469" y="4484136"/>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621742" y="5808752"/>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392515" y="3965095"/>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477369" y="4640981"/>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177014" y="4535571"/>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482214" y="4655416"/>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810991" y="4423497"/>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754476" y="576271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683991" y="5252807"/>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746856" y="560332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854171" y="5437592"/>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555231" y="5350853"/>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773526" y="66148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773526" y="647073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549749" y="6297936"/>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882374" y="4658761"/>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937924" y="4661998"/>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E06EA" w14:textId="50BF2F6A" w:rsidR="00891C16" w:rsidRPr="00D330E1" w:rsidRDefault="00891C16" w:rsidP="00ED072D">
                              <w:pPr>
                                <w:rPr>
                                  <w:sz w:val="10"/>
                                  <w:szCs w:val="10"/>
                                </w:rPr>
                              </w:pPr>
                              <w:r w:rsidRPr="00D330E1">
                                <w:rPr>
                                  <w:sz w:val="10"/>
                                  <w:szCs w:val="10"/>
                                </w:rPr>
                                <w:t>CLK_DDR</w:t>
                              </w:r>
                              <w:r w:rsidR="009611F3">
                                <w:rPr>
                                  <w:sz w:val="10"/>
                                  <w:szCs w:val="10"/>
                                </w:rPr>
                                <w:t>0</w:t>
                              </w:r>
                            </w:p>
                            <w:p w14:paraId="491C24F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551813" y="4656007"/>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482215" y="5103692"/>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470773" y="4501563"/>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174349" y="6890298"/>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561820" y="6084386"/>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0" y="7446500"/>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158495" y="7417795"/>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0004" y="2308270"/>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589280" y="255362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240790" y="2373921"/>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719551" y="3471632"/>
                            <a:ext cx="834390" cy="732155"/>
                          </a:xfrm>
                          <a:prstGeom prst="rect">
                            <a:avLst/>
                          </a:prstGeom>
                          <a:solidFill>
                            <a:srgbClr val="DBE5F1"/>
                          </a:solidFill>
                          <a:ln w="9525">
                            <a:solidFill>
                              <a:srgbClr val="000000"/>
                            </a:solidFill>
                            <a:miter lim="800000"/>
                            <a:headEnd/>
                            <a:tailEnd/>
                          </a:ln>
                        </wps:spPr>
                        <wps:txb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234882" y="309224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708507" y="1120169"/>
                            <a:ext cx="560070" cy="1932726"/>
                          </a:xfrm>
                          <a:prstGeom prst="rect">
                            <a:avLst/>
                          </a:prstGeom>
                          <a:solidFill>
                            <a:srgbClr val="DBE5F1"/>
                          </a:solidFill>
                          <a:ln w="9525">
                            <a:solidFill>
                              <a:srgbClr val="000000"/>
                            </a:solidFill>
                            <a:miter lim="800000"/>
                            <a:headEnd/>
                            <a:tailEnd/>
                          </a:ln>
                        </wps:spPr>
                        <wps:txb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515995" y="2700993"/>
                            <a:ext cx="744220" cy="814070"/>
                          </a:xfrm>
                          <a:prstGeom prst="rect">
                            <a:avLst/>
                          </a:prstGeom>
                          <a:solidFill>
                            <a:srgbClr val="DBE5F1"/>
                          </a:solidFill>
                          <a:ln w="9525">
                            <a:solidFill>
                              <a:srgbClr val="000000"/>
                            </a:solidFill>
                            <a:miter lim="800000"/>
                            <a:headEnd/>
                            <a:tailEnd/>
                          </a:ln>
                        </wps:spPr>
                        <wps:txb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423285" y="2848948"/>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537585" y="336075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4114800" y="336075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286878" y="9373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748530" y="286901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474713" y="619847"/>
                            <a:ext cx="786765" cy="582930"/>
                          </a:xfrm>
                          <a:prstGeom prst="rect">
                            <a:avLst/>
                          </a:prstGeom>
                          <a:solidFill>
                            <a:srgbClr val="DBE5F1"/>
                          </a:solidFill>
                          <a:ln w="9525">
                            <a:solidFill>
                              <a:srgbClr val="000000"/>
                            </a:solidFill>
                            <a:miter lim="800000"/>
                            <a:headEnd/>
                            <a:tailEnd/>
                          </a:ln>
                        </wps:spPr>
                        <wps:txb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505828" y="101418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743046" y="3932642"/>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750666" y="40488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786226" y="3740872"/>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691611" y="3638637"/>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555231" y="3746654"/>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453765" y="1302994"/>
                            <a:ext cx="847090" cy="416560"/>
                          </a:xfrm>
                          <a:prstGeom prst="rect">
                            <a:avLst/>
                          </a:prstGeom>
                          <a:solidFill>
                            <a:srgbClr val="DBE5F1"/>
                          </a:solidFill>
                          <a:ln w="9525">
                            <a:solidFill>
                              <a:srgbClr val="000000"/>
                            </a:solidFill>
                            <a:miter lim="800000"/>
                            <a:headEnd/>
                            <a:tailEnd/>
                          </a:ln>
                        </wps:spPr>
                        <wps:txb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148463" y="156380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448299" y="1145902"/>
                            <a:ext cx="920303" cy="564648"/>
                          </a:xfrm>
                          <a:prstGeom prst="rect">
                            <a:avLst/>
                          </a:prstGeom>
                          <a:solidFill>
                            <a:srgbClr val="DBE5F1"/>
                          </a:solidFill>
                          <a:ln w="9525">
                            <a:solidFill>
                              <a:srgbClr val="000000"/>
                            </a:solidFill>
                            <a:miter lim="800000"/>
                            <a:headEnd/>
                            <a:tailEnd/>
                          </a:ln>
                        </wps:spPr>
                        <wps:txbx>
                          <w:txbxContent>
                            <w:p w14:paraId="4738BA09" w14:textId="77777777" w:rsidR="00891C16" w:rsidRDefault="00891C16" w:rsidP="00ED072D">
                              <w:pPr>
                                <w:jc w:val="center"/>
                                <w:rPr>
                                  <w:b/>
                                  <w:sz w:val="16"/>
                                  <w:szCs w:val="16"/>
                                </w:rPr>
                              </w:pPr>
                              <w:r>
                                <w:rPr>
                                  <w:b/>
                                  <w:sz w:val="16"/>
                                  <w:szCs w:val="16"/>
                                </w:rPr>
                                <w:t>Reset</w:t>
                              </w:r>
                            </w:p>
                            <w:p w14:paraId="6645BBAA" w14:textId="24C9C113" w:rsidR="00891C16" w:rsidRPr="005E3C66" w:rsidRDefault="00891C16" w:rsidP="00ED072D">
                              <w:pPr>
                                <w:jc w:val="center"/>
                                <w:rPr>
                                  <w:b/>
                                  <w:sz w:val="16"/>
                                  <w:szCs w:val="16"/>
                                </w:rPr>
                              </w:pPr>
                              <w:r>
                                <w:rPr>
                                  <w:b/>
                                  <w:sz w:val="16"/>
                                  <w:szCs w:val="16"/>
                                </w:rPr>
                                <w:t>Synchroniser</w:t>
                              </w:r>
                              <w:r w:rsidR="00E426F1">
                                <w:rPr>
                                  <w:b/>
                                  <w:sz w:val="16"/>
                                  <w:szCs w:val="16"/>
                                </w:rPr>
                                <w:t>s</w:t>
                              </w:r>
                            </w:p>
                            <w:p w14:paraId="1C3D6524"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466080" y="1563811"/>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275580" y="121305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598160" y="1688552"/>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D188" w14:textId="77777777" w:rsidR="00891C16" w:rsidRDefault="00891C16" w:rsidP="00ED072D"/>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293620" y="310823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890084" y="833303"/>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890084" y="833132"/>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416999" y="1332844"/>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575175" y="1459249"/>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573905" y="2410547"/>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600575" y="2285452"/>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379845" y="1437805"/>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802754" y="1421860"/>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548225" y="3832312"/>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845371" y="1366730"/>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553940" y="4534936"/>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649470" y="2551484"/>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902903" y="2638262"/>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2032056" y="2700991"/>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A3EA7" w14:textId="77777777" w:rsidR="00891C16" w:rsidRPr="00AF13ED" w:rsidRDefault="00891C16" w:rsidP="00ED072D">
                              <w:pPr>
                                <w:jc w:val="right"/>
                                <w:rPr>
                                  <w:sz w:val="12"/>
                                  <w:szCs w:val="12"/>
                                </w:rPr>
                              </w:pPr>
                              <w:r w:rsidRPr="00AF13ED">
                                <w:rPr>
                                  <w:sz w:val="12"/>
                                  <w:szCs w:val="12"/>
                                </w:rPr>
                                <w:t>RST_PCIE_N</w:t>
                              </w:r>
                            </w:p>
                            <w:p w14:paraId="04B25640" w14:textId="77777777" w:rsidR="00891C16" w:rsidRPr="00AF13ED" w:rsidRDefault="00891C16" w:rsidP="00ED072D">
                              <w:pPr>
                                <w:jc w:val="right"/>
                                <w:rPr>
                                  <w:sz w:val="12"/>
                                  <w:szCs w:val="12"/>
                                </w:rPr>
                              </w:pPr>
                              <w:r w:rsidRPr="00AF13ED">
                                <w:rPr>
                                  <w:sz w:val="12"/>
                                  <w:szCs w:val="12"/>
                                </w:rPr>
                                <w:t>global reset</w:t>
                              </w:r>
                            </w:p>
                            <w:p w14:paraId="48A396F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270368" y="1017992"/>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600566" y="832575"/>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874398" y="1268935"/>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555845" y="5552300"/>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906435" y="1212426"/>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553940" y="6418037"/>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879148" y="6316814"/>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685644" y="6189464"/>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244090" y="3017427"/>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AFC4B"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427088" y="943697"/>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6FC8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212583" y="793202"/>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598545" y="2986494"/>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447415" y="326042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A9D9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860960" y="3265077"/>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527290" y="1535879"/>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742815" y="2818217"/>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759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767448" y="1573151"/>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1A962"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802101" y="5610947"/>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FFBB1"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826231" y="3918037"/>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1A62F"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840201" y="648026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4F1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849091" y="4029797"/>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804006" y="4832437"/>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841471" y="5731597"/>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826866" y="6600912"/>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498423" y="4884884"/>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173479" y="4967994"/>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355117" y="4219091"/>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762589" y="431364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796845" y="4172321"/>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359246" y="1212418"/>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379845" y="1281601"/>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379845" y="1366688"/>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881516" y="4075985"/>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593701" y="5804386"/>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665559" y="4420195"/>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275580" y="1282269"/>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275580" y="135067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267960" y="1420073"/>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267960" y="1510640"/>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267960" y="1596196"/>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441950" y="2485329"/>
                            <a:ext cx="876300" cy="347636"/>
                          </a:xfrm>
                          <a:prstGeom prst="rect">
                            <a:avLst/>
                          </a:prstGeom>
                          <a:solidFill>
                            <a:srgbClr val="DBE5F1"/>
                          </a:solidFill>
                          <a:ln w="9525">
                            <a:solidFill>
                              <a:srgbClr val="000000"/>
                            </a:solidFill>
                            <a:miter lim="800000"/>
                            <a:headEnd/>
                            <a:tailEnd/>
                          </a:ln>
                        </wps:spPr>
                        <wps:txb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466080" y="26901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527290" y="2713664"/>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E464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268643" y="2686041"/>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329045" y="2657316"/>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417945" y="2663666"/>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948645" y="3146073"/>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941570" y="3151385"/>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254189" y="3878757"/>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474713" y="4131168"/>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327974" y="4191393"/>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254189" y="4140743"/>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877671" y="1511145"/>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417563" y="1836627"/>
                            <a:ext cx="847090" cy="766132"/>
                          </a:xfrm>
                          <a:prstGeom prst="rect">
                            <a:avLst/>
                          </a:prstGeom>
                          <a:solidFill>
                            <a:srgbClr val="DBE5F1"/>
                          </a:solidFill>
                          <a:ln w="9525">
                            <a:solidFill>
                              <a:srgbClr val="000000"/>
                            </a:solidFill>
                            <a:miter lim="800000"/>
                            <a:headEnd/>
                            <a:tailEnd/>
                          </a:ln>
                        </wps:spPr>
                        <wps:txb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342310" y="1917718"/>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445813" y="1984017"/>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4114482" y="1964877"/>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792220" y="1899286"/>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755722" y="2023734"/>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4122103" y="2098318"/>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294218" y="604073"/>
                            <a:ext cx="786765" cy="698847"/>
                          </a:xfrm>
                          <a:prstGeom prst="rect">
                            <a:avLst/>
                          </a:prstGeom>
                          <a:solidFill>
                            <a:srgbClr val="DBE5F1"/>
                          </a:solidFill>
                          <a:ln w="9525">
                            <a:solidFill>
                              <a:srgbClr val="000000"/>
                            </a:solidFill>
                            <a:miter lim="800000"/>
                            <a:headEnd/>
                            <a:tailEnd/>
                          </a:ln>
                        </wps:spPr>
                        <wps:txb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705610" y="1312145"/>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381765" y="793211"/>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463172" y="4127593"/>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262245" y="2887858"/>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481955" y="2897811"/>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771820" y="3101681"/>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771820" y="3102316"/>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775559" y="2802097"/>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265859" y="3637910"/>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9C17F" w14:textId="204CDFFF" w:rsidR="00891C16" w:rsidRPr="00643217" w:rsidRDefault="00891C16" w:rsidP="00B140B6">
                              <w:pPr>
                                <w:pStyle w:val="NormalWeb"/>
                                <w:spacing w:before="0" w:beforeAutospacing="0" w:after="0" w:afterAutospacing="0"/>
                                <w:jc w:val="right"/>
                                <w:rPr>
                                  <w:sz w:val="12"/>
                                  <w:szCs w:val="12"/>
                                </w:rPr>
                              </w:pPr>
                              <w:r w:rsidRPr="00643217">
                                <w:rPr>
                                  <w:rFonts w:ascii="Arial" w:hAnsi="Arial"/>
                                  <w:sz w:val="12"/>
                                  <w:szCs w:val="12"/>
                                </w:rPr>
                                <w:t>DDR_RST_N_</w:t>
                              </w:r>
                              <w:r w:rsidR="009058F6" w:rsidRPr="00643217">
                                <w:rPr>
                                  <w:rFonts w:ascii="Arial" w:hAnsi="Arial"/>
                                  <w:sz w:val="12"/>
                                  <w:szCs w:val="12"/>
                                </w:rPr>
                                <w:t>0</w:t>
                              </w:r>
                              <w:r w:rsidR="00AD5593" w:rsidRPr="00643217">
                                <w:rPr>
                                  <w:rFonts w:ascii="Arial" w:hAnsi="Arial"/>
                                  <w:sz w:val="12"/>
                                  <w:szCs w:val="12"/>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310814" y="2419272"/>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247212" y="2286705"/>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373650" y="1610342"/>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677061" y="1610324"/>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436600" y="3276580"/>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428771" y="2528383"/>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598545" y="2197042"/>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265930" y="2527222"/>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569335" y="2411023"/>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375653" y="2298003"/>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256300" y="4864206"/>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173479" y="4713927"/>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463172" y="4028367"/>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534927" y="4059765"/>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481897" y="479915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489510" y="4955482"/>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463165" y="5060227"/>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832463" y="5489287"/>
                            <a:ext cx="765357" cy="838200"/>
                          </a:xfrm>
                          <a:prstGeom prst="rect">
                            <a:avLst/>
                          </a:prstGeom>
                          <a:solidFill>
                            <a:srgbClr val="DBE5F1"/>
                          </a:solidFill>
                          <a:ln w="9525">
                            <a:solidFill>
                              <a:srgbClr val="000000"/>
                            </a:solidFill>
                            <a:miter lim="800000"/>
                            <a:headEnd/>
                            <a:tailEnd/>
                          </a:ln>
                        </wps:spPr>
                        <wps:txb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897017" y="6001084"/>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851964" y="602847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448517" y="6158261"/>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188766" y="6060769"/>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854972" y="6174768"/>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903319" y="6208935"/>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9A66" w14:textId="6DF0B220"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2</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767448" y="5870682"/>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755722" y="5714864"/>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898724" y="5602488"/>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841767" y="6469022"/>
                            <a:ext cx="758808" cy="838200"/>
                          </a:xfrm>
                          <a:prstGeom prst="rect">
                            <a:avLst/>
                          </a:prstGeom>
                          <a:solidFill>
                            <a:srgbClr val="DBE5F1"/>
                          </a:solidFill>
                          <a:ln w="9525">
                            <a:solidFill>
                              <a:srgbClr val="000000"/>
                            </a:solidFill>
                            <a:miter lim="800000"/>
                            <a:headEnd/>
                            <a:tailEnd/>
                          </a:ln>
                        </wps:spPr>
                        <wps:txb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895771" y="6945934"/>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860497" y="6991327"/>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457397" y="714817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157360" y="7042444"/>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862402" y="716595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894076" y="7105125"/>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5414B" w14:textId="3B75DD07"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3</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757609" y="6826907"/>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754145" y="670976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862085" y="6613184"/>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470779" y="4317600"/>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631269" y="4204076"/>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597820" y="6705131"/>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598545" y="6789294"/>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230623" y="5294953"/>
                            <a:ext cx="1225552" cy="1590675"/>
                          </a:xfrm>
                          <a:prstGeom prst="rect">
                            <a:avLst/>
                          </a:prstGeom>
                          <a:solidFill>
                            <a:srgbClr val="DBE5F1"/>
                          </a:solidFill>
                          <a:ln w="9525">
                            <a:solidFill>
                              <a:srgbClr val="000000"/>
                            </a:solidFill>
                            <a:miter lim="800000"/>
                            <a:headEnd/>
                            <a:tailEnd/>
                          </a:ln>
                        </wps:spPr>
                        <wps:txb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246821" y="6707068"/>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390014" y="5601215"/>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479356" y="629241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479356" y="6740088"/>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170939" y="6604515"/>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353184" y="5855215"/>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800538" y="3799382"/>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663064" y="6056510"/>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461259" y="5763775"/>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253489" y="6501010"/>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170939" y="6350515"/>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461259" y="5664715"/>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479039" y="6435605"/>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486659" y="6592450"/>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468243" y="5967374"/>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458719" y="6043175"/>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690730" y="4406228"/>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450093" y="4583334"/>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520677" y="6114036"/>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470903" y="6159967"/>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450583" y="6241882"/>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2074230" y="6950525"/>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565395" y="6522212"/>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511419" y="6709747"/>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572473" y="6266318"/>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558599" y="6388387"/>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185005" y="74044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423285" y="3658516"/>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967318" y="2489102"/>
                            <a:ext cx="125505" cy="12052"/>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393180" y="1534520"/>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753225" y="1534562"/>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460044" y="3334109"/>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455285" y="3344804"/>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327676" y="5701320"/>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346878" y="6619959"/>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328920" y="4105633"/>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486475" y="4047441"/>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58C" w14:textId="0E933CA4" w:rsidR="00955D89" w:rsidRPr="00643217" w:rsidRDefault="00955D89" w:rsidP="00955D89">
                              <w:pPr>
                                <w:jc w:val="right"/>
                                <w:rPr>
                                  <w:sz w:val="12"/>
                                  <w:szCs w:val="12"/>
                                </w:rPr>
                              </w:pPr>
                              <w:r w:rsidRPr="00643217">
                                <w:rPr>
                                  <w:sz w:val="12"/>
                                  <w:szCs w:val="12"/>
                                </w:rPr>
                                <w:t>RST_DDRIF</w:t>
                              </w:r>
                              <w:r w:rsidR="00643217" w:rsidRPr="00643217">
                                <w:rPr>
                                  <w:sz w:val="12"/>
                                  <w:szCs w:val="12"/>
                                </w:rPr>
                                <w:t>_</w:t>
                              </w:r>
                              <w:r w:rsidR="009611F3">
                                <w:rPr>
                                  <w:sz w:val="12"/>
                                  <w:szCs w:val="12"/>
                                </w:rPr>
                                <w:t>0_</w:t>
                              </w:r>
                              <w:r w:rsidR="00643217" w:rsidRPr="00643217">
                                <w:rPr>
                                  <w:sz w:val="12"/>
                                  <w:szCs w:val="12"/>
                                </w:rPr>
                                <w:t>SYS</w:t>
                              </w:r>
                            </w:p>
                            <w:p w14:paraId="72501E0E"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414520" y="655401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56923" w14:textId="217CEEA5" w:rsidR="00955D89" w:rsidRPr="00AA7D62" w:rsidRDefault="00955D89" w:rsidP="00955D89">
                              <w:pPr>
                                <w:jc w:val="right"/>
                                <w:rPr>
                                  <w:sz w:val="12"/>
                                  <w:szCs w:val="12"/>
                                </w:rPr>
                              </w:pPr>
                              <w:r w:rsidRPr="00AA7D62">
                                <w:rPr>
                                  <w:sz w:val="12"/>
                                  <w:szCs w:val="12"/>
                                </w:rPr>
                                <w:t>RST_DDRIF_</w:t>
                              </w:r>
                              <w:r w:rsidR="00AA7D62">
                                <w:rPr>
                                  <w:sz w:val="12"/>
                                  <w:szCs w:val="12"/>
                                </w:rPr>
                                <w:t>3_SYS</w:t>
                              </w:r>
                            </w:p>
                            <w:p w14:paraId="07BF6DF6"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428771" y="5640565"/>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CC46A" w14:textId="782E49C9" w:rsidR="00955D89" w:rsidRPr="0032248B" w:rsidRDefault="00955D89" w:rsidP="00955D89">
                              <w:pPr>
                                <w:jc w:val="right"/>
                                <w:rPr>
                                  <w:sz w:val="12"/>
                                  <w:szCs w:val="12"/>
                                </w:rPr>
                              </w:pPr>
                              <w:r w:rsidRPr="0032248B">
                                <w:rPr>
                                  <w:sz w:val="12"/>
                                  <w:szCs w:val="12"/>
                                </w:rPr>
                                <w:t>RST_DDRIF_</w:t>
                              </w:r>
                              <w:r w:rsidR="00AA7D62">
                                <w:rPr>
                                  <w:sz w:val="12"/>
                                  <w:szCs w:val="12"/>
                                </w:rPr>
                                <w:t>2_</w:t>
                              </w:r>
                              <w:r w:rsidR="0032248B">
                                <w:rPr>
                                  <w:sz w:val="12"/>
                                  <w:szCs w:val="12"/>
                                </w:rPr>
                                <w:t>SYS</w:t>
                              </w:r>
                            </w:p>
                            <w:p w14:paraId="61B7E3C2"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558599" y="4807541"/>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535218" y="4170281"/>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535218" y="5808567"/>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525871" y="5700194"/>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714487" y="4057584"/>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696525" y="558844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714923" y="5693904"/>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714923" y="3955461"/>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525867" y="5520747"/>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621911" y="4099489"/>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551809" y="3903277"/>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627234" y="5716453"/>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571053" y="3583971"/>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199749" y="4943055"/>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460342" y="1815452"/>
                            <a:ext cx="998211" cy="630137"/>
                          </a:xfrm>
                          <a:prstGeom prst="rect">
                            <a:avLst/>
                          </a:prstGeom>
                          <a:solidFill>
                            <a:srgbClr val="DBE5F1"/>
                          </a:solidFill>
                          <a:ln w="9525">
                            <a:solidFill>
                              <a:srgbClr val="000000"/>
                            </a:solidFill>
                            <a:miter lim="800000"/>
                            <a:headEnd/>
                            <a:tailEnd/>
                          </a:ln>
                        </wps:spPr>
                        <wps:txbx>
                          <w:txbxContent>
                            <w:p w14:paraId="3F1A2C81" w14:textId="77777777" w:rsidR="00E426F1" w:rsidRDefault="00E426F1" w:rsidP="00E426F1">
                              <w:pPr>
                                <w:jc w:val="center"/>
                                <w:rPr>
                                  <w:b/>
                                  <w:bCs/>
                                  <w:sz w:val="16"/>
                                  <w:szCs w:val="16"/>
                                </w:rPr>
                              </w:pPr>
                              <w:r>
                                <w:rPr>
                                  <w:b/>
                                  <w:bCs/>
                                  <w:sz w:val="16"/>
                                  <w:szCs w:val="16"/>
                                </w:rPr>
                                <w:t>Reset</w:t>
                              </w:r>
                            </w:p>
                            <w:p w14:paraId="6A2A1DF6" w14:textId="327A8950" w:rsidR="00E426F1" w:rsidRDefault="00E426F1" w:rsidP="00E426F1">
                              <w:pPr>
                                <w:jc w:val="center"/>
                                <w:rPr>
                                  <w:b/>
                                  <w:bCs/>
                                  <w:sz w:val="16"/>
                                  <w:szCs w:val="16"/>
                                </w:rPr>
                              </w:pPr>
                              <w:r>
                                <w:rPr>
                                  <w:b/>
                                  <w:bCs/>
                                  <w:sz w:val="16"/>
                                  <w:szCs w:val="16"/>
                                </w:rPr>
                                <w:t>Synchronisers</w:t>
                              </w:r>
                            </w:p>
                            <w:p w14:paraId="6CCC630C" w14:textId="77777777" w:rsidR="00E426F1" w:rsidRDefault="00E426F1" w:rsidP="00E426F1">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478754" y="2060925"/>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478754" y="2178629"/>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479071" y="2303030"/>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549749" y="2178704"/>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1741C" w14:textId="2D393A2D" w:rsidR="00643217" w:rsidRDefault="00643217" w:rsidP="00643217">
                              <w:pPr>
                                <w:rPr>
                                  <w:sz w:val="10"/>
                                  <w:szCs w:val="10"/>
                                </w:rPr>
                              </w:pPr>
                              <w:r>
                                <w:rPr>
                                  <w:sz w:val="10"/>
                                  <w:szCs w:val="10"/>
                                </w:rPr>
                                <w:t>CLK_DDR2</w:t>
                              </w:r>
                            </w:p>
                            <w:p w14:paraId="575047E9" w14:textId="77777777" w:rsidR="00643217" w:rsidRDefault="00643217" w:rsidP="0064321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549749" y="230194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F5B42" w14:textId="4FE3DF00" w:rsidR="00643217" w:rsidRDefault="00643217" w:rsidP="00643217">
                              <w:pPr>
                                <w:rPr>
                                  <w:sz w:val="10"/>
                                  <w:szCs w:val="10"/>
                                </w:rPr>
                              </w:pPr>
                              <w:r>
                                <w:rPr>
                                  <w:sz w:val="10"/>
                                  <w:szCs w:val="10"/>
                                </w:rPr>
                                <w:t>CLK_DDR3</w:t>
                              </w:r>
                            </w:p>
                            <w:p w14:paraId="6C2CD701" w14:textId="77777777" w:rsidR="00643217" w:rsidRDefault="00643217" w:rsidP="0064321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529919" y="2057839"/>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B1FF6" w14:textId="77777777" w:rsidR="00E426F1" w:rsidRDefault="00E426F1" w:rsidP="00E426F1">
                              <w:pPr>
                                <w:rPr>
                                  <w:sz w:val="10"/>
                                  <w:szCs w:val="10"/>
                                </w:rPr>
                              </w:pPr>
                              <w:r>
                                <w:rPr>
                                  <w:sz w:val="10"/>
                                  <w:szCs w:val="10"/>
                                </w:rPr>
                                <w:t>CLK_DDR0</w:t>
                              </w:r>
                            </w:p>
                            <w:p w14:paraId="2C7610B0" w14:textId="77777777" w:rsidR="00E426F1" w:rsidRDefault="00E426F1" w:rsidP="00E426F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346878" y="1964006"/>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328920" y="1515015"/>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458553" y="1963319"/>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595636" y="1963954"/>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383365" y="3218899"/>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383365" y="3218083"/>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683327" y="4406224"/>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690730" y="4874051"/>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262245" y="4798120"/>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242257" y="4757975"/>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CFDA2" w14:textId="372100C1" w:rsidR="009611F3" w:rsidRDefault="009611F3" w:rsidP="009611F3">
                              <w:pPr>
                                <w:jc w:val="right"/>
                                <w:rPr>
                                  <w:sz w:val="12"/>
                                  <w:szCs w:val="12"/>
                                </w:rPr>
                              </w:pPr>
                              <w:r>
                                <w:rPr>
                                  <w:sz w:val="12"/>
                                  <w:szCs w:val="12"/>
                                </w:rPr>
                                <w:t>RST_DDRIF_0_DDR</w:t>
                              </w:r>
                            </w:p>
                            <w:p w14:paraId="4E6AFD07" w14:textId="77777777" w:rsidR="009611F3" w:rsidRDefault="009611F3" w:rsidP="009611F3">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667686" y="5970066"/>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667686" y="5970062"/>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667686" y="6427533"/>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262809" y="6345857"/>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212583" y="6292883"/>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2135A" w14:textId="6965F269" w:rsidR="00AA7D62" w:rsidRDefault="00AA7D62" w:rsidP="00AA7D62">
                              <w:pPr>
                                <w:jc w:val="right"/>
                                <w:rPr>
                                  <w:sz w:val="12"/>
                                  <w:szCs w:val="12"/>
                                </w:rPr>
                              </w:pPr>
                              <w:r>
                                <w:rPr>
                                  <w:sz w:val="12"/>
                                  <w:szCs w:val="12"/>
                                </w:rPr>
                                <w:t>RST_DDRIF_2_DDR</w:t>
                              </w:r>
                            </w:p>
                            <w:p w14:paraId="1CAD4913" w14:textId="77777777" w:rsidR="00AA7D62" w:rsidRDefault="00AA7D62" w:rsidP="00AA7D62">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661864" y="6937798"/>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656537" y="6937794"/>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656537" y="7401384"/>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262809" y="7319747"/>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223966" y="7256808"/>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F2462" w14:textId="762806B7" w:rsidR="00AA7D62" w:rsidRDefault="00AA7D62" w:rsidP="00AA7D62">
                              <w:pPr>
                                <w:jc w:val="right"/>
                                <w:rPr>
                                  <w:sz w:val="12"/>
                                  <w:szCs w:val="12"/>
                                </w:rPr>
                              </w:pPr>
                              <w:r>
                                <w:rPr>
                                  <w:sz w:val="12"/>
                                  <w:szCs w:val="12"/>
                                </w:rPr>
                                <w:t>RST_DDRIF_3_DDR</w:t>
                              </w:r>
                            </w:p>
                            <w:p w14:paraId="6323B351" w14:textId="77777777" w:rsidR="00AA7D62" w:rsidRDefault="00AA7D62" w:rsidP="00AA7D62">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412211" y="4205363"/>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2B57A" w14:textId="6A7D69DC" w:rsidR="00967667" w:rsidRDefault="00967667" w:rsidP="00967667">
                              <w:pPr>
                                <w:rPr>
                                  <w:sz w:val="10"/>
                                  <w:szCs w:val="10"/>
                                </w:rPr>
                              </w:pPr>
                              <w:r>
                                <w:rPr>
                                  <w:sz w:val="10"/>
                                  <w:szCs w:val="10"/>
                                </w:rPr>
                                <w:t>Not used</w:t>
                              </w:r>
                            </w:p>
                            <w:p w14:paraId="4D58CA22" w14:textId="77777777" w:rsidR="00967667" w:rsidRDefault="00967667" w:rsidP="0096766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412211" y="5927620"/>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F65FF" w14:textId="77777777" w:rsidR="00967667" w:rsidRDefault="00967667" w:rsidP="00967667">
                              <w:pPr>
                                <w:rPr>
                                  <w:sz w:val="10"/>
                                  <w:szCs w:val="10"/>
                                </w:rPr>
                              </w:pPr>
                              <w:r>
                                <w:rPr>
                                  <w:sz w:val="10"/>
                                  <w:szCs w:val="10"/>
                                </w:rPr>
                                <w:t>Not used</w:t>
                              </w:r>
                            </w:p>
                            <w:p w14:paraId="1D38D0D7" w14:textId="77777777" w:rsidR="00967667" w:rsidRDefault="00967667" w:rsidP="0096766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403246" y="5847598"/>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15281" w14:textId="77777777" w:rsidR="00967667" w:rsidRDefault="00967667" w:rsidP="00967667">
                              <w:pPr>
                                <w:rPr>
                                  <w:sz w:val="10"/>
                                  <w:szCs w:val="10"/>
                                </w:rPr>
                              </w:pPr>
                              <w:r>
                                <w:rPr>
                                  <w:sz w:val="10"/>
                                  <w:szCs w:val="10"/>
                                </w:rPr>
                                <w:t>Not used</w:t>
                              </w:r>
                            </w:p>
                            <w:p w14:paraId="2D96F362" w14:textId="77777777" w:rsidR="00967667" w:rsidRDefault="00967667" w:rsidP="00967667">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466958" y="5662990"/>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441215" y="6653898"/>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236259" y="3881579"/>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319779" y="575242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246119" y="5701620"/>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246119" y="6674465"/>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196627" y="4329346"/>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184408" y="5887655"/>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897138" y="2349853"/>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184408" y="6857076"/>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3093529" y="2271510"/>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958353" y="2501195"/>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967318" y="3648636"/>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C700B1A" id="Canvas 53500" o:spid="_x0000_s1394" editas="canvas" style="position:absolute;margin-left:-81.25pt;margin-top:40.95pt;width:556.7pt;height:613.75pt;z-index:251630080;mso-position-horizontal-relative:char;mso-position-vertical-relative:line" coordsize="70700,77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">
                <v:shape id="_x0000_s1395" type="#_x0000_t75" style="position:absolute;width:70700;height:77946;visibility:visible;mso-wrap-style:square">
                  <v:fill o:detectmouseclick="t"/>
                  <v:path o:connecttype="none"/>
                </v:shape>
                <v:rect id="Rectangle 144" o:spid="_x0000_s1396" style="position:absolute;left:10096;top:5462;width:59474;height:69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7271;top:43136;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v:textbox>
                </v:shape>
                <v:shape id="Text Box 146" o:spid="_x0000_s1398" type="#_x0000_t202" style="position:absolute;left:57259;top:51289;width:8299;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v:textbox>
                </v:shape>
                <v:shape id="Text Box 147" o:spid="_x0000_s1399" type="#_x0000_t202" style="position:absolute;left:57519;top:60503;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v:textbox>
                </v:shape>
                <v:shape id="Text Box 148" o:spid="_x0000_s1400" type="#_x0000_t202" style="position:absolute;left:52679;top:6040;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v:textbox>
                </v:shape>
                <v:shape id="Text Box 149" o:spid="_x0000_s1401" type="#_x0000_t202" style="position:absolute;left:12439;top:14553;width:10351;height:2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v:textbox>
                </v:shape>
                <v:shape id="Text Box 152" o:spid="_x0000_s1402" type="#_x0000_t202" style="position:absolute;left:12331;top:36588;width:12243;height:1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6E3F00D4" w14:textId="77777777" w:rsidR="00891C16" w:rsidRPr="005E3C66" w:rsidRDefault="00891C16" w:rsidP="00ED072D">
                        <w:pPr>
                          <w:rPr>
                            <w:b/>
                            <w:sz w:val="16"/>
                            <w:szCs w:val="16"/>
                          </w:rPr>
                        </w:pPr>
                        <w:r>
                          <w:rPr>
                            <w:b/>
                            <w:sz w:val="16"/>
                            <w:szCs w:val="16"/>
                          </w:rPr>
                          <w:t>DDR_CONTROLLER_CALIBRATION_HPS</w:t>
                        </w:r>
                      </w:p>
                    </w:txbxContent>
                  </v:textbox>
                </v:shape>
                <v:shape id="AutoShape 154" o:spid="_x0000_s1403" type="#_x0000_t32" style="position:absolute;left:22898;top:29321;width:122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8633;top:39689;width:7573;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v:textbox>
                </v:shape>
                <v:shape id="AutoShape 156" o:spid="_x0000_s1405" type="#_x0000_t32" style="position:absolute;left:31862;top:29325;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7007;top:42599;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7525;top:48432;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2242;top:28044;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v:textbox>
                </v:shape>
                <v:shape id="Text Box 161" o:spid="_x0000_s1409" type="#_x0000_t202" style="position:absolute;left:37966;top:44147;width:551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v:textbox>
                </v:shape>
                <v:shape id="AutoShape 163" o:spid="_x0000_s1410" type="#_x0000_t5" style="position:absolute;left:12497;top:5070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8804;top:4484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6217;top:58087;width:2107;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3925;top:39650;width:107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4774;top:46409;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1770;top:45355;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v:textbox>
                </v:shape>
                <v:shape id="AutoShape 174" o:spid="_x0000_s1416" type="#_x0000_t5" style="position:absolute;left:24822;top:46553;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8109;top:44234;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v:textbox>
                </v:shape>
                <v:shape id="AutoShape 176" o:spid="_x0000_s1418" type="#_x0000_t5" style="position:absolute;left:57545;top:5762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6839;top:52528;width:7786;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v:textbox>
                </v:shape>
                <v:shape id="AutoShape 178" o:spid="_x0000_s1420" type="#_x0000_t5" style="position:absolute;left:57468;top:5603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8541;top:54375;width:80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v:textbox>
                </v:shape>
                <v:shape id="AutoShape 180" o:spid="_x0000_s1422" type="#_x0000_t32" style="position:absolute;left:55552;top:5350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7735;top:66148;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7734;top:64707;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5497;top:62979;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8824;top:4658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9379;top:46619;width:5292;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44BE06EA" w14:textId="50BF2F6A" w:rsidR="00891C16" w:rsidRPr="00D330E1" w:rsidRDefault="00891C16" w:rsidP="00ED072D">
                        <w:pPr>
                          <w:rPr>
                            <w:sz w:val="10"/>
                            <w:szCs w:val="10"/>
                          </w:rPr>
                        </w:pPr>
                        <w:r w:rsidRPr="00D330E1">
                          <w:rPr>
                            <w:sz w:val="10"/>
                            <w:szCs w:val="10"/>
                          </w:rPr>
                          <w:t>CLK_DDR</w:t>
                        </w:r>
                        <w:r w:rsidR="009611F3">
                          <w:rPr>
                            <w:sz w:val="10"/>
                            <w:szCs w:val="10"/>
                          </w:rPr>
                          <w:t>0</w:t>
                        </w:r>
                      </w:p>
                      <w:p w14:paraId="491C24FC" w14:textId="77777777" w:rsidR="00891C16" w:rsidRPr="005E3C66" w:rsidRDefault="00891C16" w:rsidP="00ED072D">
                        <w:pPr>
                          <w:rPr>
                            <w:b/>
                            <w:sz w:val="16"/>
                            <w:szCs w:val="16"/>
                          </w:rPr>
                        </w:pPr>
                      </w:p>
                    </w:txbxContent>
                  </v:textbox>
                </v:shape>
                <v:shape id="Text Box 193" o:spid="_x0000_s1428" type="#_x0000_t202" style="position:absolute;left:25518;top:46560;width:582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v:textbox>
                </v:shape>
                <v:shape id="AutoShape 195" o:spid="_x0000_s1429" type="#_x0000_t5" style="position:absolute;left:24822;top:510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4707;top:45015;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1743;top:68903;width:14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5618;top:60844;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top:74465;width:1321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v:textbox>
                </v:shape>
                <v:shape id="Text Box 201" o:spid="_x0000_s1434" type="#_x0000_t202" style="position:absolute;left:31584;top:74177;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v:textbox>
                </v:shape>
                <v:shape id="Text Box 203" o:spid="_x0000_s1435" type="#_x0000_t202" style="position:absolute;left:400;top:23082;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v:textbox>
                </v:shape>
                <v:shape id="AutoShape 204" o:spid="_x0000_s1436" type="#_x0000_t32" style="position:absolute;left:5892;top:25536;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2407;top:23739;width:8478;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v:textbox>
                </v:shape>
                <v:shape id="Text Box 206" o:spid="_x0000_s1438" type="#_x0000_t202" style="position:absolute;left:57195;top:34716;width:8344;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v:textbox>
                </v:shape>
                <v:shape id="AutoShape 207" o:spid="_x0000_s1439" type="#_x0000_t32" style="position:absolute;left:42348;top:30922;width:323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7085;top:11201;width:5600;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v:textbox>
                </v:shape>
                <v:shape id="Text Box 209" o:spid="_x0000_s1441" type="#_x0000_t202" style="position:absolute;left:35159;top:27009;width:7443;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v:textbox>
                </v:shape>
                <v:shape id="Text Box 210" o:spid="_x0000_s1442" type="#_x0000_t202" style="position:absolute;left:34232;top:28489;width:86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v:textbox>
                </v:shape>
                <v:shape id="AutoShape 211" o:spid="_x0000_s1443" type="#_x0000_t5" style="position:absolute;left:35376;top:3360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41148;top:3360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2868;top:937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7485;top:2868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4747;top:6198;width:7867;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v:textbox>
                </v:shape>
                <v:shape id="AutoShape 217" o:spid="_x0000_s1448" type="#_x0000_t5" style="position:absolute;left:35058;top:1014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7429;top:3932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7506;top:4048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7862;top:3740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v:textbox>
                </v:shape>
                <v:shape id="Text Box 221" o:spid="_x0000_s1452" type="#_x0000_t202" style="position:absolute;left:56916;top:36386;width:784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v:textbox>
                </v:shape>
                <v:shape id="AutoShape 222" o:spid="_x0000_s1453" type="#_x0000_t32" style="position:absolute;left:55552;top:37466;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4537;top:13029;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v:textbox>
                </v:shape>
                <v:shape id="AutoShape 224" o:spid="_x0000_s1455" type="#_x0000_t5" style="position:absolute;left:41485;top:1563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4482;top:11459;width:9204;height:5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4738BA09" w14:textId="77777777" w:rsidR="00891C16" w:rsidRDefault="00891C16" w:rsidP="00ED072D">
                        <w:pPr>
                          <w:jc w:val="center"/>
                          <w:rPr>
                            <w:b/>
                            <w:sz w:val="16"/>
                            <w:szCs w:val="16"/>
                          </w:rPr>
                        </w:pPr>
                        <w:r>
                          <w:rPr>
                            <w:b/>
                            <w:sz w:val="16"/>
                            <w:szCs w:val="16"/>
                          </w:rPr>
                          <w:t>Reset</w:t>
                        </w:r>
                      </w:p>
                      <w:p w14:paraId="6645BBAA" w14:textId="24C9C113" w:rsidR="00891C16" w:rsidRPr="005E3C66" w:rsidRDefault="00891C16" w:rsidP="00ED072D">
                        <w:pPr>
                          <w:jc w:val="center"/>
                          <w:rPr>
                            <w:b/>
                            <w:sz w:val="16"/>
                            <w:szCs w:val="16"/>
                          </w:rPr>
                        </w:pPr>
                        <w:r>
                          <w:rPr>
                            <w:b/>
                            <w:sz w:val="16"/>
                            <w:szCs w:val="16"/>
                          </w:rPr>
                          <w:t>Synchroniser</w:t>
                        </w:r>
                        <w:r w:rsidR="00E426F1">
                          <w:rPr>
                            <w:b/>
                            <w:sz w:val="16"/>
                            <w:szCs w:val="16"/>
                          </w:rPr>
                          <w:t>s</w:t>
                        </w:r>
                      </w:p>
                      <w:p w14:paraId="1C3D6524" w14:textId="77777777" w:rsidR="00891C16" w:rsidRPr="005E3C66" w:rsidRDefault="00891C16" w:rsidP="00ED072D">
                        <w:pPr>
                          <w:jc w:val="center"/>
                          <w:rPr>
                            <w:b/>
                            <w:sz w:val="16"/>
                            <w:szCs w:val="16"/>
                          </w:rPr>
                        </w:pPr>
                      </w:p>
                    </w:txbxContent>
                  </v:textbox>
                </v:shape>
                <v:shape id="AutoShape 227" o:spid="_x0000_s1457" type="#_x0000_t5" style="position:absolute;left:54661;top:1563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2755;top:12130;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5981;top:16885;width:7245;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B6CD188" w14:textId="77777777" w:rsidR="00891C16" w:rsidRDefault="00891C16" w:rsidP="00ED072D"/>
                    </w:txbxContent>
                  </v:textbox>
                </v:shape>
                <v:shape id="AutoShape 231" o:spid="_x0000_s1460" type="#_x0000_t5" style="position:absolute;left:22935;top:31082;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8900;top:8333;width:7;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8900;top:8331;width:465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4170;top:13328;width:6;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5751;top:14592;width:7;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5739;top:24105;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6005;top:22854;width:733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v:textbox>
                </v:shape>
                <v:shape id="AutoShape 238" o:spid="_x0000_s1467" type="#_x0000_t32" style="position:absolute;left:63798;top:14378;width:412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8027;top:14218;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5482;top:38323;width:252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8453;top:13667;width:7;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5539;top:45349;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6494;top:25514;width:7334;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v:textbox>
                </v:shape>
                <v:shape id="AutoShape 244" o:spid="_x0000_s1473" type="#_x0000_t32" style="position:absolute;left:29029;top:26382;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20320;top:27009;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192A3EA7" w14:textId="77777777" w:rsidR="00891C16" w:rsidRPr="00AF13ED" w:rsidRDefault="00891C16" w:rsidP="00ED072D">
                        <w:pPr>
                          <w:jc w:val="right"/>
                          <w:rPr>
                            <w:sz w:val="12"/>
                            <w:szCs w:val="12"/>
                          </w:rPr>
                        </w:pPr>
                        <w:r w:rsidRPr="00AF13ED">
                          <w:rPr>
                            <w:sz w:val="12"/>
                            <w:szCs w:val="12"/>
                          </w:rPr>
                          <w:t>RST_PCIE_N</w:t>
                        </w:r>
                      </w:p>
                      <w:p w14:paraId="04B25640" w14:textId="77777777" w:rsidR="00891C16" w:rsidRPr="00AF13ED" w:rsidRDefault="00891C16" w:rsidP="00ED072D">
                        <w:pPr>
                          <w:jc w:val="right"/>
                          <w:rPr>
                            <w:sz w:val="12"/>
                            <w:szCs w:val="12"/>
                          </w:rPr>
                        </w:pPr>
                        <w:r w:rsidRPr="00AF13ED">
                          <w:rPr>
                            <w:sz w:val="12"/>
                            <w:szCs w:val="12"/>
                          </w:rPr>
                          <w:t>global reset</w:t>
                        </w:r>
                      </w:p>
                      <w:p w14:paraId="48A396F6" w14:textId="77777777" w:rsidR="00891C16" w:rsidRPr="005E3C66" w:rsidRDefault="00891C16" w:rsidP="00ED072D">
                        <w:pPr>
                          <w:rPr>
                            <w:b/>
                            <w:sz w:val="16"/>
                            <w:szCs w:val="16"/>
                          </w:rPr>
                        </w:pPr>
                      </w:p>
                    </w:txbxContent>
                  </v:textbox>
                </v:shape>
                <v:shape id="Freeform 246" o:spid="_x0000_s1475" style="position:absolute;left:42703;top:10179;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6005;top:8325;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v:textbox>
                </v:shape>
                <v:shape id="AutoShape 248" o:spid="_x0000_s1477" type="#_x0000_t32" style="position:absolute;left:68743;top:12689;width:7;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5558;top:55523;width:32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9064;top:12124;width:6;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5539;top:64180;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8791;top:63168;width:808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v:textbox>
                </v:shape>
                <v:shape id="Text Box 253" o:spid="_x0000_s1482" type="#_x0000_t202" style="position:absolute;left:56856;top:61894;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v:textbox>
                </v:shape>
                <v:shape id="Text Box 254" o:spid="_x0000_s1483" type="#_x0000_t202" style="position:absolute;left:22440;top:30174;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F0AFC4B" w14:textId="77777777" w:rsidR="00891C16" w:rsidRPr="00D918C2" w:rsidRDefault="00891C16" w:rsidP="00ED072D">
                        <w:pPr>
                          <w:rPr>
                            <w:sz w:val="10"/>
                            <w:szCs w:val="10"/>
                          </w:rPr>
                        </w:pPr>
                        <w:r w:rsidRPr="00D918C2">
                          <w:rPr>
                            <w:sz w:val="10"/>
                            <w:szCs w:val="10"/>
                          </w:rPr>
                          <w:t>CLK_PCIE</w:t>
                        </w:r>
                      </w:p>
                    </w:txbxContent>
                  </v:textbox>
                </v:shape>
                <v:shape id="Text Box 255" o:spid="_x0000_s1484" type="#_x0000_t202" style="position:absolute;left:34270;top:9436;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0536FC8F" w14:textId="77777777" w:rsidR="00891C16" w:rsidRPr="00D918C2" w:rsidRDefault="00891C16" w:rsidP="00ED072D">
                        <w:pPr>
                          <w:rPr>
                            <w:sz w:val="10"/>
                            <w:szCs w:val="10"/>
                          </w:rPr>
                        </w:pPr>
                        <w:r w:rsidRPr="00D918C2">
                          <w:rPr>
                            <w:sz w:val="10"/>
                            <w:szCs w:val="10"/>
                          </w:rPr>
                          <w:t>CLK_PCIE</w:t>
                        </w:r>
                      </w:p>
                    </w:txbxContent>
                  </v:textbox>
                </v:shape>
                <v:shape id="Text Box 256" o:spid="_x0000_s1485" type="#_x0000_t202" style="position:absolute;left:42125;top:7932;width:574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v:textbox>
                </v:shape>
                <v:shape id="Text Box 257" o:spid="_x0000_s1486" type="#_x0000_t202" style="position:absolute;left:35985;top:29864;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v:textbox>
                </v:shape>
                <v:shape id="Text Box 258" o:spid="_x0000_s1487" type="#_x0000_t202" style="position:absolute;left:34474;top:32604;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2BAA9D9F" w14:textId="77777777" w:rsidR="00891C16" w:rsidRPr="00D918C2" w:rsidRDefault="00891C16" w:rsidP="00ED072D">
                        <w:pPr>
                          <w:rPr>
                            <w:sz w:val="10"/>
                            <w:szCs w:val="10"/>
                          </w:rPr>
                        </w:pPr>
                        <w:r w:rsidRPr="00D918C2">
                          <w:rPr>
                            <w:sz w:val="10"/>
                            <w:szCs w:val="10"/>
                          </w:rPr>
                          <w:t>CLK_PCIE</w:t>
                        </w:r>
                      </w:p>
                    </w:txbxContent>
                  </v:textbox>
                </v:shape>
                <v:shape id="Text Box 259" o:spid="_x0000_s1488" type="#_x0000_t202" style="position:absolute;left:38609;top:32650;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v:textbox>
                </v:shape>
                <v:shape id="Text Box 260" o:spid="_x0000_s1489" type="#_x0000_t202" style="position:absolute;left:55272;top:15358;width:49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v:textbox>
                </v:shape>
                <v:shape id="Text Box 261" o:spid="_x0000_s1490" type="#_x0000_t202" style="position:absolute;left:47428;top:28182;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9DB7590" w14:textId="77777777" w:rsidR="00891C16" w:rsidRPr="00D918C2" w:rsidRDefault="00891C16" w:rsidP="00ED072D">
                        <w:pPr>
                          <w:rPr>
                            <w:sz w:val="10"/>
                            <w:szCs w:val="10"/>
                          </w:rPr>
                        </w:pPr>
                        <w:r>
                          <w:rPr>
                            <w:sz w:val="10"/>
                            <w:szCs w:val="10"/>
                          </w:rPr>
                          <w:t>CLK_MC</w:t>
                        </w:r>
                      </w:p>
                    </w:txbxContent>
                  </v:textbox>
                </v:shape>
                <v:shape id="Text Box 262" o:spid="_x0000_s1491" type="#_x0000_t202" style="position:absolute;left:37674;top:1573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4F81A962" w14:textId="77777777" w:rsidR="00891C16" w:rsidRPr="00D918C2" w:rsidRDefault="00891C16" w:rsidP="00ED072D">
                        <w:pPr>
                          <w:rPr>
                            <w:sz w:val="10"/>
                            <w:szCs w:val="10"/>
                          </w:rPr>
                        </w:pPr>
                        <w:r>
                          <w:rPr>
                            <w:sz w:val="10"/>
                            <w:szCs w:val="10"/>
                          </w:rPr>
                          <w:t>CLK_MC</w:t>
                        </w:r>
                      </w:p>
                    </w:txbxContent>
                  </v:textbox>
                </v:shape>
                <v:shape id="Text Box 263" o:spid="_x0000_s1492" type="#_x0000_t202" style="position:absolute;left:58021;top:56109;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4A5FFBB1" w14:textId="77777777" w:rsidR="00891C16" w:rsidRPr="00D918C2" w:rsidRDefault="00891C16" w:rsidP="00ED072D">
                        <w:pPr>
                          <w:rPr>
                            <w:sz w:val="10"/>
                            <w:szCs w:val="10"/>
                          </w:rPr>
                        </w:pPr>
                        <w:r>
                          <w:rPr>
                            <w:sz w:val="10"/>
                            <w:szCs w:val="10"/>
                          </w:rPr>
                          <w:t>CLK_MC</w:t>
                        </w:r>
                      </w:p>
                    </w:txbxContent>
                  </v:textbox>
                </v:shape>
                <v:shape id="Text Box 264" o:spid="_x0000_s1493" type="#_x0000_t202" style="position:absolute;left:58262;top:391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A61A62F" w14:textId="77777777" w:rsidR="00891C16" w:rsidRPr="00D918C2" w:rsidRDefault="00891C16" w:rsidP="00ED072D">
                        <w:pPr>
                          <w:rPr>
                            <w:sz w:val="10"/>
                            <w:szCs w:val="10"/>
                          </w:rPr>
                        </w:pPr>
                        <w:r>
                          <w:rPr>
                            <w:sz w:val="10"/>
                            <w:szCs w:val="10"/>
                          </w:rPr>
                          <w:t>CLK_MC</w:t>
                        </w:r>
                      </w:p>
                    </w:txbxContent>
                  </v:textbox>
                </v:shape>
                <v:shape id="Text Box 265" o:spid="_x0000_s1494" type="#_x0000_t202" style="position:absolute;left:58402;top:64802;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500D4F10" w14:textId="77777777" w:rsidR="00891C16" w:rsidRPr="00D918C2" w:rsidRDefault="00891C16" w:rsidP="00ED072D">
                        <w:pPr>
                          <w:rPr>
                            <w:sz w:val="10"/>
                            <w:szCs w:val="10"/>
                          </w:rPr>
                        </w:pPr>
                        <w:r>
                          <w:rPr>
                            <w:sz w:val="10"/>
                            <w:szCs w:val="10"/>
                          </w:rPr>
                          <w:t>CLK_MC</w:t>
                        </w:r>
                      </w:p>
                    </w:txbxContent>
                  </v:textbox>
                </v:shape>
                <v:shape id="Text Box 266" o:spid="_x0000_s1495" type="#_x0000_t202" style="position:absolute;left:58490;top:40297;width:49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v:textbox>
                </v:shape>
                <v:shape id="Text Box 267" o:spid="_x0000_s1496" type="#_x0000_t202" style="position:absolute;left:58040;top:4832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v:textbox>
                </v:shape>
                <v:shape id="Text Box 268" o:spid="_x0000_s1497" type="#_x0000_t202" style="position:absolute;left:58414;top:57315;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v:textbox>
                </v:shape>
                <v:shape id="Text Box 269" o:spid="_x0000_s1498" type="#_x0000_t202" style="position:absolute;left:58268;top:66009;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v:textbox>
                </v:shape>
                <v:shape id="Text Box 270" o:spid="_x0000_s1499" type="#_x0000_t202" style="position:absolute;left:24984;top:48848;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v:textbox>
                </v:shape>
                <v:shape id="Text Box 271" o:spid="_x0000_s1500" type="#_x0000_t202" style="position:absolute;left:11734;top:49679;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v:textbox>
                </v:shape>
                <v:shape id="Text Box 274" o:spid="_x0000_s1501" type="#_x0000_t202" style="position:absolute;left:13551;top:42190;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v:textbox>
                </v:shape>
                <v:shape id="Text Box 275" o:spid="_x0000_s1502" type="#_x0000_t202" style="position:absolute;left:37625;top:43136;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v:textbox>
                </v:shape>
                <v:shape id="Text Box 276" o:spid="_x0000_s1503" type="#_x0000_t202" style="position:absolute;left:37968;top:41723;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v:textbox>
                </v:shape>
                <v:shape id="AutoShape 277" o:spid="_x0000_s1504" type="#_x0000_t32" style="position:absolute;left:63592;top:12124;width:54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3798;top:12816;width:494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3798;top:13666;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8815;top:40759;width:800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v:textbox>
                </v:shape>
                <v:shape id="AutoShape 291" o:spid="_x0000_s1508" type="#_x0000_t32" style="position:absolute;left:45937;top:58043;width:72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6655;top:44201;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v:textbox>
                </v:shape>
                <v:shape id="AutoShape 309" o:spid="_x0000_s1510" type="#_x0000_t32" style="position:absolute;left:52755;top:12822;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2755;top:13506;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2679;top:1420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2679;top:15106;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2679;top:15961;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4419;top:24853;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v:textbox>
                </v:shape>
                <v:shape id="AutoShape 315" o:spid="_x0000_s1516" type="#_x0000_t5" style="position:absolute;left:54661;top:2690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5272;top:27136;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1FFE464F" w14:textId="77777777" w:rsidR="00891C16" w:rsidRPr="00D918C2" w:rsidRDefault="00891C16" w:rsidP="00ED072D">
                        <w:pPr>
                          <w:rPr>
                            <w:sz w:val="10"/>
                            <w:szCs w:val="10"/>
                          </w:rPr>
                        </w:pPr>
                        <w:r w:rsidRPr="00D918C2">
                          <w:rPr>
                            <w:sz w:val="10"/>
                            <w:szCs w:val="10"/>
                          </w:rPr>
                          <w:t>CLK_PCIE</w:t>
                        </w:r>
                      </w:p>
                    </w:txbxContent>
                  </v:textbox>
                </v:shape>
                <v:shape id="AutoShape 318" o:spid="_x0000_s1518" type="#_x0000_t32" style="position:absolute;left:52686;top:26860;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3290;top:26573;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4179;top:26636;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9486;top:31460;width:147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9415;top:31513;width:7;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2541;top:38787;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4747;top:41311;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3279;top:41913;width:16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2541;top:41407;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8776;top:15111;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4175;top:18366;width:8471;height:7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3423;top:19177;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4458;top:198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41145;top:19648;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7922;top:18992;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7557;top:20237;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41221;top:20982;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2942;top:6040;width:7867;height:6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7056;top:13121;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3817;top:7932;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4631;top:41275;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2622;top:28878;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4819;top:28978;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7718;top:31016;width:72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7718;top:31023;width:6;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7755;top:28020;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2658;top:36379;width:11811;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0349C17F" w14:textId="204CDFFF" w:rsidR="00891C16" w:rsidRPr="00643217" w:rsidRDefault="00891C16" w:rsidP="00B140B6">
                        <w:pPr>
                          <w:pStyle w:val="NormalWeb"/>
                          <w:spacing w:before="0" w:beforeAutospacing="0" w:after="0" w:afterAutospacing="0"/>
                          <w:jc w:val="right"/>
                          <w:rPr>
                            <w:sz w:val="12"/>
                            <w:szCs w:val="12"/>
                          </w:rPr>
                        </w:pPr>
                        <w:r w:rsidRPr="00643217">
                          <w:rPr>
                            <w:rFonts w:ascii="Arial" w:hAnsi="Arial"/>
                            <w:sz w:val="12"/>
                            <w:szCs w:val="12"/>
                          </w:rPr>
                          <w:t>DDR_RST_N_</w:t>
                        </w:r>
                        <w:r w:rsidR="009058F6" w:rsidRPr="00643217">
                          <w:rPr>
                            <w:rFonts w:ascii="Arial" w:hAnsi="Arial"/>
                            <w:sz w:val="12"/>
                            <w:szCs w:val="12"/>
                          </w:rPr>
                          <w:t>0</w:t>
                        </w:r>
                        <w:r w:rsidR="00AD5593" w:rsidRPr="00643217">
                          <w:rPr>
                            <w:rFonts w:ascii="Arial" w:hAnsi="Arial"/>
                            <w:sz w:val="12"/>
                            <w:szCs w:val="12"/>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3108;top:24192;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2472;top:22867;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3736;top:16103;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6770;top:16103;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4366;top:32765;width:2250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4287;top:25283;width:7;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5985;top:21970;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2659;top:25272;width:18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5693;top:24110;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3756;top:22980;width:861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2563;top:4864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1734;top:47139;width:694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v:textbox>
                </v:shape>
                <v:oval id="Oval 767" o:spid="_x0000_s1557" style="position:absolute;left:24631;top:40283;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5349;top:40597;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4818;top:4799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4895;top:49554;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4631;top:50602;width:709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8324;top:54892;width:765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8970;top:60010;width:5511;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8520;top:60284;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4484;top:6158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1887;top:60607;width:4909;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8550;top:6174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9033;top:62089;width:6635;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4FD9A66" w14:textId="6DF0B220"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2</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7674;top:58706;width:868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7557;top:57148;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8987;top:56024;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8417;top:64690;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8957;top:694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8605;top:6991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4574;top:7148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1573;top:70424;width:4909;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8623;top:7165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8940;top:71051;width:5541;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0E35414B" w14:textId="3B75DD07" w:rsidR="00891C16" w:rsidRDefault="00891C16" w:rsidP="00176A0B">
                        <w:pPr>
                          <w:pStyle w:val="NormalWeb"/>
                          <w:spacing w:before="0" w:beforeAutospacing="0" w:after="0" w:afterAutospacing="0"/>
                        </w:pPr>
                        <w:r>
                          <w:rPr>
                            <w:rFonts w:ascii="Arial" w:hAnsi="Arial"/>
                            <w:sz w:val="10"/>
                            <w:szCs w:val="10"/>
                          </w:rPr>
                          <w:t>CLK_DDR</w:t>
                        </w:r>
                        <w:r w:rsidR="00AA7D62">
                          <w:rPr>
                            <w:rFonts w:ascii="Arial" w:hAnsi="Arial"/>
                            <w:sz w:val="10"/>
                            <w:szCs w:val="10"/>
                          </w:rPr>
                          <w:t>3</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7576;top:68269;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7541;top:67097;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8620;top:66131;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4707;top:43176;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6312;top:42040;width:7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5978;top:67051;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5985;top:67892;width:24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2306;top:52949;width:12255;height:15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2468;top:6707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3900;top:56012;width:10782;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4794;top:6292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4794;top:6740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1709;top:66045;width:739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3531;top:58552;width:1103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8005;top:37993;width:6;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6630;top:60565;width:8014;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2" o:spid="_x0000_s1595" style="position:absolute;left:24612;top:57637;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2535;top:65009;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1709;top:63505;width:694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5" o:spid="_x0000_s1598" style="position:absolute;left:24612;top:56647;width:718;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4790;top:64356;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4866;top:65924;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4682;top:59673;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4587;top:60431;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6907;top:44062;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4500;top:45833;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5206;top:61140;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4709;top:61599;width:43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4505;top:62418;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20742;top:69504;width:14396;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5653;top:65222;width:708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5114;top:67097;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5724;top:62663;width:582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5585;top:63883;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1850;top:74044;width:15703;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4232;top:36585;width:1132;height:21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9673;top:24891;width:125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3931;top:15345;width:35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7532;top:15345;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4600;top:33341;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4552;top:33448;width:7;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3276;top:57013;width:1194;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3468;top:66199;width:1219;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3289;top:41056;width:1187;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4864;top:40474;width:9606;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C40858C" w14:textId="0E933CA4" w:rsidR="00955D89" w:rsidRPr="00643217" w:rsidRDefault="00955D89" w:rsidP="00955D89">
                        <w:pPr>
                          <w:jc w:val="right"/>
                          <w:rPr>
                            <w:sz w:val="12"/>
                            <w:szCs w:val="12"/>
                          </w:rPr>
                        </w:pPr>
                        <w:r w:rsidRPr="00643217">
                          <w:rPr>
                            <w:sz w:val="12"/>
                            <w:szCs w:val="12"/>
                          </w:rPr>
                          <w:t>RST_DDRIF</w:t>
                        </w:r>
                        <w:r w:rsidR="00643217" w:rsidRPr="00643217">
                          <w:rPr>
                            <w:sz w:val="12"/>
                            <w:szCs w:val="12"/>
                          </w:rPr>
                          <w:t>_</w:t>
                        </w:r>
                        <w:r w:rsidR="009611F3">
                          <w:rPr>
                            <w:sz w:val="12"/>
                            <w:szCs w:val="12"/>
                          </w:rPr>
                          <w:t>0_</w:t>
                        </w:r>
                        <w:r w:rsidR="00643217" w:rsidRPr="00643217">
                          <w:rPr>
                            <w:sz w:val="12"/>
                            <w:szCs w:val="12"/>
                          </w:rPr>
                          <w:t>SYS</w:t>
                        </w:r>
                      </w:p>
                      <w:p w14:paraId="72501E0E" w14:textId="77777777" w:rsidR="00955D89" w:rsidRDefault="00955D89" w:rsidP="00955D89">
                        <w:pPr>
                          <w:rPr>
                            <w:b/>
                            <w:bCs/>
                            <w:sz w:val="16"/>
                            <w:szCs w:val="16"/>
                          </w:rPr>
                        </w:pPr>
                        <w:r>
                          <w:rPr>
                            <w:b/>
                            <w:bCs/>
                            <w:sz w:val="16"/>
                            <w:szCs w:val="16"/>
                          </w:rPr>
                          <w:t> </w:t>
                        </w:r>
                      </w:p>
                    </w:txbxContent>
                  </v:textbox>
                </v:shape>
                <v:shape id="Text Box 245" o:spid="_x0000_s1624" type="#_x0000_t202" style="position:absolute;left:44145;top:65540;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FA56923" w14:textId="217CEEA5" w:rsidR="00955D89" w:rsidRPr="00AA7D62" w:rsidRDefault="00955D89" w:rsidP="00955D89">
                        <w:pPr>
                          <w:jc w:val="right"/>
                          <w:rPr>
                            <w:sz w:val="12"/>
                            <w:szCs w:val="12"/>
                          </w:rPr>
                        </w:pPr>
                        <w:r w:rsidRPr="00AA7D62">
                          <w:rPr>
                            <w:sz w:val="12"/>
                            <w:szCs w:val="12"/>
                          </w:rPr>
                          <w:t>RST_DDRIF_</w:t>
                        </w:r>
                        <w:r w:rsidR="00AA7D62">
                          <w:rPr>
                            <w:sz w:val="12"/>
                            <w:szCs w:val="12"/>
                          </w:rPr>
                          <w:t>3_SYS</w:t>
                        </w:r>
                      </w:p>
                      <w:p w14:paraId="07BF6DF6" w14:textId="77777777" w:rsidR="00955D89" w:rsidRDefault="00955D89" w:rsidP="00955D89">
                        <w:pPr>
                          <w:rPr>
                            <w:b/>
                            <w:bCs/>
                            <w:sz w:val="16"/>
                            <w:szCs w:val="16"/>
                          </w:rPr>
                        </w:pPr>
                        <w:r>
                          <w:rPr>
                            <w:b/>
                            <w:bCs/>
                            <w:sz w:val="16"/>
                            <w:szCs w:val="16"/>
                          </w:rPr>
                          <w:t> </w:t>
                        </w:r>
                      </w:p>
                    </w:txbxContent>
                  </v:textbox>
                </v:shape>
                <v:shape id="Text Box 245" o:spid="_x0000_s1625" type="#_x0000_t202" style="position:absolute;left:44287;top:56405;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26CC46A" w14:textId="782E49C9" w:rsidR="00955D89" w:rsidRPr="0032248B" w:rsidRDefault="00955D89" w:rsidP="00955D89">
                        <w:pPr>
                          <w:jc w:val="right"/>
                          <w:rPr>
                            <w:sz w:val="12"/>
                            <w:szCs w:val="12"/>
                          </w:rPr>
                        </w:pPr>
                        <w:r w:rsidRPr="0032248B">
                          <w:rPr>
                            <w:sz w:val="12"/>
                            <w:szCs w:val="12"/>
                          </w:rPr>
                          <w:t>RST_DDRIF_</w:t>
                        </w:r>
                        <w:r w:rsidR="00AA7D62">
                          <w:rPr>
                            <w:sz w:val="12"/>
                            <w:szCs w:val="12"/>
                          </w:rPr>
                          <w:t>2_</w:t>
                        </w:r>
                        <w:r w:rsidR="0032248B">
                          <w:rPr>
                            <w:sz w:val="12"/>
                            <w:szCs w:val="12"/>
                          </w:rPr>
                          <w:t>SYS</w:t>
                        </w:r>
                      </w:p>
                      <w:p w14:paraId="61B7E3C2" w14:textId="77777777" w:rsidR="00955D89" w:rsidRDefault="00955D89" w:rsidP="00955D89">
                        <w:pPr>
                          <w:rPr>
                            <w:b/>
                            <w:bCs/>
                            <w:sz w:val="16"/>
                            <w:szCs w:val="16"/>
                          </w:rPr>
                        </w:pPr>
                        <w:r>
                          <w:rPr>
                            <w:b/>
                            <w:bCs/>
                            <w:sz w:val="16"/>
                            <w:szCs w:val="16"/>
                          </w:rPr>
                          <w:t> </w:t>
                        </w:r>
                      </w:p>
                    </w:txbxContent>
                  </v:textbox>
                </v:shape>
                <v:shape id="Text Box 193" o:spid="_x0000_s1626" type="#_x0000_t202" style="position:absolute;left:25585;top:48075;width:583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5352;top:41702;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5352;top:58085;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5258;top:57001;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7144;top:40575;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6965;top:55884;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7149;top:56939;width:971;height:1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7149;top:39554;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5258;top:55207;width:309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v:textbox>
                </v:shape>
                <v:shape id="Text Box 245" o:spid="_x0000_s1635" type="#_x0000_t202" style="position:absolute;left:26219;top:40994;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v:textbox>
                </v:shape>
                <v:shape id="Text Box 245" o:spid="_x0000_s1636" type="#_x0000_t202" style="position:absolute;left:25518;top:39032;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v:textbox>
                </v:shape>
                <v:shape id="Text Box 245" o:spid="_x0000_s1637" type="#_x0000_t202" style="position:absolute;left:26272;top:57164;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v:textbox>
                </v:shape>
                <v:shape id="AutoShape 222" o:spid="_x0000_s1638" type="#_x0000_t32" style="position:absolute;left:45710;top:35839;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1997;top:49430;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4603;top:18154;width:9982;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3F1A2C81" w14:textId="77777777" w:rsidR="00E426F1" w:rsidRDefault="00E426F1" w:rsidP="00E426F1">
                        <w:pPr>
                          <w:jc w:val="center"/>
                          <w:rPr>
                            <w:b/>
                            <w:bCs/>
                            <w:sz w:val="16"/>
                            <w:szCs w:val="16"/>
                          </w:rPr>
                        </w:pPr>
                        <w:r>
                          <w:rPr>
                            <w:b/>
                            <w:bCs/>
                            <w:sz w:val="16"/>
                            <w:szCs w:val="16"/>
                          </w:rPr>
                          <w:t>Reset</w:t>
                        </w:r>
                      </w:p>
                      <w:p w14:paraId="6A2A1DF6" w14:textId="327A8950" w:rsidR="00E426F1" w:rsidRDefault="00E426F1" w:rsidP="00E426F1">
                        <w:pPr>
                          <w:jc w:val="center"/>
                          <w:rPr>
                            <w:b/>
                            <w:bCs/>
                            <w:sz w:val="16"/>
                            <w:szCs w:val="16"/>
                          </w:rPr>
                        </w:pPr>
                        <w:r>
                          <w:rPr>
                            <w:b/>
                            <w:bCs/>
                            <w:sz w:val="16"/>
                            <w:szCs w:val="16"/>
                          </w:rPr>
                          <w:t>Synchronisers</w:t>
                        </w:r>
                      </w:p>
                      <w:p w14:paraId="6CCC630C" w14:textId="77777777" w:rsidR="00E426F1" w:rsidRDefault="00E426F1" w:rsidP="00E426F1">
                        <w:pPr>
                          <w:jc w:val="center"/>
                          <w:rPr>
                            <w:b/>
                            <w:bCs/>
                            <w:sz w:val="16"/>
                            <w:szCs w:val="16"/>
                          </w:rPr>
                        </w:pPr>
                        <w:r>
                          <w:rPr>
                            <w:b/>
                            <w:bCs/>
                            <w:sz w:val="16"/>
                            <w:szCs w:val="16"/>
                          </w:rPr>
                          <w:t> </w:t>
                        </w:r>
                      </w:p>
                    </w:txbxContent>
                  </v:textbox>
                </v:shape>
                <v:shape id="AutoShape 174" o:spid="_x0000_s1641" type="#_x0000_t5" style="position:absolute;left:54787;top:20609;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4787;top:21786;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4791;top:2302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5497;top:21787;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4E81741C" w14:textId="2D393A2D" w:rsidR="00643217" w:rsidRDefault="00643217" w:rsidP="00643217">
                        <w:pPr>
                          <w:rPr>
                            <w:sz w:val="10"/>
                            <w:szCs w:val="10"/>
                          </w:rPr>
                        </w:pPr>
                        <w:r>
                          <w:rPr>
                            <w:sz w:val="10"/>
                            <w:szCs w:val="10"/>
                          </w:rPr>
                          <w:t>CLK_DDR2</w:t>
                        </w:r>
                      </w:p>
                      <w:p w14:paraId="575047E9" w14:textId="77777777" w:rsidR="00643217" w:rsidRDefault="00643217" w:rsidP="00643217">
                        <w:pPr>
                          <w:rPr>
                            <w:b/>
                            <w:bCs/>
                            <w:sz w:val="16"/>
                            <w:szCs w:val="16"/>
                          </w:rPr>
                        </w:pPr>
                        <w:r>
                          <w:rPr>
                            <w:b/>
                            <w:bCs/>
                            <w:sz w:val="16"/>
                            <w:szCs w:val="16"/>
                          </w:rPr>
                          <w:t> </w:t>
                        </w:r>
                      </w:p>
                    </w:txbxContent>
                  </v:textbox>
                </v:shape>
                <v:shape id="Text Box 193" o:spid="_x0000_s1645" type="#_x0000_t202" style="position:absolute;left:55497;top:23019;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540F5B42" w14:textId="4FE3DF00" w:rsidR="00643217" w:rsidRDefault="00643217" w:rsidP="00643217">
                        <w:pPr>
                          <w:rPr>
                            <w:sz w:val="10"/>
                            <w:szCs w:val="10"/>
                          </w:rPr>
                        </w:pPr>
                        <w:r>
                          <w:rPr>
                            <w:sz w:val="10"/>
                            <w:szCs w:val="10"/>
                          </w:rPr>
                          <w:t>CLK_DDR3</w:t>
                        </w:r>
                      </w:p>
                      <w:p w14:paraId="6C2CD701" w14:textId="77777777" w:rsidR="00643217" w:rsidRDefault="00643217" w:rsidP="00643217">
                        <w:pPr>
                          <w:rPr>
                            <w:b/>
                            <w:bCs/>
                            <w:sz w:val="16"/>
                            <w:szCs w:val="16"/>
                          </w:rPr>
                        </w:pPr>
                        <w:r>
                          <w:rPr>
                            <w:b/>
                            <w:bCs/>
                            <w:sz w:val="16"/>
                            <w:szCs w:val="16"/>
                          </w:rPr>
                          <w:t> </w:t>
                        </w:r>
                      </w:p>
                    </w:txbxContent>
                  </v:textbox>
                </v:shape>
                <v:shape id="Text Box 193" o:spid="_x0000_s1646" type="#_x0000_t202" style="position:absolute;left:55299;top:20578;width:615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572B1FF6" w14:textId="77777777" w:rsidR="00E426F1" w:rsidRDefault="00E426F1" w:rsidP="00E426F1">
                        <w:pPr>
                          <w:rPr>
                            <w:sz w:val="10"/>
                            <w:szCs w:val="10"/>
                          </w:rPr>
                        </w:pPr>
                        <w:r>
                          <w:rPr>
                            <w:sz w:val="10"/>
                            <w:szCs w:val="10"/>
                          </w:rPr>
                          <w:t>CLK_DDR0</w:t>
                        </w:r>
                      </w:p>
                      <w:p w14:paraId="2C7610B0" w14:textId="77777777" w:rsidR="00E426F1" w:rsidRDefault="00E426F1" w:rsidP="00E426F1">
                        <w:pPr>
                          <w:rPr>
                            <w:b/>
                            <w:bCs/>
                            <w:sz w:val="16"/>
                            <w:szCs w:val="16"/>
                          </w:rPr>
                        </w:pPr>
                        <w:r>
                          <w:rPr>
                            <w:b/>
                            <w:bCs/>
                            <w:sz w:val="16"/>
                            <w:szCs w:val="16"/>
                          </w:rPr>
                          <w:t> </w:t>
                        </w:r>
                      </w:p>
                    </w:txbxContent>
                  </v:textbox>
                </v:shape>
                <v:shape id="AutoShape 312" o:spid="_x0000_s1647" type="#_x0000_t32" style="position:absolute;left:53468;top:19640;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3289;top:1515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4585;top:19633;width:14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5956;top:19639;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3833;top:32188;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3833;top:32180;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6833;top:44062;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6907;top:48740;width:1596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2622;top:47981;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2422;top:47579;width:10825;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350CFDA2" w14:textId="372100C1" w:rsidR="009611F3" w:rsidRDefault="009611F3" w:rsidP="009611F3">
                        <w:pPr>
                          <w:jc w:val="right"/>
                          <w:rPr>
                            <w:sz w:val="12"/>
                            <w:szCs w:val="12"/>
                          </w:rPr>
                        </w:pPr>
                        <w:r>
                          <w:rPr>
                            <w:sz w:val="12"/>
                            <w:szCs w:val="12"/>
                          </w:rPr>
                          <w:t>RST_DDRIF_0_DDR</w:t>
                        </w:r>
                      </w:p>
                      <w:p w14:paraId="4E6AFD07" w14:textId="77777777" w:rsidR="009611F3" w:rsidRDefault="009611F3" w:rsidP="009611F3">
                        <w:pPr>
                          <w:rPr>
                            <w:b/>
                            <w:bCs/>
                            <w:sz w:val="16"/>
                            <w:szCs w:val="16"/>
                          </w:rPr>
                        </w:pPr>
                        <w:r>
                          <w:rPr>
                            <w:b/>
                            <w:bCs/>
                            <w:sz w:val="16"/>
                            <w:szCs w:val="16"/>
                          </w:rPr>
                          <w:t> </w:t>
                        </w:r>
                      </w:p>
                    </w:txbxContent>
                  </v:textbox>
                </v:shape>
                <v:shape id="AutoShape 150" o:spid="_x0000_s1657" type="#_x0000_t32" style="position:absolute;left:36676;top:5970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6676;top:59700;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6676;top:64275;width:161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2628;top:63458;width:1270;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2125;top:62928;width:10821;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5A02135A" w14:textId="6965F269" w:rsidR="00AA7D62" w:rsidRDefault="00AA7D62" w:rsidP="00AA7D62">
                        <w:pPr>
                          <w:jc w:val="right"/>
                          <w:rPr>
                            <w:sz w:val="12"/>
                            <w:szCs w:val="12"/>
                          </w:rPr>
                        </w:pPr>
                        <w:r>
                          <w:rPr>
                            <w:sz w:val="12"/>
                            <w:szCs w:val="12"/>
                          </w:rPr>
                          <w:t>RST_DDRIF_2_DDR</w:t>
                        </w:r>
                      </w:p>
                      <w:p w14:paraId="1CAD4913" w14:textId="77777777" w:rsidR="00AA7D62" w:rsidRDefault="00AA7D62" w:rsidP="00AA7D62">
                        <w:pPr>
                          <w:rPr>
                            <w:b/>
                            <w:bCs/>
                            <w:sz w:val="16"/>
                            <w:szCs w:val="16"/>
                          </w:rPr>
                        </w:pPr>
                        <w:r>
                          <w:rPr>
                            <w:b/>
                            <w:bCs/>
                            <w:sz w:val="16"/>
                            <w:szCs w:val="16"/>
                          </w:rPr>
                          <w:t> </w:t>
                        </w:r>
                      </w:p>
                    </w:txbxContent>
                  </v:textbox>
                </v:shape>
                <v:shape id="AutoShape 150" o:spid="_x0000_s1662" type="#_x0000_t32" style="position:absolute;left:36618;top:69377;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6565;top:69377;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6565;top:74013;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2628;top:73197;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2239;top:72568;width:10821;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CFF2462" w14:textId="762806B7" w:rsidR="00AA7D62" w:rsidRDefault="00AA7D62" w:rsidP="00AA7D62">
                        <w:pPr>
                          <w:jc w:val="right"/>
                          <w:rPr>
                            <w:sz w:val="12"/>
                            <w:szCs w:val="12"/>
                          </w:rPr>
                        </w:pPr>
                        <w:r>
                          <w:rPr>
                            <w:sz w:val="12"/>
                            <w:szCs w:val="12"/>
                          </w:rPr>
                          <w:t>RST_DDRIF_3_DDR</w:t>
                        </w:r>
                      </w:p>
                      <w:p w14:paraId="6323B351" w14:textId="77777777" w:rsidR="00AA7D62" w:rsidRDefault="00AA7D62" w:rsidP="00AA7D62">
                        <w:pPr>
                          <w:rPr>
                            <w:b/>
                            <w:bCs/>
                            <w:sz w:val="16"/>
                            <w:szCs w:val="16"/>
                          </w:rPr>
                        </w:pPr>
                        <w:r>
                          <w:rPr>
                            <w:b/>
                            <w:bCs/>
                            <w:sz w:val="16"/>
                            <w:szCs w:val="16"/>
                          </w:rPr>
                          <w:t> </w:t>
                        </w:r>
                      </w:p>
                    </w:txbxContent>
                  </v:textbox>
                </v:shape>
                <v:shape id="Text Box 193" o:spid="_x0000_s1667" type="#_x0000_t202" style="position:absolute;left:24122;top:42053;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0DE2B57A" w14:textId="6A7D69DC" w:rsidR="00967667" w:rsidRDefault="00967667" w:rsidP="00967667">
                        <w:pPr>
                          <w:rPr>
                            <w:sz w:val="10"/>
                            <w:szCs w:val="10"/>
                          </w:rPr>
                        </w:pPr>
                        <w:r>
                          <w:rPr>
                            <w:sz w:val="10"/>
                            <w:szCs w:val="10"/>
                          </w:rPr>
                          <w:t>Not used</w:t>
                        </w:r>
                      </w:p>
                      <w:p w14:paraId="4D58CA22" w14:textId="77777777" w:rsidR="00967667" w:rsidRDefault="00967667" w:rsidP="00967667">
                        <w:pPr>
                          <w:rPr>
                            <w:b/>
                            <w:bCs/>
                            <w:sz w:val="16"/>
                            <w:szCs w:val="16"/>
                          </w:rPr>
                        </w:pPr>
                        <w:r>
                          <w:rPr>
                            <w:b/>
                            <w:bCs/>
                            <w:sz w:val="16"/>
                            <w:szCs w:val="16"/>
                          </w:rPr>
                          <w:t> </w:t>
                        </w:r>
                      </w:p>
                    </w:txbxContent>
                  </v:textbox>
                </v:shape>
                <v:shape id="Text Box 193" o:spid="_x0000_s1668" type="#_x0000_t202" style="position:absolute;left:24122;top:59276;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6A3F65FF" w14:textId="77777777" w:rsidR="00967667" w:rsidRDefault="00967667" w:rsidP="00967667">
                        <w:pPr>
                          <w:rPr>
                            <w:sz w:val="10"/>
                            <w:szCs w:val="10"/>
                          </w:rPr>
                        </w:pPr>
                        <w:r>
                          <w:rPr>
                            <w:sz w:val="10"/>
                            <w:szCs w:val="10"/>
                          </w:rPr>
                          <w:t>Not used</w:t>
                        </w:r>
                      </w:p>
                      <w:p w14:paraId="1D38D0D7" w14:textId="77777777" w:rsidR="00967667" w:rsidRDefault="00967667" w:rsidP="00967667">
                        <w:pPr>
                          <w:rPr>
                            <w:b/>
                            <w:bCs/>
                            <w:sz w:val="16"/>
                            <w:szCs w:val="16"/>
                          </w:rPr>
                        </w:pPr>
                        <w:r>
                          <w:rPr>
                            <w:b/>
                            <w:bCs/>
                            <w:sz w:val="16"/>
                            <w:szCs w:val="16"/>
                          </w:rPr>
                          <w:t> </w:t>
                        </w:r>
                      </w:p>
                    </w:txbxContent>
                  </v:textbox>
                </v:shape>
                <v:shape id="Text Box 193" o:spid="_x0000_s1669" type="#_x0000_t202" style="position:absolute;left:24032;top:58475;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42115281" w14:textId="77777777" w:rsidR="00967667" w:rsidRDefault="00967667" w:rsidP="00967667">
                        <w:pPr>
                          <w:rPr>
                            <w:sz w:val="10"/>
                            <w:szCs w:val="10"/>
                          </w:rPr>
                        </w:pPr>
                        <w:r>
                          <w:rPr>
                            <w:sz w:val="10"/>
                            <w:szCs w:val="10"/>
                          </w:rPr>
                          <w:t>Not used</w:t>
                        </w:r>
                      </w:p>
                      <w:p w14:paraId="2D96F362" w14:textId="77777777" w:rsidR="00967667" w:rsidRDefault="00967667" w:rsidP="00967667">
                        <w:pPr>
                          <w:rPr>
                            <w:b/>
                            <w:bCs/>
                            <w:sz w:val="16"/>
                            <w:szCs w:val="16"/>
                          </w:rPr>
                        </w:pPr>
                        <w:r>
                          <w:rPr>
                            <w:b/>
                            <w:bCs/>
                            <w:sz w:val="16"/>
                            <w:szCs w:val="16"/>
                          </w:rPr>
                          <w:t> </w:t>
                        </w:r>
                      </w:p>
                    </w:txbxContent>
                  </v:textbox>
                </v:shape>
                <v:shape id="AutoShape 324" o:spid="_x0000_s1670" type="#_x0000_t135" style="position:absolute;left:34669;top:56629;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4412;top:66538;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2362;top:38815;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3197;top:57524;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2461;top:57016;width:901;height: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2461;top:66744;width:2406;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1966;top:43293;width:288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1844;top:58876;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8971;top:23498;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1844;top:68570;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30935;top:22715;width:2108;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9583;top:25011;width:0;height:11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9673;top:36486;width:4559;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r>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31104" behindDoc="0" locked="0" layoutInCell="1" allowOverlap="1" wp14:anchorId="6F289679" wp14:editId="576550B6">
                <wp:simplePos x="0" y="0"/>
                <wp:positionH relativeFrom="column">
                  <wp:posOffset>-859063</wp:posOffset>
                </wp:positionH>
                <wp:positionV relativeFrom="paragraph">
                  <wp:posOffset>7187356</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7.65pt;margin-top:565.95pt;width:556.15pt;height:1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rsidP="00ED072D">
      <w:pPr>
        <w:numPr>
          <w:ilvl w:val="0"/>
          <w:numId w:val="31"/>
        </w:numPr>
        <w:rPr>
          <w:szCs w:val="22"/>
        </w:rPr>
      </w:pPr>
      <w:r>
        <w:rPr>
          <w:szCs w:val="22"/>
        </w:rPr>
        <w:t>The PCIF module</w:t>
      </w:r>
    </w:p>
    <w:p w14:paraId="14CE0D4D" w14:textId="57385B59" w:rsidR="00ED072D" w:rsidRDefault="008C5A71" w:rsidP="00ED072D">
      <w:pPr>
        <w:numPr>
          <w:ilvl w:val="0"/>
          <w:numId w:val="3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rsidP="00ED072D">
      <w:pPr>
        <w:numPr>
          <w:ilvl w:val="0"/>
          <w:numId w:val="3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rsidP="00ED072D">
      <w:pPr>
        <w:numPr>
          <w:ilvl w:val="0"/>
          <w:numId w:val="14"/>
        </w:numPr>
        <w:rPr>
          <w:rFonts w:cs="Arial"/>
          <w:color w:val="000000"/>
          <w:szCs w:val="22"/>
        </w:rPr>
      </w:pPr>
      <w:r>
        <w:rPr>
          <w:rFonts w:cs="Arial"/>
          <w:color w:val="000000"/>
          <w:szCs w:val="22"/>
        </w:rPr>
        <w:t>Apply all resets in the MCI_TOP module.</w:t>
      </w:r>
    </w:p>
    <w:p w14:paraId="63F4B9C6" w14:textId="28487057" w:rsidR="00ED072D" w:rsidRDefault="00ED072D" w:rsidP="00ED072D">
      <w:pPr>
        <w:numPr>
          <w:ilvl w:val="0"/>
          <w:numId w:val="14"/>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rsidP="00ED072D">
      <w:pPr>
        <w:numPr>
          <w:ilvl w:val="0"/>
          <w:numId w:val="14"/>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rsidP="00ED072D">
      <w:pPr>
        <w:numPr>
          <w:ilvl w:val="0"/>
          <w:numId w:val="14"/>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45704876"/>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45704877"/>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88448"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687424"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687424;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45704878"/>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45704879"/>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45704880"/>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45704881"/>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45704882"/>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45704883"/>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45704884"/>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45704885"/>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45704886"/>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45704887"/>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45704888"/>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45704889"/>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45704890"/>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45704891"/>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45704892"/>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45704893"/>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69219C4F" w14:textId="77777777" w:rsidR="00265804" w:rsidRDefault="00265804" w:rsidP="00265804">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49766528"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5E137C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2CACA8A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76CEE19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Logic '1' = Reset Default: 0.</w:t>
      </w:r>
    </w:p>
    <w:p w14:paraId="79B220C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Logic '1' = Reset Default: 0.</w:t>
      </w:r>
    </w:p>
    <w:p w14:paraId="41A1072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Logic '1' = Reset Default: 0.</w:t>
      </w:r>
    </w:p>
    <w:p w14:paraId="599C434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Logic '1' = Reset Default: 0.</w:t>
      </w:r>
    </w:p>
    <w:p w14:paraId="5ACEBC89"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 and also the MSIX module PCIE clock domain</w:t>
      </w:r>
      <w:r>
        <w:rPr>
          <w:rFonts w:ascii="Arial" w:hAnsi="Arial" w:cs="Arial"/>
          <w:color w:val="000000"/>
          <w:sz w:val="20"/>
          <w:szCs w:val="20"/>
        </w:rPr>
        <w:br/>
        <w:t>Logic '1' = Reset Default: 0.</w:t>
      </w:r>
    </w:p>
    <w:p w14:paraId="4823AC42"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1B944DA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374965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4AB7DBFF"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0A7FAA6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Logic '1' = Reset Default: 0.</w:t>
      </w:r>
    </w:p>
    <w:p w14:paraId="5EB98A1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0EF439B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4A56669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6FAA6B2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77DE594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281451B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E8F8743"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5344EE81"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167EAA8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146194F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7E9D05A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8EF82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45704894"/>
      <w:r>
        <w:t>CTRL Module Memory Map</w:t>
      </w:r>
      <w:bookmarkEnd w:id="81"/>
      <w:bookmarkEnd w:id="82"/>
      <w:bookmarkEnd w:id="83"/>
    </w:p>
    <w:p w14:paraId="71A62B66" w14:textId="77777777" w:rsidR="00ED072D" w:rsidRDefault="00ED072D" w:rsidP="00ED072D">
      <w:pPr>
        <w:rPr>
          <w:lang w:eastAsia="en-GB"/>
        </w:rPr>
      </w:pPr>
    </w:p>
    <w:p w14:paraId="30601A8E" w14:textId="77777777" w:rsidR="0034660E" w:rsidRDefault="0034660E" w:rsidP="0034660E">
      <w:pPr>
        <w:pStyle w:val="Heading3"/>
      </w:pPr>
      <w:bookmarkStart w:id="84" w:name="_Toc137543264"/>
      <w:bookmarkStart w:id="85" w:name="_Toc142127461"/>
      <w:bookmarkStart w:id="86" w:name="_Toc145704895"/>
      <w:r>
        <w:t>DM Trigger</w:t>
      </w:r>
      <w:bookmarkEnd w:id="84"/>
      <w:bookmarkEnd w:id="85"/>
      <w:bookmarkEnd w:id="86"/>
    </w:p>
    <w:p w14:paraId="71E779A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 Trigger</w:t>
      </w:r>
    </w:p>
    <w:p w14:paraId="5832BAC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D8983C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337C3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13EB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FF2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48358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397780"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A10B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F09B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40918"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DBB3A"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944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061DE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91E355" w14:textId="77777777" w:rsidR="0034660E" w:rsidRDefault="0034660E" w:rsidP="00323524">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CAEC86"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E0B6D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D1ECD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78563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91435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D1510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F1D322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1A1B7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CBCDC" w14:textId="77777777" w:rsidR="0034660E" w:rsidRDefault="0034660E" w:rsidP="00323524">
            <w:pPr>
              <w:wordWrap w:val="0"/>
              <w:jc w:val="center"/>
              <w:rPr>
                <w:rFonts w:cs="Arial"/>
                <w:color w:val="000000"/>
                <w:sz w:val="18"/>
                <w:szCs w:val="18"/>
              </w:rPr>
            </w:pPr>
            <w:r>
              <w:rPr>
                <w:rFonts w:cs="Arial"/>
                <w:color w:val="000000"/>
                <w:sz w:val="18"/>
                <w:szCs w:val="18"/>
              </w:rPr>
              <w:t>DM_TRIG</w:t>
            </w:r>
          </w:p>
        </w:tc>
      </w:tr>
    </w:tbl>
    <w:p w14:paraId="57B6534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08A4B5C4" w14:textId="77777777" w:rsidR="0034660E" w:rsidRDefault="0034660E" w:rsidP="0034660E">
      <w:pPr>
        <w:pStyle w:val="Heading3"/>
      </w:pPr>
      <w:bookmarkStart w:id="87" w:name="_Toc137543265"/>
      <w:bookmarkStart w:id="88" w:name="_Toc142127462"/>
      <w:bookmarkStart w:id="89" w:name="_Toc145704896"/>
      <w:r>
        <w:t>Page Selection</w:t>
      </w:r>
      <w:bookmarkEnd w:id="87"/>
      <w:bookmarkEnd w:id="88"/>
      <w:bookmarkEnd w:id="89"/>
    </w:p>
    <w:p w14:paraId="31DDC8D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Selection</w:t>
      </w:r>
    </w:p>
    <w:p w14:paraId="246DBEA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8C6A03"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73C5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2E099"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3F253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4CFA7"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F3DE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72AC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0D5E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2BE9C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504E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940E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EE6967B"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CBCB7B" w14:textId="77777777" w:rsidR="0034660E" w:rsidRDefault="0034660E" w:rsidP="00323524">
            <w:pPr>
              <w:wordWrap w:val="0"/>
              <w:jc w:val="center"/>
              <w:rPr>
                <w:rFonts w:cs="Arial"/>
                <w:color w:val="000000"/>
                <w:sz w:val="18"/>
                <w:szCs w:val="18"/>
              </w:rPr>
            </w:pPr>
            <w:r>
              <w:rPr>
                <w:rFonts w:cs="Arial"/>
                <w:color w:val="000000"/>
                <w:sz w:val="18"/>
                <w:szCs w:val="18"/>
              </w:rPr>
              <w:t>0x000020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A181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8AB4C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45CCE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34E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6B096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53EA2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B26E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1F1C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776D5" w14:textId="77777777" w:rsidR="0034660E" w:rsidRDefault="0034660E" w:rsidP="00323524">
            <w:pPr>
              <w:wordWrap w:val="0"/>
              <w:jc w:val="center"/>
              <w:rPr>
                <w:rFonts w:cs="Arial"/>
                <w:color w:val="000000"/>
                <w:sz w:val="18"/>
                <w:szCs w:val="18"/>
              </w:rPr>
            </w:pPr>
            <w:r>
              <w:rPr>
                <w:rFonts w:cs="Arial"/>
                <w:color w:val="000000"/>
                <w:sz w:val="18"/>
                <w:szCs w:val="18"/>
              </w:rPr>
              <w:t>PAGE</w:t>
            </w:r>
          </w:p>
        </w:tc>
      </w:tr>
    </w:tbl>
    <w:p w14:paraId="2F27C30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2370BA6F" w14:textId="77777777" w:rsidR="0034660E" w:rsidRDefault="0034660E" w:rsidP="0034660E">
      <w:pPr>
        <w:pStyle w:val="Heading3"/>
      </w:pPr>
      <w:bookmarkStart w:id="90" w:name="_Toc137543266"/>
      <w:bookmarkStart w:id="91" w:name="_Toc142127463"/>
      <w:bookmarkStart w:id="92" w:name="_Toc145704897"/>
      <w:r>
        <w:t>Convolution Overlap</w:t>
      </w:r>
      <w:bookmarkEnd w:id="90"/>
      <w:bookmarkEnd w:id="91"/>
      <w:bookmarkEnd w:id="92"/>
    </w:p>
    <w:p w14:paraId="36ACE93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Convolution Overlap</w:t>
      </w:r>
    </w:p>
    <w:p w14:paraId="227C12B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9DC43FF"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5C1C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46DE7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0412"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6110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77E4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429B4"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0DC58"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202D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4015E"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C5586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4E2804C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2987D8" w14:textId="77777777" w:rsidR="0034660E" w:rsidRDefault="0034660E" w:rsidP="00323524">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4D4D1F"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948E6F"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8E89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6F4EB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2B408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5785E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81F3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919C5A" w14:textId="77777777" w:rsidR="0034660E" w:rsidRDefault="0034660E" w:rsidP="00323524">
            <w:pPr>
              <w:wordWrap w:val="0"/>
              <w:jc w:val="center"/>
              <w:rPr>
                <w:rFonts w:cs="Arial"/>
                <w:color w:val="000000"/>
                <w:sz w:val="18"/>
                <w:szCs w:val="18"/>
              </w:rPr>
            </w:pPr>
            <w:r>
              <w:rPr>
                <w:rFonts w:cs="Arial"/>
                <w:color w:val="000000"/>
                <w:sz w:val="18"/>
                <w:szCs w:val="18"/>
              </w:rPr>
              <w:t>OVERLAP_SIZE[9:8]</w:t>
            </w:r>
          </w:p>
        </w:tc>
      </w:tr>
      <w:tr w:rsidR="0034660E" w14:paraId="16E3995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4C4F8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951829"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CCB670"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F9C7D"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A32A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26C7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7C4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2256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9FF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07B3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129753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7E6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D9E1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802A0" w14:textId="77777777" w:rsidR="0034660E" w:rsidRDefault="0034660E" w:rsidP="00323524">
            <w:pPr>
              <w:wordWrap w:val="0"/>
              <w:jc w:val="center"/>
              <w:rPr>
                <w:rFonts w:cs="Arial"/>
                <w:color w:val="000000"/>
                <w:sz w:val="18"/>
                <w:szCs w:val="18"/>
              </w:rPr>
            </w:pPr>
            <w:r>
              <w:rPr>
                <w:rFonts w:cs="Arial"/>
                <w:color w:val="000000"/>
                <w:sz w:val="18"/>
                <w:szCs w:val="18"/>
              </w:rPr>
              <w:t>OVERLAP_SIZE[7:0]</w:t>
            </w:r>
          </w:p>
        </w:tc>
      </w:tr>
    </w:tbl>
    <w:p w14:paraId="1E83791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34C8DEE4" w14:textId="77777777" w:rsidR="0034660E" w:rsidRDefault="0034660E" w:rsidP="0034660E">
      <w:pPr>
        <w:pStyle w:val="Heading3"/>
      </w:pPr>
      <w:bookmarkStart w:id="93" w:name="_Toc137543267"/>
      <w:bookmarkStart w:id="94" w:name="_Toc142127464"/>
      <w:bookmarkStart w:id="95" w:name="_Toc145704898"/>
      <w:r>
        <w:lastRenderedPageBreak/>
        <w:t>FOP Dimensions</w:t>
      </w:r>
      <w:bookmarkEnd w:id="93"/>
      <w:bookmarkEnd w:id="94"/>
      <w:bookmarkEnd w:id="95"/>
    </w:p>
    <w:p w14:paraId="191B968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 Dimensions</w:t>
      </w:r>
    </w:p>
    <w:p w14:paraId="5269F69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7F22C2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25878C"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DE26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73230A"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43B7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AB97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A1DF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D543D"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E5A67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0ECD7"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ACF5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9D72F62"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93C5E2" w14:textId="77777777" w:rsidR="0034660E" w:rsidRDefault="0034660E" w:rsidP="00323524">
            <w:pPr>
              <w:wordWrap w:val="0"/>
              <w:jc w:val="center"/>
              <w:rPr>
                <w:rFonts w:cs="Arial"/>
                <w:color w:val="000000"/>
                <w:sz w:val="18"/>
                <w:szCs w:val="18"/>
              </w:rPr>
            </w:pPr>
            <w:r>
              <w:rPr>
                <w:rFonts w:cs="Arial"/>
                <w:color w:val="000000"/>
                <w:sz w:val="18"/>
                <w:szCs w:val="18"/>
              </w:rPr>
              <w:t>0x000060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B252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6C150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0075C" w14:textId="77777777" w:rsidR="0034660E" w:rsidRDefault="0034660E" w:rsidP="00323524">
            <w:pPr>
              <w:wordWrap w:val="0"/>
              <w:jc w:val="center"/>
              <w:rPr>
                <w:rFonts w:cs="Arial"/>
                <w:color w:val="000000"/>
                <w:sz w:val="18"/>
                <w:szCs w:val="18"/>
              </w:rPr>
            </w:pPr>
            <w:r>
              <w:rPr>
                <w:rFonts w:cs="Arial"/>
                <w:color w:val="000000"/>
                <w:sz w:val="18"/>
                <w:szCs w:val="18"/>
              </w:rPr>
              <w:t>FOP_SAMPLE_NUM[22:16]</w:t>
            </w:r>
          </w:p>
        </w:tc>
      </w:tr>
      <w:tr w:rsidR="0034660E" w14:paraId="5061541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41B0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0C8AD6"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72DF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EAA703"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5C8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9A8F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95180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792C5"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65B51"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FA24C5"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03B2B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3A48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B0B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AC7E0" w14:textId="77777777" w:rsidR="0034660E" w:rsidRDefault="0034660E" w:rsidP="00323524">
            <w:pPr>
              <w:wordWrap w:val="0"/>
              <w:jc w:val="center"/>
              <w:rPr>
                <w:rFonts w:cs="Arial"/>
                <w:color w:val="000000"/>
                <w:sz w:val="18"/>
                <w:szCs w:val="18"/>
              </w:rPr>
            </w:pPr>
            <w:r>
              <w:rPr>
                <w:rFonts w:cs="Arial"/>
                <w:color w:val="000000"/>
                <w:sz w:val="18"/>
                <w:szCs w:val="18"/>
              </w:rPr>
              <w:t>FOP_SAMPLE_NUM[15:8]</w:t>
            </w:r>
          </w:p>
        </w:tc>
      </w:tr>
      <w:tr w:rsidR="0034660E" w14:paraId="01D91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0AD2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CEE09E"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C03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1700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35F4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C3E55"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FF42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7767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92A9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2ED5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B05ABF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4E972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0A1A0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953B02" w14:textId="77777777" w:rsidR="0034660E" w:rsidRDefault="0034660E" w:rsidP="00323524">
            <w:pPr>
              <w:wordWrap w:val="0"/>
              <w:jc w:val="center"/>
              <w:rPr>
                <w:rFonts w:cs="Arial"/>
                <w:color w:val="000000"/>
                <w:sz w:val="18"/>
                <w:szCs w:val="18"/>
              </w:rPr>
            </w:pPr>
            <w:r>
              <w:rPr>
                <w:rFonts w:cs="Arial"/>
                <w:color w:val="000000"/>
                <w:sz w:val="18"/>
                <w:szCs w:val="18"/>
              </w:rPr>
              <w:t>FOP_SAMPLE_NUM[7:0]</w:t>
            </w:r>
          </w:p>
        </w:tc>
      </w:tr>
    </w:tbl>
    <w:p w14:paraId="33A326D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6D33CC9"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1575C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3EFD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24ECC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DBC03"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42677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8897D"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F616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89E9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89999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71F2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72FA96A"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FE382" w14:textId="77777777" w:rsidR="0034660E" w:rsidRDefault="0034660E" w:rsidP="00323524">
            <w:pPr>
              <w:wordWrap w:val="0"/>
              <w:jc w:val="center"/>
              <w:rPr>
                <w:rFonts w:cs="Arial"/>
                <w:color w:val="000000"/>
                <w:sz w:val="18"/>
                <w:szCs w:val="18"/>
              </w:rPr>
            </w:pPr>
            <w:r>
              <w:rPr>
                <w:rFonts w:cs="Arial"/>
                <w:color w:val="000000"/>
                <w:sz w:val="18"/>
                <w:szCs w:val="18"/>
              </w:rPr>
              <w:t>0x000068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57A8B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EFB6E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4816D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0A03A" w14:textId="77777777" w:rsidR="0034660E" w:rsidRDefault="0034660E" w:rsidP="00323524">
            <w:pPr>
              <w:wordWrap w:val="0"/>
              <w:jc w:val="center"/>
              <w:rPr>
                <w:rFonts w:cs="Arial"/>
                <w:color w:val="000000"/>
                <w:sz w:val="18"/>
                <w:szCs w:val="18"/>
              </w:rPr>
            </w:pPr>
            <w:r>
              <w:rPr>
                <w:rFonts w:cs="Arial"/>
                <w:color w:val="000000"/>
                <w:sz w:val="18"/>
                <w:szCs w:val="18"/>
              </w:rPr>
              <w:t>IFFT_LOOP_NUM</w:t>
            </w:r>
          </w:p>
        </w:tc>
      </w:tr>
    </w:tbl>
    <w:p w14:paraId="6A8300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3EC67D01"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5FB65618" w14:textId="77777777" w:rsidR="0034660E" w:rsidRDefault="0034660E" w:rsidP="0034660E">
      <w:pPr>
        <w:pStyle w:val="NormalWeb"/>
        <w:rPr>
          <w:rFonts w:ascii="Arial" w:hAnsi="Arial" w:cs="Arial"/>
          <w:color w:val="000000"/>
          <w:sz w:val="20"/>
          <w:szCs w:val="20"/>
        </w:rPr>
      </w:pPr>
    </w:p>
    <w:p w14:paraId="7111C28A" w14:textId="77777777" w:rsidR="0034660E" w:rsidRDefault="0034660E" w:rsidP="0034660E">
      <w:pPr>
        <w:pStyle w:val="NormalWeb"/>
        <w:rPr>
          <w:rFonts w:ascii="Arial" w:hAnsi="Arial" w:cs="Arial"/>
          <w:color w:val="000000"/>
          <w:sz w:val="20"/>
          <w:szCs w:val="20"/>
        </w:rPr>
      </w:pPr>
    </w:p>
    <w:p w14:paraId="51611095" w14:textId="77777777" w:rsidR="0034660E" w:rsidRDefault="0034660E" w:rsidP="0034660E">
      <w:pPr>
        <w:pStyle w:val="Heading3"/>
      </w:pPr>
      <w:bookmarkStart w:id="96" w:name="_Toc137543268"/>
      <w:bookmarkStart w:id="97" w:name="_Toc142127465"/>
      <w:bookmarkStart w:id="98" w:name="_Toc145704899"/>
      <w:r>
        <w:lastRenderedPageBreak/>
        <w:t>Manual Override</w:t>
      </w:r>
      <w:bookmarkEnd w:id="96"/>
      <w:bookmarkEnd w:id="97"/>
      <w:bookmarkEnd w:id="98"/>
    </w:p>
    <w:p w14:paraId="13C6061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Override</w:t>
      </w:r>
    </w:p>
    <w:p w14:paraId="2EE356C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812CFE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5B8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EC75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24A05"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E6D7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B66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7E7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1AF90"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8DA31"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74A1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2285A"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74CE749"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F78A9" w14:textId="77777777" w:rsidR="0034660E" w:rsidRDefault="0034660E" w:rsidP="00323524">
            <w:pPr>
              <w:wordWrap w:val="0"/>
              <w:jc w:val="center"/>
              <w:rPr>
                <w:rFonts w:cs="Arial"/>
                <w:color w:val="000000"/>
                <w:sz w:val="18"/>
                <w:szCs w:val="18"/>
              </w:rPr>
            </w:pPr>
            <w:r>
              <w:rPr>
                <w:rFonts w:cs="Arial"/>
                <w:color w:val="000000"/>
                <w:sz w:val="18"/>
                <w:szCs w:val="18"/>
              </w:rPr>
              <w:t>0x000080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84C2C2"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3084B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610E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799F1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D8B58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B7FDA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8A460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AC94D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7CFD4" w14:textId="77777777" w:rsidR="0034660E" w:rsidRDefault="0034660E" w:rsidP="00323524">
            <w:pPr>
              <w:wordWrap w:val="0"/>
              <w:jc w:val="center"/>
              <w:rPr>
                <w:rFonts w:cs="Arial"/>
                <w:color w:val="000000"/>
                <w:sz w:val="18"/>
                <w:szCs w:val="18"/>
              </w:rPr>
            </w:pPr>
            <w:r>
              <w:rPr>
                <w:rFonts w:cs="Arial"/>
                <w:color w:val="000000"/>
                <w:sz w:val="18"/>
                <w:szCs w:val="18"/>
              </w:rPr>
              <w:t>MAN_OVERRIDE</w:t>
            </w:r>
          </w:p>
        </w:tc>
      </w:tr>
    </w:tbl>
    <w:p w14:paraId="6C51AB3E"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4234D8E" w14:textId="77777777" w:rsidR="0034660E" w:rsidRDefault="0034660E" w:rsidP="0034660E">
      <w:pPr>
        <w:pStyle w:val="Heading3"/>
      </w:pPr>
      <w:bookmarkStart w:id="99" w:name="_Toc137543269"/>
      <w:bookmarkStart w:id="100" w:name="_Toc142127466"/>
      <w:bookmarkStart w:id="101" w:name="_Toc145704900"/>
      <w:r>
        <w:t>Manual Trigger</w:t>
      </w:r>
      <w:bookmarkEnd w:id="99"/>
      <w:bookmarkEnd w:id="100"/>
      <w:bookmarkEnd w:id="101"/>
    </w:p>
    <w:p w14:paraId="296306F2"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Trigger</w:t>
      </w:r>
    </w:p>
    <w:p w14:paraId="570E3AE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2E450D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F639E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303"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400B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D843E"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704B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D5B5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35F78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484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032F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F559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631D5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FEE62E" w14:textId="77777777" w:rsidR="0034660E" w:rsidRDefault="0034660E" w:rsidP="00323524">
            <w:pPr>
              <w:wordWrap w:val="0"/>
              <w:jc w:val="center"/>
              <w:rPr>
                <w:rFonts w:cs="Arial"/>
                <w:color w:val="000000"/>
                <w:sz w:val="18"/>
                <w:szCs w:val="18"/>
              </w:rPr>
            </w:pPr>
            <w:r>
              <w:rPr>
                <w:rFonts w:cs="Arial"/>
                <w:color w:val="000000"/>
                <w:sz w:val="18"/>
                <w:szCs w:val="18"/>
              </w:rPr>
              <w:t>0x0000A0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15FE1"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582D9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A585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7B006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CC501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29F4F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A7D44A" w14:textId="77777777" w:rsidR="0034660E" w:rsidRDefault="0034660E" w:rsidP="00323524">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80102" w14:textId="77777777" w:rsidR="0034660E" w:rsidRDefault="0034660E" w:rsidP="00323524">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B99AB" w14:textId="77777777" w:rsidR="0034660E" w:rsidRDefault="0034660E" w:rsidP="00323524">
            <w:pPr>
              <w:wordWrap w:val="0"/>
              <w:jc w:val="center"/>
              <w:rPr>
                <w:rFonts w:cs="Arial"/>
                <w:color w:val="000000"/>
                <w:sz w:val="18"/>
                <w:szCs w:val="18"/>
              </w:rPr>
            </w:pPr>
            <w:r>
              <w:rPr>
                <w:rFonts w:cs="Arial"/>
                <w:color w:val="000000"/>
                <w:sz w:val="18"/>
                <w:szCs w:val="18"/>
              </w:rPr>
              <w:t>MAN_CLD_TRIG</w:t>
            </w:r>
          </w:p>
        </w:tc>
      </w:tr>
    </w:tbl>
    <w:p w14:paraId="4769AC3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3C00552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73D09D1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2526DA2A" w14:textId="77777777" w:rsidR="0034660E" w:rsidRDefault="0034660E" w:rsidP="0034660E">
      <w:pPr>
        <w:pStyle w:val="Heading3"/>
      </w:pPr>
      <w:bookmarkStart w:id="102" w:name="_Toc137543270"/>
      <w:bookmarkStart w:id="103" w:name="_Toc142127467"/>
      <w:bookmarkStart w:id="104" w:name="_Toc145704901"/>
      <w:r>
        <w:t>Manual Enable</w:t>
      </w:r>
      <w:bookmarkEnd w:id="102"/>
      <w:bookmarkEnd w:id="103"/>
      <w:bookmarkEnd w:id="104"/>
    </w:p>
    <w:p w14:paraId="5E8C454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Enable</w:t>
      </w:r>
    </w:p>
    <w:p w14:paraId="464A0A8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6B4745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82F287"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EE6D5"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A3F4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ABF6B"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FE34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145C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1DFF43"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69AB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AFFA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D9B8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6BAD290"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10A66" w14:textId="77777777" w:rsidR="0034660E" w:rsidRDefault="0034660E" w:rsidP="00323524">
            <w:pPr>
              <w:wordWrap w:val="0"/>
              <w:jc w:val="center"/>
              <w:rPr>
                <w:rFonts w:cs="Arial"/>
                <w:color w:val="000000"/>
                <w:sz w:val="18"/>
                <w:szCs w:val="18"/>
              </w:rPr>
            </w:pPr>
            <w:r>
              <w:rPr>
                <w:rFonts w:cs="Arial"/>
                <w:color w:val="000000"/>
                <w:sz w:val="18"/>
                <w:szCs w:val="18"/>
              </w:rPr>
              <w:t>0x0000C0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58B32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DD158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8F2D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D4BC0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3DCE3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1C785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412DBE" w14:textId="77777777" w:rsidR="0034660E" w:rsidRDefault="0034660E" w:rsidP="00323524">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84BC32" w14:textId="77777777" w:rsidR="0034660E" w:rsidRDefault="0034660E" w:rsidP="00323524">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4B2C4" w14:textId="77777777" w:rsidR="0034660E" w:rsidRDefault="0034660E" w:rsidP="00323524">
            <w:pPr>
              <w:wordWrap w:val="0"/>
              <w:jc w:val="center"/>
              <w:rPr>
                <w:rFonts w:cs="Arial"/>
                <w:color w:val="000000"/>
                <w:sz w:val="18"/>
                <w:szCs w:val="18"/>
              </w:rPr>
            </w:pPr>
            <w:r>
              <w:rPr>
                <w:rFonts w:cs="Arial"/>
                <w:color w:val="000000"/>
                <w:sz w:val="18"/>
                <w:szCs w:val="18"/>
              </w:rPr>
              <w:t>MAN_CLD_EN</w:t>
            </w:r>
          </w:p>
        </w:tc>
      </w:tr>
    </w:tbl>
    <w:p w14:paraId="482C8B1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6FE1EF9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49B0563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CE80281" w14:textId="77777777" w:rsidR="0034660E" w:rsidRDefault="0034660E" w:rsidP="0034660E">
      <w:pPr>
        <w:pStyle w:val="Heading3"/>
      </w:pPr>
      <w:bookmarkStart w:id="105" w:name="_Toc137543271"/>
      <w:bookmarkStart w:id="106" w:name="_Toc142127468"/>
      <w:bookmarkStart w:id="107" w:name="_Toc145704902"/>
      <w:r>
        <w:lastRenderedPageBreak/>
        <w:t>Manual Pause Enable</w:t>
      </w:r>
      <w:bookmarkEnd w:id="105"/>
      <w:bookmarkEnd w:id="106"/>
      <w:bookmarkEnd w:id="107"/>
    </w:p>
    <w:p w14:paraId="3BB4BAC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Enable</w:t>
      </w:r>
    </w:p>
    <w:p w14:paraId="1F6E025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F16E52"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5C973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25AD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3007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355E0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3E3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DBE5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AC9E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1645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3488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244A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6859211"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2238F2" w14:textId="77777777" w:rsidR="0034660E" w:rsidRDefault="0034660E" w:rsidP="00323524">
            <w:pPr>
              <w:wordWrap w:val="0"/>
              <w:jc w:val="center"/>
              <w:rPr>
                <w:rFonts w:cs="Arial"/>
                <w:color w:val="000000"/>
                <w:sz w:val="18"/>
                <w:szCs w:val="18"/>
              </w:rPr>
            </w:pPr>
            <w:r>
              <w:rPr>
                <w:rFonts w:cs="Arial"/>
                <w:color w:val="000000"/>
                <w:sz w:val="18"/>
                <w:szCs w:val="18"/>
              </w:rPr>
              <w:t>0x0000E0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F911A"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9E6F9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2B789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BD8A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6D93F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D3297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EAFBA0" w14:textId="77777777" w:rsidR="0034660E" w:rsidRDefault="0034660E" w:rsidP="00323524">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3D58F" w14:textId="77777777" w:rsidR="0034660E" w:rsidRDefault="0034660E" w:rsidP="00323524">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E49DC6" w14:textId="77777777" w:rsidR="0034660E" w:rsidRDefault="0034660E" w:rsidP="00323524">
            <w:pPr>
              <w:wordWrap w:val="0"/>
              <w:jc w:val="center"/>
              <w:rPr>
                <w:rFonts w:cs="Arial"/>
                <w:color w:val="000000"/>
                <w:sz w:val="18"/>
                <w:szCs w:val="18"/>
              </w:rPr>
            </w:pPr>
            <w:r>
              <w:rPr>
                <w:rFonts w:cs="Arial"/>
                <w:color w:val="000000"/>
                <w:sz w:val="18"/>
                <w:szCs w:val="18"/>
              </w:rPr>
              <w:t>MAN_CLD_PAUSE_EN</w:t>
            </w:r>
          </w:p>
        </w:tc>
      </w:tr>
    </w:tbl>
    <w:p w14:paraId="5D41678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12E49B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57CFB65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569424C4" w14:textId="77777777" w:rsidR="0034660E" w:rsidRDefault="0034660E" w:rsidP="0034660E">
      <w:pPr>
        <w:pStyle w:val="Heading3"/>
      </w:pPr>
      <w:bookmarkStart w:id="108" w:name="_Toc137543272"/>
      <w:bookmarkStart w:id="109" w:name="_Toc142127469"/>
      <w:bookmarkStart w:id="110" w:name="_Toc145704903"/>
      <w:r>
        <w:t>Manual Pause Reset</w:t>
      </w:r>
      <w:bookmarkEnd w:id="108"/>
      <w:bookmarkEnd w:id="109"/>
      <w:bookmarkEnd w:id="110"/>
    </w:p>
    <w:p w14:paraId="0C534D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Reset</w:t>
      </w:r>
    </w:p>
    <w:p w14:paraId="72C8104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1732BA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5673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445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827C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B334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BA607"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D360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DEA26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0A216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0B5F9"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202D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136B99D"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5F4937" w14:textId="77777777" w:rsidR="0034660E" w:rsidRDefault="0034660E" w:rsidP="00323524">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893C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99311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C775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B7C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57CB4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1F139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3FD17E" w14:textId="77777777" w:rsidR="0034660E" w:rsidRDefault="0034660E" w:rsidP="00323524">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47A62" w14:textId="77777777" w:rsidR="0034660E" w:rsidRDefault="0034660E" w:rsidP="00323524">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7D081" w14:textId="77777777" w:rsidR="0034660E" w:rsidRDefault="0034660E" w:rsidP="00323524">
            <w:pPr>
              <w:wordWrap w:val="0"/>
              <w:jc w:val="center"/>
              <w:rPr>
                <w:rFonts w:cs="Arial"/>
                <w:color w:val="000000"/>
                <w:sz w:val="18"/>
                <w:szCs w:val="18"/>
              </w:rPr>
            </w:pPr>
            <w:r>
              <w:rPr>
                <w:rFonts w:cs="Arial"/>
                <w:color w:val="000000"/>
                <w:sz w:val="18"/>
                <w:szCs w:val="18"/>
              </w:rPr>
              <w:t>MAN_CLD_PAUSE_RST</w:t>
            </w:r>
          </w:p>
        </w:tc>
      </w:tr>
    </w:tbl>
    <w:p w14:paraId="2B7B59D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36330BA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5F5252D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744072AB" w14:textId="77777777" w:rsidR="0034660E" w:rsidRDefault="0034660E" w:rsidP="0034660E">
      <w:pPr>
        <w:pStyle w:val="NormalWeb"/>
        <w:rPr>
          <w:rFonts w:ascii="Arial" w:hAnsi="Arial" w:cs="Arial"/>
          <w:color w:val="000000"/>
          <w:sz w:val="20"/>
          <w:szCs w:val="20"/>
        </w:rPr>
      </w:pPr>
    </w:p>
    <w:p w14:paraId="677BFA49" w14:textId="77777777" w:rsidR="0034660E" w:rsidRDefault="0034660E" w:rsidP="0034660E">
      <w:pPr>
        <w:pStyle w:val="NormalWeb"/>
        <w:rPr>
          <w:rFonts w:ascii="Arial" w:hAnsi="Arial" w:cs="Arial"/>
          <w:color w:val="000000"/>
          <w:sz w:val="20"/>
          <w:szCs w:val="20"/>
        </w:rPr>
      </w:pPr>
    </w:p>
    <w:p w14:paraId="1A3DBF94" w14:textId="77777777" w:rsidR="0034660E" w:rsidRDefault="0034660E" w:rsidP="0034660E">
      <w:pPr>
        <w:pStyle w:val="Heading3"/>
      </w:pPr>
      <w:bookmarkStart w:id="111" w:name="_Toc137543273"/>
      <w:bookmarkStart w:id="112" w:name="_Toc142127470"/>
      <w:bookmarkStart w:id="113" w:name="_Toc145704904"/>
      <w:r>
        <w:lastRenderedPageBreak/>
        <w:t>Manual Pause Time</w:t>
      </w:r>
      <w:bookmarkEnd w:id="111"/>
      <w:bookmarkEnd w:id="112"/>
      <w:bookmarkEnd w:id="113"/>
    </w:p>
    <w:p w14:paraId="4DEB4A4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Time</w:t>
      </w:r>
    </w:p>
    <w:p w14:paraId="568EA5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667B0A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7868B3"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5613C"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01C3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6D5D3"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5DEE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447F2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CE1EEE"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579A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92321"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5A7E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2CBD221C"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18935" w14:textId="77777777" w:rsidR="0034660E" w:rsidRDefault="0034660E" w:rsidP="00323524">
            <w:pPr>
              <w:wordWrap w:val="0"/>
              <w:jc w:val="center"/>
              <w:rPr>
                <w:rFonts w:cs="Arial"/>
                <w:color w:val="000000"/>
                <w:sz w:val="18"/>
                <w:szCs w:val="18"/>
              </w:rPr>
            </w:pPr>
            <w:r>
              <w:rPr>
                <w:rFonts w:cs="Arial"/>
                <w:color w:val="000000"/>
                <w:sz w:val="18"/>
                <w:szCs w:val="18"/>
              </w:rPr>
              <w:t>0x000120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297E1B"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D7D96F" w14:textId="77777777" w:rsidR="0034660E" w:rsidRDefault="0034660E" w:rsidP="00323524">
            <w:pPr>
              <w:wordWrap w:val="0"/>
              <w:jc w:val="center"/>
              <w:rPr>
                <w:rFonts w:cs="Arial"/>
                <w:color w:val="000000"/>
                <w:sz w:val="18"/>
                <w:szCs w:val="18"/>
              </w:rPr>
            </w:pPr>
            <w:r>
              <w:rPr>
                <w:rFonts w:cs="Arial"/>
                <w:color w:val="000000"/>
                <w:sz w:val="18"/>
                <w:szCs w:val="18"/>
              </w:rPr>
              <w:t>MAN_CLD_PAUSE_CNT[31:24]</w:t>
            </w:r>
          </w:p>
        </w:tc>
      </w:tr>
      <w:tr w:rsidR="0034660E" w14:paraId="301525B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D25B2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FF858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B1E22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042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313988"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9048E"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06FA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B8897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7DDF9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F66889"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2E2D4BD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49E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40E20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CA11B" w14:textId="77777777" w:rsidR="0034660E" w:rsidRDefault="0034660E" w:rsidP="00323524">
            <w:pPr>
              <w:wordWrap w:val="0"/>
              <w:jc w:val="center"/>
              <w:rPr>
                <w:rFonts w:cs="Arial"/>
                <w:color w:val="000000"/>
                <w:sz w:val="18"/>
                <w:szCs w:val="18"/>
              </w:rPr>
            </w:pPr>
            <w:r>
              <w:rPr>
                <w:rFonts w:cs="Arial"/>
                <w:color w:val="000000"/>
                <w:sz w:val="18"/>
                <w:szCs w:val="18"/>
              </w:rPr>
              <w:t>MAN_CLD_PAUSE_CNT[23:16]</w:t>
            </w:r>
          </w:p>
        </w:tc>
      </w:tr>
      <w:tr w:rsidR="0034660E" w14:paraId="2E2D070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4734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7D07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49B3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2E20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6BD2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25BA6"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2E623"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3D03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79F6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C0371"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6CF4AA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727C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0E75B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C5AECA" w14:textId="77777777" w:rsidR="0034660E" w:rsidRDefault="0034660E" w:rsidP="00323524">
            <w:pPr>
              <w:wordWrap w:val="0"/>
              <w:jc w:val="center"/>
              <w:rPr>
                <w:rFonts w:cs="Arial"/>
                <w:color w:val="000000"/>
                <w:sz w:val="18"/>
                <w:szCs w:val="18"/>
              </w:rPr>
            </w:pPr>
            <w:r>
              <w:rPr>
                <w:rFonts w:cs="Arial"/>
                <w:color w:val="000000"/>
                <w:sz w:val="18"/>
                <w:szCs w:val="18"/>
              </w:rPr>
              <w:t>MAN_CLD_PAUSE_CNT[15:8]</w:t>
            </w:r>
          </w:p>
        </w:tc>
      </w:tr>
      <w:tr w:rsidR="0034660E" w14:paraId="2137260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6FEF9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48390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1411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C32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4EDD1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8594C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957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96842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9D93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EEDA3C"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BB3B0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AF30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9F92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8546A" w14:textId="77777777" w:rsidR="0034660E" w:rsidRDefault="0034660E" w:rsidP="00323524">
            <w:pPr>
              <w:wordWrap w:val="0"/>
              <w:jc w:val="center"/>
              <w:rPr>
                <w:rFonts w:cs="Arial"/>
                <w:color w:val="000000"/>
                <w:sz w:val="18"/>
                <w:szCs w:val="18"/>
              </w:rPr>
            </w:pPr>
            <w:r>
              <w:rPr>
                <w:rFonts w:cs="Arial"/>
                <w:color w:val="000000"/>
                <w:sz w:val="18"/>
                <w:szCs w:val="18"/>
              </w:rPr>
              <w:t>MAN_CLD_PAUSE_CNT[7:0]</w:t>
            </w:r>
          </w:p>
        </w:tc>
      </w:tr>
    </w:tbl>
    <w:p w14:paraId="34D4513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589B4C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B698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4BC6F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EB2A"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550B"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055F9"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F048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6E7FEC"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E4D63"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BA1D6"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5C6489"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66A15FF"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54C5" w14:textId="77777777" w:rsidR="0034660E" w:rsidRDefault="0034660E" w:rsidP="00323524">
            <w:pPr>
              <w:wordWrap w:val="0"/>
              <w:jc w:val="center"/>
              <w:rPr>
                <w:rFonts w:cs="Arial"/>
                <w:color w:val="000000"/>
                <w:sz w:val="18"/>
                <w:szCs w:val="18"/>
              </w:rPr>
            </w:pPr>
            <w:r>
              <w:rPr>
                <w:rFonts w:cs="Arial"/>
                <w:color w:val="000000"/>
                <w:sz w:val="18"/>
                <w:szCs w:val="18"/>
              </w:rPr>
              <w:t>0x000124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65C39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C356A" w14:textId="77777777" w:rsidR="0034660E" w:rsidRDefault="0034660E" w:rsidP="00323524">
            <w:pPr>
              <w:wordWrap w:val="0"/>
              <w:jc w:val="center"/>
              <w:rPr>
                <w:rFonts w:cs="Arial"/>
                <w:color w:val="000000"/>
                <w:sz w:val="18"/>
                <w:szCs w:val="18"/>
              </w:rPr>
            </w:pPr>
            <w:r>
              <w:rPr>
                <w:rFonts w:cs="Arial"/>
                <w:color w:val="000000"/>
                <w:sz w:val="18"/>
                <w:szCs w:val="18"/>
              </w:rPr>
              <w:t>MAN_CONV_PAUSE_CNT[31:24]</w:t>
            </w:r>
          </w:p>
        </w:tc>
      </w:tr>
      <w:tr w:rsidR="0034660E" w14:paraId="53144AA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DAC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FC42C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AC90C"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1FBBD6"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5B87D"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372A4"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C1F89C"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6B5C66"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AC3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0EA67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1B960ED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81412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ACAC5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C4A2B" w14:textId="77777777" w:rsidR="0034660E" w:rsidRDefault="0034660E" w:rsidP="00323524">
            <w:pPr>
              <w:wordWrap w:val="0"/>
              <w:jc w:val="center"/>
              <w:rPr>
                <w:rFonts w:cs="Arial"/>
                <w:color w:val="000000"/>
                <w:sz w:val="18"/>
                <w:szCs w:val="18"/>
              </w:rPr>
            </w:pPr>
            <w:r>
              <w:rPr>
                <w:rFonts w:cs="Arial"/>
                <w:color w:val="000000"/>
                <w:sz w:val="18"/>
                <w:szCs w:val="18"/>
              </w:rPr>
              <w:t>MAN_CONV_PAUSE_CNT[23:16]</w:t>
            </w:r>
          </w:p>
        </w:tc>
      </w:tr>
      <w:tr w:rsidR="0034660E" w14:paraId="3F565FD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C32E6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D92F3D"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62BF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01D01D"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99CEA9"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A196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CDC031"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2D29F"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6E7CA"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71BE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1F5F5B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A846D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1E691"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72151" w14:textId="77777777" w:rsidR="0034660E" w:rsidRDefault="0034660E" w:rsidP="00323524">
            <w:pPr>
              <w:wordWrap w:val="0"/>
              <w:jc w:val="center"/>
              <w:rPr>
                <w:rFonts w:cs="Arial"/>
                <w:color w:val="000000"/>
                <w:sz w:val="18"/>
                <w:szCs w:val="18"/>
              </w:rPr>
            </w:pPr>
            <w:r>
              <w:rPr>
                <w:rFonts w:cs="Arial"/>
                <w:color w:val="000000"/>
                <w:sz w:val="18"/>
                <w:szCs w:val="18"/>
              </w:rPr>
              <w:t>MAN_CONV_PAUSE_CNT[15:8]</w:t>
            </w:r>
          </w:p>
        </w:tc>
      </w:tr>
      <w:tr w:rsidR="0034660E" w14:paraId="44732AD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DF7C4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AF04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5D22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03AAB5"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A4A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91EF7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C7CA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67C786"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E2EE1"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39475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859204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EC668"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4E50E2"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C46B" w14:textId="77777777" w:rsidR="0034660E" w:rsidRDefault="0034660E" w:rsidP="00323524">
            <w:pPr>
              <w:wordWrap w:val="0"/>
              <w:jc w:val="center"/>
              <w:rPr>
                <w:rFonts w:cs="Arial"/>
                <w:color w:val="000000"/>
                <w:sz w:val="18"/>
                <w:szCs w:val="18"/>
              </w:rPr>
            </w:pPr>
            <w:r>
              <w:rPr>
                <w:rFonts w:cs="Arial"/>
                <w:color w:val="000000"/>
                <w:sz w:val="18"/>
                <w:szCs w:val="18"/>
              </w:rPr>
              <w:t>MAN_CONV_PAUSE_CNT[7:0]</w:t>
            </w:r>
          </w:p>
        </w:tc>
      </w:tr>
    </w:tbl>
    <w:p w14:paraId="6E39053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7B165E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B1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2F730"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1A26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9F8169"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3483F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881D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AC5EB"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7788D"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888B3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0CC11"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073949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FB59F" w14:textId="77777777" w:rsidR="0034660E" w:rsidRDefault="0034660E" w:rsidP="00323524">
            <w:pPr>
              <w:wordWrap w:val="0"/>
              <w:jc w:val="center"/>
              <w:rPr>
                <w:rFonts w:cs="Arial"/>
                <w:color w:val="000000"/>
                <w:sz w:val="18"/>
                <w:szCs w:val="18"/>
              </w:rPr>
            </w:pPr>
            <w:r>
              <w:rPr>
                <w:rFonts w:cs="Arial"/>
                <w:color w:val="000000"/>
                <w:sz w:val="18"/>
                <w:szCs w:val="18"/>
              </w:rPr>
              <w:t>0x000128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07790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BA69A4" w14:textId="77777777" w:rsidR="0034660E" w:rsidRDefault="0034660E" w:rsidP="00323524">
            <w:pPr>
              <w:wordWrap w:val="0"/>
              <w:jc w:val="center"/>
              <w:rPr>
                <w:rFonts w:cs="Arial"/>
                <w:color w:val="000000"/>
                <w:sz w:val="18"/>
                <w:szCs w:val="18"/>
              </w:rPr>
            </w:pPr>
            <w:r>
              <w:rPr>
                <w:rFonts w:cs="Arial"/>
                <w:color w:val="000000"/>
                <w:sz w:val="18"/>
                <w:szCs w:val="18"/>
              </w:rPr>
              <w:t>MAN_HSUM_PAUSE_CNT[31:24]</w:t>
            </w:r>
          </w:p>
        </w:tc>
      </w:tr>
      <w:tr w:rsidR="0034660E" w14:paraId="4DA762C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1840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A80B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A8C593"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B04AC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AA5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04092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0CC1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2E999"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8587E"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F79F50"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F09B5B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8463C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47EB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AE1FDF" w14:textId="77777777" w:rsidR="0034660E" w:rsidRDefault="0034660E" w:rsidP="00323524">
            <w:pPr>
              <w:wordWrap w:val="0"/>
              <w:jc w:val="center"/>
              <w:rPr>
                <w:rFonts w:cs="Arial"/>
                <w:color w:val="000000"/>
                <w:sz w:val="18"/>
                <w:szCs w:val="18"/>
              </w:rPr>
            </w:pPr>
            <w:r>
              <w:rPr>
                <w:rFonts w:cs="Arial"/>
                <w:color w:val="000000"/>
                <w:sz w:val="18"/>
                <w:szCs w:val="18"/>
              </w:rPr>
              <w:t>MAN_HSUM_PAUSE_CNT[23:16]</w:t>
            </w:r>
          </w:p>
        </w:tc>
      </w:tr>
      <w:tr w:rsidR="0034660E" w14:paraId="66EFDE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8CB8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9A2DF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358FF"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DB7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46FB7"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EAE5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6C1F"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4B39B"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B330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2493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4D100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4640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BE216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155E56" w14:textId="77777777" w:rsidR="0034660E" w:rsidRDefault="0034660E" w:rsidP="00323524">
            <w:pPr>
              <w:wordWrap w:val="0"/>
              <w:jc w:val="center"/>
              <w:rPr>
                <w:rFonts w:cs="Arial"/>
                <w:color w:val="000000"/>
                <w:sz w:val="18"/>
                <w:szCs w:val="18"/>
              </w:rPr>
            </w:pPr>
            <w:r>
              <w:rPr>
                <w:rFonts w:cs="Arial"/>
                <w:color w:val="000000"/>
                <w:sz w:val="18"/>
                <w:szCs w:val="18"/>
              </w:rPr>
              <w:t>MAN_HSUM_PAUSE_CNT[15:8]</w:t>
            </w:r>
          </w:p>
        </w:tc>
      </w:tr>
      <w:tr w:rsidR="0034660E" w14:paraId="539CB4C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029BF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2740D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EEF1E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2686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B460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B416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80C3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7BF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662DE"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9CD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2511C40"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10E5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0E33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9C897" w14:textId="77777777" w:rsidR="0034660E" w:rsidRDefault="0034660E" w:rsidP="00323524">
            <w:pPr>
              <w:wordWrap w:val="0"/>
              <w:jc w:val="center"/>
              <w:rPr>
                <w:rFonts w:cs="Arial"/>
                <w:color w:val="000000"/>
                <w:sz w:val="18"/>
                <w:szCs w:val="18"/>
              </w:rPr>
            </w:pPr>
            <w:r>
              <w:rPr>
                <w:rFonts w:cs="Arial"/>
                <w:color w:val="000000"/>
                <w:sz w:val="18"/>
                <w:szCs w:val="18"/>
              </w:rPr>
              <w:t>MAN_HSUM_PAUSE_CNT[7:0]</w:t>
            </w:r>
          </w:p>
        </w:tc>
      </w:tr>
    </w:tbl>
    <w:p w14:paraId="6CB5A37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0F4CA20A"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9F107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7EC1C627" w14:textId="77777777" w:rsidR="0034660E" w:rsidRDefault="0034660E" w:rsidP="0034660E">
      <w:pPr>
        <w:pStyle w:val="Heading3"/>
      </w:pPr>
      <w:bookmarkStart w:id="114" w:name="_Toc137543274"/>
      <w:bookmarkStart w:id="115" w:name="_Toc142127471"/>
      <w:bookmarkStart w:id="116" w:name="_Toc145704905"/>
      <w:r>
        <w:lastRenderedPageBreak/>
        <w:t>Done Indications</w:t>
      </w:r>
      <w:bookmarkEnd w:id="114"/>
      <w:bookmarkEnd w:id="115"/>
      <w:bookmarkEnd w:id="116"/>
    </w:p>
    <w:p w14:paraId="6ADBBBBA"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Done Indications</w:t>
      </w:r>
    </w:p>
    <w:p w14:paraId="0ABDCEA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431BD96"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C93F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B420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4CBEF3"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669D1"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61C0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7D9BEB"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D377E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B207F"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A8A9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3B69F"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6836675"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431CCD" w14:textId="77777777" w:rsidR="0034660E" w:rsidRDefault="0034660E" w:rsidP="00323524">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B4C13C"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65EFB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92B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F3AB1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6AD6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6716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D3E416" w14:textId="77777777" w:rsidR="0034660E" w:rsidRDefault="0034660E" w:rsidP="00323524">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E1DD79" w14:textId="77777777" w:rsidR="0034660E" w:rsidRDefault="0034660E" w:rsidP="00323524">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FA3301" w14:textId="77777777" w:rsidR="0034660E" w:rsidRDefault="0034660E" w:rsidP="00323524">
            <w:pPr>
              <w:wordWrap w:val="0"/>
              <w:jc w:val="center"/>
              <w:rPr>
                <w:rFonts w:cs="Arial"/>
                <w:color w:val="000000"/>
                <w:sz w:val="18"/>
                <w:szCs w:val="18"/>
              </w:rPr>
            </w:pPr>
            <w:r>
              <w:rPr>
                <w:rFonts w:cs="Arial"/>
                <w:color w:val="000000"/>
                <w:sz w:val="18"/>
                <w:szCs w:val="18"/>
              </w:rPr>
              <w:t>LATCHED_CLD_DONE</w:t>
            </w:r>
          </w:p>
        </w:tc>
      </w:tr>
    </w:tbl>
    <w:p w14:paraId="39FE801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7384567B"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36F6970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D0BF7FA" w14:textId="77777777" w:rsidR="0034660E" w:rsidRDefault="0034660E" w:rsidP="0034660E">
      <w:pPr>
        <w:pStyle w:val="Heading3"/>
      </w:pPr>
      <w:bookmarkStart w:id="117" w:name="_Toc137543275"/>
      <w:bookmarkStart w:id="118" w:name="_Toc142127472"/>
      <w:bookmarkStart w:id="119" w:name="_Toc145704906"/>
      <w:r>
        <w:t>Pause Indications</w:t>
      </w:r>
      <w:bookmarkEnd w:id="117"/>
      <w:bookmarkEnd w:id="118"/>
      <w:bookmarkEnd w:id="119"/>
    </w:p>
    <w:p w14:paraId="3F34F9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Pause Indications</w:t>
      </w:r>
    </w:p>
    <w:p w14:paraId="6E63E2B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302049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FD717B"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F73DD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0C703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9EBC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756E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6D064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6940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9C043"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19D96"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755C4"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D53692"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77CEA8" w14:textId="77777777" w:rsidR="0034660E" w:rsidRDefault="0034660E" w:rsidP="00323524">
            <w:pPr>
              <w:wordWrap w:val="0"/>
              <w:jc w:val="center"/>
              <w:rPr>
                <w:rFonts w:cs="Arial"/>
                <w:color w:val="000000"/>
                <w:sz w:val="18"/>
                <w:szCs w:val="18"/>
              </w:rPr>
            </w:pPr>
            <w:r>
              <w:rPr>
                <w:rFonts w:cs="Arial"/>
                <w:color w:val="000000"/>
                <w:sz w:val="18"/>
                <w:szCs w:val="18"/>
              </w:rPr>
              <w:t>0x000160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3FD1C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5FBBD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B563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965F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B8D7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2856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639309" w14:textId="77777777" w:rsidR="0034660E" w:rsidRDefault="0034660E" w:rsidP="00323524">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0C8DF9" w14:textId="77777777" w:rsidR="0034660E" w:rsidRDefault="0034660E" w:rsidP="00323524">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F4ACC" w14:textId="77777777" w:rsidR="0034660E" w:rsidRDefault="0034660E" w:rsidP="00323524">
            <w:pPr>
              <w:wordWrap w:val="0"/>
              <w:jc w:val="center"/>
              <w:rPr>
                <w:rFonts w:cs="Arial"/>
                <w:color w:val="000000"/>
                <w:sz w:val="18"/>
                <w:szCs w:val="18"/>
              </w:rPr>
            </w:pPr>
            <w:r>
              <w:rPr>
                <w:rFonts w:cs="Arial"/>
                <w:color w:val="000000"/>
                <w:sz w:val="18"/>
                <w:szCs w:val="18"/>
              </w:rPr>
              <w:t>CLD_PAUSED</w:t>
            </w:r>
          </w:p>
        </w:tc>
      </w:tr>
    </w:tbl>
    <w:p w14:paraId="339B5D4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6A5719C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2A84DA1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AF3BF5" w14:textId="77777777" w:rsidR="0034660E" w:rsidRDefault="0034660E" w:rsidP="0034660E">
      <w:pPr>
        <w:pStyle w:val="NormalWeb"/>
        <w:rPr>
          <w:rFonts w:ascii="Arial" w:hAnsi="Arial" w:cs="Arial"/>
          <w:color w:val="000000"/>
          <w:sz w:val="20"/>
          <w:szCs w:val="20"/>
        </w:rPr>
      </w:pPr>
    </w:p>
    <w:p w14:paraId="6E9C0828" w14:textId="77777777" w:rsidR="0034660E" w:rsidRDefault="0034660E" w:rsidP="0034660E">
      <w:pPr>
        <w:pStyle w:val="NormalWeb"/>
        <w:rPr>
          <w:rFonts w:ascii="Arial" w:hAnsi="Arial" w:cs="Arial"/>
          <w:color w:val="000000"/>
          <w:sz w:val="20"/>
          <w:szCs w:val="20"/>
        </w:rPr>
      </w:pPr>
    </w:p>
    <w:p w14:paraId="72F1E4C8" w14:textId="77777777" w:rsidR="0034660E" w:rsidRDefault="0034660E" w:rsidP="0034660E">
      <w:pPr>
        <w:pStyle w:val="NormalWeb"/>
        <w:rPr>
          <w:rFonts w:ascii="Arial" w:hAnsi="Arial" w:cs="Arial"/>
          <w:color w:val="000000"/>
          <w:sz w:val="20"/>
          <w:szCs w:val="20"/>
        </w:rPr>
      </w:pPr>
    </w:p>
    <w:p w14:paraId="44E2CF68" w14:textId="77777777" w:rsidR="0034660E" w:rsidRDefault="0034660E" w:rsidP="0034660E">
      <w:pPr>
        <w:pStyle w:val="NormalWeb"/>
        <w:rPr>
          <w:rFonts w:ascii="Arial" w:hAnsi="Arial" w:cs="Arial"/>
          <w:color w:val="000000"/>
          <w:sz w:val="20"/>
          <w:szCs w:val="20"/>
        </w:rPr>
      </w:pPr>
    </w:p>
    <w:p w14:paraId="4C3BA145" w14:textId="77777777" w:rsidR="0034660E" w:rsidRDefault="0034660E" w:rsidP="0034660E">
      <w:pPr>
        <w:pStyle w:val="NormalWeb"/>
        <w:rPr>
          <w:rFonts w:ascii="Arial" w:hAnsi="Arial" w:cs="Arial"/>
          <w:color w:val="000000"/>
          <w:sz w:val="20"/>
          <w:szCs w:val="20"/>
        </w:rPr>
      </w:pPr>
    </w:p>
    <w:p w14:paraId="26A6C1C3" w14:textId="77777777" w:rsidR="0034660E" w:rsidRDefault="0034660E" w:rsidP="0034660E">
      <w:pPr>
        <w:pStyle w:val="NormalWeb"/>
        <w:rPr>
          <w:rFonts w:ascii="Arial" w:hAnsi="Arial" w:cs="Arial"/>
          <w:color w:val="000000"/>
          <w:sz w:val="20"/>
          <w:szCs w:val="20"/>
        </w:rPr>
      </w:pPr>
    </w:p>
    <w:p w14:paraId="66642CAE" w14:textId="77777777" w:rsidR="0034660E" w:rsidRDefault="0034660E" w:rsidP="0034660E">
      <w:pPr>
        <w:pStyle w:val="Heading3"/>
      </w:pPr>
      <w:bookmarkStart w:id="120" w:name="_Toc137543276"/>
      <w:bookmarkStart w:id="121" w:name="_Toc142127473"/>
      <w:bookmarkStart w:id="122" w:name="_Toc145704907"/>
      <w:r>
        <w:lastRenderedPageBreak/>
        <w:t>CONV FFT Ready Indication</w:t>
      </w:r>
      <w:bookmarkEnd w:id="120"/>
      <w:bookmarkEnd w:id="121"/>
      <w:bookmarkEnd w:id="122"/>
    </w:p>
    <w:p w14:paraId="2C12FD0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 FFT Ready Indication</w:t>
      </w:r>
    </w:p>
    <w:p w14:paraId="6F82E6D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A40207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DF91E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C96FF"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96CD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810A0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BC3C2"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1B468"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2C5D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5C643A"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DFBD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2F07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06BD4EE"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2AF64F" w14:textId="77777777" w:rsidR="0034660E" w:rsidRDefault="0034660E" w:rsidP="00323524">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38168F"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2C627F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F81B8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44D9F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6BB7D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78B9C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7AE4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933B8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5E6594" w14:textId="77777777" w:rsidR="0034660E" w:rsidRDefault="0034660E" w:rsidP="00323524">
            <w:pPr>
              <w:wordWrap w:val="0"/>
              <w:jc w:val="center"/>
              <w:rPr>
                <w:rFonts w:cs="Arial"/>
                <w:color w:val="000000"/>
                <w:sz w:val="18"/>
                <w:szCs w:val="18"/>
              </w:rPr>
            </w:pPr>
            <w:r>
              <w:rPr>
                <w:rFonts w:cs="Arial"/>
                <w:color w:val="000000"/>
                <w:sz w:val="18"/>
                <w:szCs w:val="18"/>
              </w:rPr>
              <w:t>CONV_FFT_READY</w:t>
            </w:r>
          </w:p>
        </w:tc>
      </w:tr>
    </w:tbl>
    <w:p w14:paraId="63D47318"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850483E" w14:textId="77777777" w:rsidR="0034660E" w:rsidRDefault="0034660E" w:rsidP="0034660E">
      <w:pPr>
        <w:pStyle w:val="Heading3"/>
      </w:pPr>
      <w:bookmarkStart w:id="123" w:name="_Toc137543277"/>
      <w:bookmarkStart w:id="124" w:name="_Toc142127474"/>
      <w:bookmarkStart w:id="125" w:name="_Toc145704908"/>
      <w:r>
        <w:t>Processing Times</w:t>
      </w:r>
      <w:bookmarkEnd w:id="123"/>
      <w:bookmarkEnd w:id="124"/>
      <w:bookmarkEnd w:id="125"/>
    </w:p>
    <w:p w14:paraId="6AF05B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Processing Times</w:t>
      </w:r>
    </w:p>
    <w:p w14:paraId="21EA63B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49AD24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07B3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399A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9E5F2"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745B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69436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4CD2A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A4D6"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7575B2"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0D9DF"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3204C"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2CE98F6"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99C9" w14:textId="77777777" w:rsidR="0034660E" w:rsidRDefault="0034660E" w:rsidP="00323524">
            <w:pPr>
              <w:wordWrap w:val="0"/>
              <w:jc w:val="center"/>
              <w:rPr>
                <w:rFonts w:cs="Arial"/>
                <w:color w:val="000000"/>
                <w:sz w:val="18"/>
                <w:szCs w:val="18"/>
              </w:rPr>
            </w:pPr>
            <w:r>
              <w:rPr>
                <w:rFonts w:cs="Arial"/>
                <w:color w:val="000000"/>
                <w:sz w:val="18"/>
                <w:szCs w:val="18"/>
              </w:rPr>
              <w:t>0x000188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987C8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D9088" w14:textId="77777777" w:rsidR="0034660E" w:rsidRDefault="0034660E" w:rsidP="00323524">
            <w:pPr>
              <w:wordWrap w:val="0"/>
              <w:jc w:val="center"/>
              <w:rPr>
                <w:rFonts w:cs="Arial"/>
                <w:color w:val="000000"/>
                <w:sz w:val="18"/>
                <w:szCs w:val="18"/>
              </w:rPr>
            </w:pPr>
            <w:r>
              <w:rPr>
                <w:rFonts w:cs="Arial"/>
                <w:color w:val="000000"/>
                <w:sz w:val="18"/>
                <w:szCs w:val="18"/>
              </w:rPr>
              <w:t>CLD_PROC_TIME[31:24]</w:t>
            </w:r>
          </w:p>
        </w:tc>
      </w:tr>
      <w:tr w:rsidR="0034660E" w14:paraId="0076E9B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ECA0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29D61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0654B9"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CEB10"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2A4F2"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7ECA7A"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AA01B"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4D1A5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7DF5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093E8"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7B89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0374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511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2EE9B" w14:textId="77777777" w:rsidR="0034660E" w:rsidRDefault="0034660E" w:rsidP="00323524">
            <w:pPr>
              <w:wordWrap w:val="0"/>
              <w:jc w:val="center"/>
              <w:rPr>
                <w:rFonts w:cs="Arial"/>
                <w:color w:val="000000"/>
                <w:sz w:val="18"/>
                <w:szCs w:val="18"/>
              </w:rPr>
            </w:pPr>
            <w:r>
              <w:rPr>
                <w:rFonts w:cs="Arial"/>
                <w:color w:val="000000"/>
                <w:sz w:val="18"/>
                <w:szCs w:val="18"/>
              </w:rPr>
              <w:t>CLD_PROC_TIME[23:16]</w:t>
            </w:r>
          </w:p>
        </w:tc>
      </w:tr>
      <w:tr w:rsidR="0034660E" w14:paraId="6FB2105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CEEC0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408F2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1564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181D6A"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2D3EC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D4463"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54E6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C8C7E"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6B2E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984A3"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7D399EF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29E37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087B3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6ABF4C" w14:textId="77777777" w:rsidR="0034660E" w:rsidRDefault="0034660E" w:rsidP="00323524">
            <w:pPr>
              <w:wordWrap w:val="0"/>
              <w:jc w:val="center"/>
              <w:rPr>
                <w:rFonts w:cs="Arial"/>
                <w:color w:val="000000"/>
                <w:sz w:val="18"/>
                <w:szCs w:val="18"/>
              </w:rPr>
            </w:pPr>
            <w:r>
              <w:rPr>
                <w:rFonts w:cs="Arial"/>
                <w:color w:val="000000"/>
                <w:sz w:val="18"/>
                <w:szCs w:val="18"/>
              </w:rPr>
              <w:t>CLD_PROC_TIME[15:8]</w:t>
            </w:r>
          </w:p>
        </w:tc>
      </w:tr>
      <w:tr w:rsidR="0034660E" w14:paraId="2E0E9B9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93B00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D5288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FB1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A91FC"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4F59B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32CF20"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0D73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C411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A552B"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921A7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9AB182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34DC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7B193E"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42C79" w14:textId="77777777" w:rsidR="0034660E" w:rsidRDefault="0034660E" w:rsidP="00323524">
            <w:pPr>
              <w:wordWrap w:val="0"/>
              <w:jc w:val="center"/>
              <w:rPr>
                <w:rFonts w:cs="Arial"/>
                <w:color w:val="000000"/>
                <w:sz w:val="18"/>
                <w:szCs w:val="18"/>
              </w:rPr>
            </w:pPr>
            <w:r>
              <w:rPr>
                <w:rFonts w:cs="Arial"/>
                <w:color w:val="000000"/>
                <w:sz w:val="18"/>
                <w:szCs w:val="18"/>
              </w:rPr>
              <w:t>CLD_PROC_TIME[7:0]</w:t>
            </w:r>
          </w:p>
        </w:tc>
      </w:tr>
    </w:tbl>
    <w:p w14:paraId="53CAE6F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00500E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C48A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4D341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D36FDB"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6EBD1"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4180CC"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7041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4314F"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667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B90A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899E7"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4E90DAC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11495" w14:textId="77777777" w:rsidR="0034660E" w:rsidRDefault="0034660E" w:rsidP="00323524">
            <w:pPr>
              <w:wordWrap w:val="0"/>
              <w:jc w:val="center"/>
              <w:rPr>
                <w:rFonts w:cs="Arial"/>
                <w:color w:val="000000"/>
                <w:sz w:val="18"/>
                <w:szCs w:val="18"/>
              </w:rPr>
            </w:pPr>
            <w:r>
              <w:rPr>
                <w:rFonts w:cs="Arial"/>
                <w:color w:val="000000"/>
                <w:sz w:val="18"/>
                <w:szCs w:val="18"/>
              </w:rPr>
              <w:t>0x00018C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F707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A8B5B" w14:textId="77777777" w:rsidR="0034660E" w:rsidRDefault="0034660E" w:rsidP="00323524">
            <w:pPr>
              <w:wordWrap w:val="0"/>
              <w:jc w:val="center"/>
              <w:rPr>
                <w:rFonts w:cs="Arial"/>
                <w:color w:val="000000"/>
                <w:sz w:val="18"/>
                <w:szCs w:val="18"/>
              </w:rPr>
            </w:pPr>
            <w:r>
              <w:rPr>
                <w:rFonts w:cs="Arial"/>
                <w:color w:val="000000"/>
                <w:sz w:val="18"/>
                <w:szCs w:val="18"/>
              </w:rPr>
              <w:t>CONV_PROC_TIME[31:24]</w:t>
            </w:r>
          </w:p>
        </w:tc>
      </w:tr>
      <w:tr w:rsidR="0034660E" w14:paraId="00C2075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5F16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AA4ECA"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D5D7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7A66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8C4A"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0BD7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804143"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547D70"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5CD9DA"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1E4176"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47237F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136C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C04EC4"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9AA329" w14:textId="77777777" w:rsidR="0034660E" w:rsidRDefault="0034660E" w:rsidP="00323524">
            <w:pPr>
              <w:wordWrap w:val="0"/>
              <w:jc w:val="center"/>
              <w:rPr>
                <w:rFonts w:cs="Arial"/>
                <w:color w:val="000000"/>
                <w:sz w:val="18"/>
                <w:szCs w:val="18"/>
              </w:rPr>
            </w:pPr>
            <w:r>
              <w:rPr>
                <w:rFonts w:cs="Arial"/>
                <w:color w:val="000000"/>
                <w:sz w:val="18"/>
                <w:szCs w:val="18"/>
              </w:rPr>
              <w:t>CONV_PROC_TIME[23:16]</w:t>
            </w:r>
          </w:p>
        </w:tc>
      </w:tr>
      <w:tr w:rsidR="0034660E" w14:paraId="214CD30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A7B1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B0F23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88E5B"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A0E4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519B3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BD8C3E"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9DD85"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41D9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027B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21372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783AF5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90FC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EE593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E2A293" w14:textId="77777777" w:rsidR="0034660E" w:rsidRDefault="0034660E" w:rsidP="00323524">
            <w:pPr>
              <w:wordWrap w:val="0"/>
              <w:jc w:val="center"/>
              <w:rPr>
                <w:rFonts w:cs="Arial"/>
                <w:color w:val="000000"/>
                <w:sz w:val="18"/>
                <w:szCs w:val="18"/>
              </w:rPr>
            </w:pPr>
            <w:r>
              <w:rPr>
                <w:rFonts w:cs="Arial"/>
                <w:color w:val="000000"/>
                <w:sz w:val="18"/>
                <w:szCs w:val="18"/>
              </w:rPr>
              <w:t>CONV_PROC_TIME[15:8]</w:t>
            </w:r>
          </w:p>
        </w:tc>
      </w:tr>
      <w:tr w:rsidR="0034660E" w14:paraId="734508C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9FFC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0591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C8392"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105AB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52726"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BC2A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1694EB"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BF3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9D54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67697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FA5B1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F071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F27B6"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359B7" w14:textId="77777777" w:rsidR="0034660E" w:rsidRDefault="0034660E" w:rsidP="00323524">
            <w:pPr>
              <w:wordWrap w:val="0"/>
              <w:jc w:val="center"/>
              <w:rPr>
                <w:rFonts w:cs="Arial"/>
                <w:color w:val="000000"/>
                <w:sz w:val="18"/>
                <w:szCs w:val="18"/>
              </w:rPr>
            </w:pPr>
            <w:r>
              <w:rPr>
                <w:rFonts w:cs="Arial"/>
                <w:color w:val="000000"/>
                <w:sz w:val="18"/>
                <w:szCs w:val="18"/>
              </w:rPr>
              <w:t>CONV_PROC_TIME[7:0]</w:t>
            </w:r>
          </w:p>
        </w:tc>
      </w:tr>
    </w:tbl>
    <w:p w14:paraId="528BC4B2" w14:textId="77777777" w:rsidR="0034660E" w:rsidRDefault="0034660E" w:rsidP="0034660E">
      <w:pPr>
        <w:pStyle w:val="NormalWeb"/>
        <w:rPr>
          <w:rFonts w:ascii="Arial" w:hAnsi="Arial" w:cs="Arial"/>
          <w:color w:val="000000"/>
          <w:sz w:val="20"/>
          <w:szCs w:val="20"/>
        </w:rPr>
      </w:pPr>
    </w:p>
    <w:p w14:paraId="5705D254" w14:textId="77777777" w:rsidR="0034660E" w:rsidRDefault="0034660E" w:rsidP="0034660E">
      <w:pPr>
        <w:pStyle w:val="NormalWeb"/>
        <w:rPr>
          <w:rFonts w:ascii="Arial" w:hAnsi="Arial" w:cs="Arial"/>
          <w:color w:val="000000"/>
          <w:sz w:val="20"/>
          <w:szCs w:val="20"/>
        </w:rPr>
      </w:pPr>
    </w:p>
    <w:p w14:paraId="1562CF6A" w14:textId="77777777" w:rsidR="0034660E" w:rsidRDefault="0034660E" w:rsidP="0034660E">
      <w:pPr>
        <w:pStyle w:val="NormalWeb"/>
        <w:rPr>
          <w:rFonts w:ascii="Arial" w:hAnsi="Arial" w:cs="Arial"/>
          <w:color w:val="000000"/>
          <w:sz w:val="20"/>
          <w:szCs w:val="20"/>
        </w:rPr>
      </w:pPr>
    </w:p>
    <w:p w14:paraId="0ABBC265" w14:textId="77777777" w:rsidR="0034660E" w:rsidRDefault="0034660E" w:rsidP="0034660E">
      <w:pPr>
        <w:pStyle w:val="NormalWeb"/>
        <w:rPr>
          <w:rFonts w:ascii="Arial" w:hAnsi="Arial" w:cs="Arial"/>
          <w:color w:val="000000"/>
          <w:sz w:val="20"/>
          <w:szCs w:val="20"/>
        </w:rPr>
      </w:pPr>
    </w:p>
    <w:p w14:paraId="601D489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8239585"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7005A"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576AE"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B6BFF5"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F1688"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05B4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9FCD8"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65CCB4"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ACDE4"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6955A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07DFD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95C258E"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2BFBBE" w14:textId="77777777" w:rsidR="0034660E" w:rsidRDefault="0034660E" w:rsidP="00323524">
            <w:pPr>
              <w:wordWrap w:val="0"/>
              <w:jc w:val="center"/>
              <w:rPr>
                <w:rFonts w:cs="Arial"/>
                <w:color w:val="000000"/>
                <w:sz w:val="18"/>
                <w:szCs w:val="18"/>
              </w:rPr>
            </w:pPr>
            <w:r>
              <w:rPr>
                <w:rFonts w:cs="Arial"/>
                <w:color w:val="000000"/>
                <w:sz w:val="18"/>
                <w:szCs w:val="18"/>
              </w:rPr>
              <w:t>0x000190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55535"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829A09" w14:textId="77777777" w:rsidR="0034660E" w:rsidRDefault="0034660E" w:rsidP="00323524">
            <w:pPr>
              <w:wordWrap w:val="0"/>
              <w:jc w:val="center"/>
              <w:rPr>
                <w:rFonts w:cs="Arial"/>
                <w:color w:val="000000"/>
                <w:sz w:val="18"/>
                <w:szCs w:val="18"/>
              </w:rPr>
            </w:pPr>
            <w:r>
              <w:rPr>
                <w:rFonts w:cs="Arial"/>
                <w:color w:val="000000"/>
                <w:sz w:val="18"/>
                <w:szCs w:val="18"/>
              </w:rPr>
              <w:t>HSUM_PROC_TIME[31:24]</w:t>
            </w:r>
          </w:p>
        </w:tc>
      </w:tr>
      <w:tr w:rsidR="0034660E" w14:paraId="5704462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19B411"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1DD73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5B65D"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1EAEC"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E311B"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8EBCB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98AA6"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8CC8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C6404"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A5ADAC"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648D276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3EF2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92B8"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DB77BC" w14:textId="77777777" w:rsidR="0034660E" w:rsidRDefault="0034660E" w:rsidP="00323524">
            <w:pPr>
              <w:wordWrap w:val="0"/>
              <w:jc w:val="center"/>
              <w:rPr>
                <w:rFonts w:cs="Arial"/>
                <w:color w:val="000000"/>
                <w:sz w:val="18"/>
                <w:szCs w:val="18"/>
              </w:rPr>
            </w:pPr>
            <w:r>
              <w:rPr>
                <w:rFonts w:cs="Arial"/>
                <w:color w:val="000000"/>
                <w:sz w:val="18"/>
                <w:szCs w:val="18"/>
              </w:rPr>
              <w:t>HSUM_PROC_TIME[23:16]</w:t>
            </w:r>
          </w:p>
        </w:tc>
      </w:tr>
      <w:tr w:rsidR="0034660E" w14:paraId="7F20F29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EB9C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98A7DC"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63BD"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B01B5"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BD51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C5FB0"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FA1A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895EC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05F3B4"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62FA1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B1A72C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7411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6FC3"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18C90" w14:textId="77777777" w:rsidR="0034660E" w:rsidRDefault="0034660E" w:rsidP="00323524">
            <w:pPr>
              <w:wordWrap w:val="0"/>
              <w:jc w:val="center"/>
              <w:rPr>
                <w:rFonts w:cs="Arial"/>
                <w:color w:val="000000"/>
                <w:sz w:val="18"/>
                <w:szCs w:val="18"/>
              </w:rPr>
            </w:pPr>
            <w:r>
              <w:rPr>
                <w:rFonts w:cs="Arial"/>
                <w:color w:val="000000"/>
                <w:sz w:val="18"/>
                <w:szCs w:val="18"/>
              </w:rPr>
              <w:t>HSUM_PROC_TIME[15:8]</w:t>
            </w:r>
          </w:p>
        </w:tc>
      </w:tr>
      <w:tr w:rsidR="0034660E" w14:paraId="19958D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B185D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67A11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C5E27"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4DF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8389F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155F3"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5B229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4B5EE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483C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0F57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E7918C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7D05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0BDD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E00DAA" w14:textId="77777777" w:rsidR="0034660E" w:rsidRDefault="0034660E" w:rsidP="00323524">
            <w:pPr>
              <w:wordWrap w:val="0"/>
              <w:jc w:val="center"/>
              <w:rPr>
                <w:rFonts w:cs="Arial"/>
                <w:color w:val="000000"/>
                <w:sz w:val="18"/>
                <w:szCs w:val="18"/>
              </w:rPr>
            </w:pPr>
            <w:r>
              <w:rPr>
                <w:rFonts w:cs="Arial"/>
                <w:color w:val="000000"/>
                <w:sz w:val="18"/>
                <w:szCs w:val="18"/>
              </w:rPr>
              <w:t>HSUM_PROC_TIME[7:0]</w:t>
            </w:r>
          </w:p>
        </w:tc>
      </w:tr>
    </w:tbl>
    <w:p w14:paraId="36B9A62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0B28D24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3816F38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6388B1A5" w14:textId="77777777" w:rsidR="0034660E" w:rsidRDefault="0034660E" w:rsidP="0034660E">
      <w:pPr>
        <w:pStyle w:val="NormalWeb"/>
        <w:rPr>
          <w:rFonts w:ascii="Arial" w:hAnsi="Arial" w:cs="Arial"/>
          <w:color w:val="000000"/>
          <w:sz w:val="20"/>
          <w:szCs w:val="20"/>
        </w:rPr>
      </w:pPr>
    </w:p>
    <w:p w14:paraId="0E13E49B" w14:textId="77777777" w:rsidR="0034660E" w:rsidRDefault="0034660E" w:rsidP="0034660E">
      <w:pPr>
        <w:pStyle w:val="NormalWeb"/>
        <w:rPr>
          <w:rFonts w:ascii="Arial" w:hAnsi="Arial" w:cs="Arial"/>
          <w:color w:val="000000"/>
          <w:sz w:val="20"/>
          <w:szCs w:val="20"/>
        </w:rPr>
      </w:pPr>
    </w:p>
    <w:p w14:paraId="2C35C3BC" w14:textId="77777777" w:rsidR="0034660E" w:rsidRDefault="0034660E" w:rsidP="0034660E">
      <w:pPr>
        <w:pStyle w:val="Heading3"/>
      </w:pPr>
      <w:bookmarkStart w:id="126" w:name="_Toc137543278"/>
      <w:bookmarkStart w:id="127" w:name="_Toc142127475"/>
      <w:bookmarkStart w:id="128" w:name="_Toc145704909"/>
      <w:r>
        <w:t>CONV and HSUM DDR SDRAM Access Counts</w:t>
      </w:r>
      <w:bookmarkEnd w:id="126"/>
      <w:bookmarkEnd w:id="127"/>
      <w:bookmarkEnd w:id="128"/>
    </w:p>
    <w:p w14:paraId="25A2CA5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69803A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8D9D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0A31C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54289"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8365"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9B9CD2"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0A0B"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A1519"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366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BCA7C"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B3D24F"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A685294"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2021A" w14:textId="77777777" w:rsidR="0034660E" w:rsidRDefault="0034660E" w:rsidP="00323524">
            <w:pPr>
              <w:wordWrap w:val="0"/>
              <w:jc w:val="center"/>
              <w:rPr>
                <w:rFonts w:cs="Arial"/>
                <w:color w:val="000000"/>
                <w:sz w:val="18"/>
                <w:szCs w:val="18"/>
              </w:rPr>
            </w:pPr>
            <w:r>
              <w:rPr>
                <w:rFonts w:cs="Arial"/>
                <w:color w:val="000000"/>
                <w:sz w:val="18"/>
                <w:szCs w:val="18"/>
              </w:rPr>
              <w:t>0x0001A0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A77BC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392EC" w14:textId="77777777" w:rsidR="0034660E" w:rsidRDefault="0034660E" w:rsidP="00323524">
            <w:pPr>
              <w:wordWrap w:val="0"/>
              <w:jc w:val="center"/>
              <w:rPr>
                <w:rFonts w:cs="Arial"/>
                <w:color w:val="000000"/>
                <w:sz w:val="18"/>
                <w:szCs w:val="18"/>
              </w:rPr>
            </w:pPr>
            <w:r>
              <w:rPr>
                <w:rFonts w:cs="Arial"/>
                <w:color w:val="000000"/>
                <w:sz w:val="18"/>
                <w:szCs w:val="18"/>
              </w:rPr>
              <w:t>CONV_REQ_CNT[31:24]</w:t>
            </w:r>
          </w:p>
        </w:tc>
      </w:tr>
      <w:tr w:rsidR="0034660E" w14:paraId="0FDAAE1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34F8B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36758B"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8596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995F5D"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EC420F"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AF1A08"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8683E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7F8E23"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7C9E4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D18B5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C02929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55985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C3638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F1FC6" w14:textId="77777777" w:rsidR="0034660E" w:rsidRDefault="0034660E" w:rsidP="00323524">
            <w:pPr>
              <w:wordWrap w:val="0"/>
              <w:jc w:val="center"/>
              <w:rPr>
                <w:rFonts w:cs="Arial"/>
                <w:color w:val="000000"/>
                <w:sz w:val="18"/>
                <w:szCs w:val="18"/>
              </w:rPr>
            </w:pPr>
            <w:r>
              <w:rPr>
                <w:rFonts w:cs="Arial"/>
                <w:color w:val="000000"/>
                <w:sz w:val="18"/>
                <w:szCs w:val="18"/>
              </w:rPr>
              <w:t>CONV_REQ_CNT[23:16]</w:t>
            </w:r>
          </w:p>
        </w:tc>
      </w:tr>
      <w:tr w:rsidR="0034660E" w14:paraId="57C82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BEBCB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5B919A"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D8CDA"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3ABE"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778A0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F703E2"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5CF11C"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A8A53"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B9731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D4A8"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5C5642B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68AD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98971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EA4B43" w14:textId="77777777" w:rsidR="0034660E" w:rsidRDefault="0034660E" w:rsidP="00323524">
            <w:pPr>
              <w:wordWrap w:val="0"/>
              <w:jc w:val="center"/>
              <w:rPr>
                <w:rFonts w:cs="Arial"/>
                <w:color w:val="000000"/>
                <w:sz w:val="18"/>
                <w:szCs w:val="18"/>
              </w:rPr>
            </w:pPr>
            <w:r>
              <w:rPr>
                <w:rFonts w:cs="Arial"/>
                <w:color w:val="000000"/>
                <w:sz w:val="18"/>
                <w:szCs w:val="18"/>
              </w:rPr>
              <w:t>CONV_REQ_CNT[15:8]</w:t>
            </w:r>
          </w:p>
        </w:tc>
      </w:tr>
      <w:tr w:rsidR="0034660E" w14:paraId="1CB1DC7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4A96E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8D45F5"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1C10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6776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F009DC"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B6FA0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A41A0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87F6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18E7B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D6C5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F99C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635DB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0E9D2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AED3A1" w14:textId="77777777" w:rsidR="0034660E" w:rsidRDefault="0034660E" w:rsidP="00323524">
            <w:pPr>
              <w:wordWrap w:val="0"/>
              <w:jc w:val="center"/>
              <w:rPr>
                <w:rFonts w:cs="Arial"/>
                <w:color w:val="000000"/>
                <w:sz w:val="18"/>
                <w:szCs w:val="18"/>
              </w:rPr>
            </w:pPr>
            <w:r>
              <w:rPr>
                <w:rFonts w:cs="Arial"/>
                <w:color w:val="000000"/>
                <w:sz w:val="18"/>
                <w:szCs w:val="18"/>
              </w:rPr>
              <w:t>CONV_REQ_CNT[7:0]</w:t>
            </w:r>
          </w:p>
        </w:tc>
      </w:tr>
    </w:tbl>
    <w:p w14:paraId="28026CF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2867368"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A6A6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70361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D7562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105FC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62F67"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5566A"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0EBBD"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B0733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12913"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18FCD"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1A143D3"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061EA5" w14:textId="77777777" w:rsidR="0034660E" w:rsidRDefault="0034660E" w:rsidP="00323524">
            <w:pPr>
              <w:wordWrap w:val="0"/>
              <w:jc w:val="center"/>
              <w:rPr>
                <w:rFonts w:cs="Arial"/>
                <w:color w:val="000000"/>
                <w:sz w:val="18"/>
                <w:szCs w:val="18"/>
              </w:rPr>
            </w:pPr>
            <w:r>
              <w:rPr>
                <w:rFonts w:cs="Arial"/>
                <w:color w:val="000000"/>
                <w:sz w:val="18"/>
                <w:szCs w:val="18"/>
              </w:rPr>
              <w:t>0x0001A4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D26CD1"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575B4" w14:textId="77777777" w:rsidR="0034660E" w:rsidRDefault="0034660E" w:rsidP="00323524">
            <w:pPr>
              <w:wordWrap w:val="0"/>
              <w:jc w:val="center"/>
              <w:rPr>
                <w:rFonts w:cs="Arial"/>
                <w:color w:val="000000"/>
                <w:sz w:val="18"/>
                <w:szCs w:val="18"/>
              </w:rPr>
            </w:pPr>
            <w:r>
              <w:rPr>
                <w:rFonts w:cs="Arial"/>
                <w:color w:val="000000"/>
                <w:sz w:val="18"/>
                <w:szCs w:val="18"/>
              </w:rPr>
              <w:t>HSUM_REQ_CNT[31:24]</w:t>
            </w:r>
          </w:p>
        </w:tc>
      </w:tr>
      <w:tr w:rsidR="0034660E" w14:paraId="0C1FC89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B3A96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77A82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7A5C8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3B51DF"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C0BAC4"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9DAA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51BC4"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9720C5"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0F51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565C4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5F9E6DE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03CA7"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3A01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20425B" w14:textId="77777777" w:rsidR="0034660E" w:rsidRDefault="0034660E" w:rsidP="00323524">
            <w:pPr>
              <w:wordWrap w:val="0"/>
              <w:jc w:val="center"/>
              <w:rPr>
                <w:rFonts w:cs="Arial"/>
                <w:color w:val="000000"/>
                <w:sz w:val="18"/>
                <w:szCs w:val="18"/>
              </w:rPr>
            </w:pPr>
            <w:r>
              <w:rPr>
                <w:rFonts w:cs="Arial"/>
                <w:color w:val="000000"/>
                <w:sz w:val="18"/>
                <w:szCs w:val="18"/>
              </w:rPr>
              <w:t>HSUM_REQ_CNT[23:16]</w:t>
            </w:r>
          </w:p>
        </w:tc>
      </w:tr>
      <w:tr w:rsidR="0034660E" w14:paraId="74D69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B36B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A0129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F5A5C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E4F63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C5932A"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B722D"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7D98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FE35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119EF"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CA87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317A24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513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8EAB23"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4841F8" w14:textId="77777777" w:rsidR="0034660E" w:rsidRDefault="0034660E" w:rsidP="00323524">
            <w:pPr>
              <w:wordWrap w:val="0"/>
              <w:jc w:val="center"/>
              <w:rPr>
                <w:rFonts w:cs="Arial"/>
                <w:color w:val="000000"/>
                <w:sz w:val="18"/>
                <w:szCs w:val="18"/>
              </w:rPr>
            </w:pPr>
            <w:r>
              <w:rPr>
                <w:rFonts w:cs="Arial"/>
                <w:color w:val="000000"/>
                <w:sz w:val="18"/>
                <w:szCs w:val="18"/>
              </w:rPr>
              <w:t>HSUM_REQ_CNT[15:8]</w:t>
            </w:r>
          </w:p>
        </w:tc>
      </w:tr>
      <w:tr w:rsidR="0034660E" w14:paraId="008A1A9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B9802B"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76CD8F"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BBEC"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DFF7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E2A9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84725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4AA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FCB19"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F31E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9B6BF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1D9C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B7C6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50824B"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A33463" w14:textId="77777777" w:rsidR="0034660E" w:rsidRDefault="0034660E" w:rsidP="00323524">
            <w:pPr>
              <w:wordWrap w:val="0"/>
              <w:jc w:val="center"/>
              <w:rPr>
                <w:rFonts w:cs="Arial"/>
                <w:color w:val="000000"/>
                <w:sz w:val="18"/>
                <w:szCs w:val="18"/>
              </w:rPr>
            </w:pPr>
            <w:r>
              <w:rPr>
                <w:rFonts w:cs="Arial"/>
                <w:color w:val="000000"/>
                <w:sz w:val="18"/>
                <w:szCs w:val="18"/>
              </w:rPr>
              <w:t>HSUM_REQ_CNT[7:0]</w:t>
            </w:r>
          </w:p>
        </w:tc>
      </w:tr>
    </w:tbl>
    <w:p w14:paraId="15FE090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E6AEA6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AD035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7255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101534"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583E"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E7F434"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032C6"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F8C580"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D84BB"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9F3D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2C6D53"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3A6349D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AFA625" w14:textId="77777777" w:rsidR="0034660E" w:rsidRDefault="0034660E" w:rsidP="00323524">
            <w:pPr>
              <w:wordWrap w:val="0"/>
              <w:jc w:val="center"/>
              <w:rPr>
                <w:rFonts w:cs="Arial"/>
                <w:color w:val="000000"/>
                <w:sz w:val="18"/>
                <w:szCs w:val="18"/>
              </w:rPr>
            </w:pPr>
            <w:r>
              <w:rPr>
                <w:rFonts w:cs="Arial"/>
                <w:color w:val="000000"/>
                <w:sz w:val="18"/>
                <w:szCs w:val="18"/>
              </w:rPr>
              <w:t>0x0001A8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85B7C7"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81B12" w14:textId="77777777" w:rsidR="0034660E" w:rsidRDefault="0034660E" w:rsidP="00323524">
            <w:pPr>
              <w:wordWrap w:val="0"/>
              <w:jc w:val="center"/>
              <w:rPr>
                <w:rFonts w:cs="Arial"/>
                <w:color w:val="000000"/>
                <w:sz w:val="18"/>
                <w:szCs w:val="18"/>
              </w:rPr>
            </w:pPr>
            <w:r>
              <w:rPr>
                <w:rFonts w:cs="Arial"/>
                <w:color w:val="000000"/>
                <w:sz w:val="18"/>
                <w:szCs w:val="18"/>
              </w:rPr>
              <w:t>HSUM_REC_CNT[31:24]</w:t>
            </w:r>
          </w:p>
        </w:tc>
      </w:tr>
      <w:tr w:rsidR="0034660E" w14:paraId="30F031B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14C82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501E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37D0B"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138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E7A1C5"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0085"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BED531"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5A1B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9354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CE7AA"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136452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AFDB8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8482C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9B19B7" w14:textId="77777777" w:rsidR="0034660E" w:rsidRDefault="0034660E" w:rsidP="00323524">
            <w:pPr>
              <w:wordWrap w:val="0"/>
              <w:jc w:val="center"/>
              <w:rPr>
                <w:rFonts w:cs="Arial"/>
                <w:color w:val="000000"/>
                <w:sz w:val="18"/>
                <w:szCs w:val="18"/>
              </w:rPr>
            </w:pPr>
            <w:r>
              <w:rPr>
                <w:rFonts w:cs="Arial"/>
                <w:color w:val="000000"/>
                <w:sz w:val="18"/>
                <w:szCs w:val="18"/>
              </w:rPr>
              <w:t>HSUM_REC_CNT[23:16]</w:t>
            </w:r>
          </w:p>
        </w:tc>
      </w:tr>
      <w:tr w:rsidR="0034660E" w14:paraId="48826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750B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15A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EE582E"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B9D56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3D5B9C"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F0658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407E4"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FAED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32F1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F18B8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0AEA9D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B0C70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930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497F8B" w14:textId="77777777" w:rsidR="0034660E" w:rsidRDefault="0034660E" w:rsidP="00323524">
            <w:pPr>
              <w:wordWrap w:val="0"/>
              <w:jc w:val="center"/>
              <w:rPr>
                <w:rFonts w:cs="Arial"/>
                <w:color w:val="000000"/>
                <w:sz w:val="18"/>
                <w:szCs w:val="18"/>
              </w:rPr>
            </w:pPr>
            <w:r>
              <w:rPr>
                <w:rFonts w:cs="Arial"/>
                <w:color w:val="000000"/>
                <w:sz w:val="18"/>
                <w:szCs w:val="18"/>
              </w:rPr>
              <w:t>HSUM_REC_CNT[15:8]</w:t>
            </w:r>
          </w:p>
        </w:tc>
      </w:tr>
      <w:tr w:rsidR="0034660E" w14:paraId="1AE3D08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B6C612"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D96B0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B676D"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B747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F2D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C83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BE8F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5EC0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DAD2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78EF3"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36FC3F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C3932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0026C"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99D43B" w14:textId="77777777" w:rsidR="0034660E" w:rsidRDefault="0034660E" w:rsidP="00323524">
            <w:pPr>
              <w:wordWrap w:val="0"/>
              <w:jc w:val="center"/>
              <w:rPr>
                <w:rFonts w:cs="Arial"/>
                <w:color w:val="000000"/>
                <w:sz w:val="18"/>
                <w:szCs w:val="18"/>
              </w:rPr>
            </w:pPr>
            <w:r>
              <w:rPr>
                <w:rFonts w:cs="Arial"/>
                <w:color w:val="000000"/>
                <w:sz w:val="18"/>
                <w:szCs w:val="18"/>
              </w:rPr>
              <w:t>HSUM_REC_CNT[7:0]</w:t>
            </w:r>
          </w:p>
        </w:tc>
      </w:tr>
    </w:tbl>
    <w:p w14:paraId="41BD76C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C81A16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3419DDB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9" w:name="_Toc120529355"/>
      <w:bookmarkStart w:id="130" w:name="_Toc145704910"/>
      <w:r>
        <w:t>MSIX Module Memory Map</w:t>
      </w:r>
      <w:bookmarkEnd w:id="129"/>
      <w:bookmarkEnd w:id="130"/>
    </w:p>
    <w:p w14:paraId="18875C3B" w14:textId="77777777" w:rsidR="00B31AA9" w:rsidRDefault="00B31AA9" w:rsidP="00B31AA9">
      <w:pPr>
        <w:rPr>
          <w:lang w:eastAsia="en-GB"/>
        </w:rPr>
      </w:pPr>
    </w:p>
    <w:p w14:paraId="1BEA0719" w14:textId="77777777" w:rsidR="00B31AA9" w:rsidRDefault="00B31AA9" w:rsidP="003C71C1">
      <w:pPr>
        <w:pStyle w:val="Heading3"/>
      </w:pPr>
      <w:bookmarkStart w:id="131" w:name="_Toc102039231"/>
      <w:bookmarkStart w:id="132" w:name="_Toc120529356"/>
      <w:bookmarkStart w:id="133" w:name="_Toc145704911"/>
      <w:r>
        <w:t>CLD MSI-X Interrupt Configuration</w:t>
      </w:r>
      <w:bookmarkEnd w:id="131"/>
      <w:bookmarkEnd w:id="132"/>
      <w:bookmarkEnd w:id="133"/>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4" w:name="_Toc102039232"/>
      <w:bookmarkStart w:id="135" w:name="_Toc120529357"/>
      <w:bookmarkStart w:id="136" w:name="_Toc145704912"/>
      <w:r>
        <w:t>CONV MSI-X Interrupt Configuration</w:t>
      </w:r>
      <w:bookmarkEnd w:id="134"/>
      <w:bookmarkEnd w:id="135"/>
      <w:bookmarkEnd w:id="136"/>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7" w:name="_Toc102039233"/>
      <w:bookmarkStart w:id="138" w:name="_Toc120529358"/>
      <w:bookmarkStart w:id="139" w:name="_Toc145704913"/>
      <w:r>
        <w:lastRenderedPageBreak/>
        <w:t>HSUM MSI-X Interrupt Configuration</w:t>
      </w:r>
      <w:bookmarkEnd w:id="137"/>
      <w:bookmarkEnd w:id="138"/>
      <w:bookmarkEnd w:id="139"/>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40" w:name="_Toc489965897"/>
      <w:bookmarkStart w:id="141" w:name="_Toc83713309"/>
      <w:bookmarkStart w:id="142" w:name="_Toc145704914"/>
      <w:r>
        <w:t>CONV Module Memory Map</w:t>
      </w:r>
      <w:bookmarkEnd w:id="140"/>
      <w:bookmarkEnd w:id="141"/>
      <w:bookmarkEnd w:id="142"/>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3" w:name="_Toc1656908"/>
      <w:bookmarkStart w:id="144" w:name="_Toc83713310"/>
      <w:bookmarkStart w:id="145" w:name="_Toc145704915"/>
      <w:r w:rsidRPr="00BD6FAE">
        <w:t>RAM: FILTER_COEFFICIENTS</w:t>
      </w:r>
      <w:bookmarkEnd w:id="143"/>
      <w:bookmarkEnd w:id="144"/>
      <w:bookmarkEnd w:id="145"/>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6" w:name="_Toc1656909"/>
      <w:bookmarkStart w:id="147" w:name="_Toc83713311"/>
      <w:bookmarkStart w:id="148" w:name="_Toc145704916"/>
      <w:r w:rsidRPr="00BD6FAE">
        <w:lastRenderedPageBreak/>
        <w:t>RAM: FFT_RESULTS</w:t>
      </w:r>
      <w:bookmarkEnd w:id="146"/>
      <w:bookmarkEnd w:id="147"/>
      <w:bookmarkEnd w:id="148"/>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9" w:name="_Toc1656910"/>
      <w:bookmarkStart w:id="150" w:name="_Toc83713312"/>
      <w:bookmarkStart w:id="151" w:name="_Toc145704917"/>
      <w:r w:rsidRPr="00BD6FAE">
        <w:t>Row 0 Delay</w:t>
      </w:r>
      <w:bookmarkEnd w:id="149"/>
      <w:bookmarkEnd w:id="150"/>
      <w:bookmarkEnd w:id="151"/>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52" w:name="_Toc1656911"/>
      <w:bookmarkStart w:id="153" w:name="_Toc83713313"/>
      <w:bookmarkStart w:id="154" w:name="_Toc145704918"/>
      <w:r w:rsidRPr="00BD6FAE">
        <w:t>ALARMS</w:t>
      </w:r>
      <w:bookmarkEnd w:id="152"/>
      <w:bookmarkEnd w:id="153"/>
      <w:bookmarkEnd w:id="154"/>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5" w:name="_Toc83713314"/>
      <w:bookmarkStart w:id="156" w:name="_Toc145704919"/>
      <w:r>
        <w:lastRenderedPageBreak/>
        <w:t>HSUM Module Memory Map</w:t>
      </w:r>
      <w:bookmarkEnd w:id="155"/>
      <w:bookmarkEnd w:id="156"/>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7" w:name="_Toc81985677"/>
      <w:bookmarkStart w:id="158" w:name="_Toc83713315"/>
      <w:bookmarkStart w:id="159" w:name="_Toc145704920"/>
      <w:r>
        <w:t>FOP SELECTION CONFIGURATION</w:t>
      </w:r>
      <w:bookmarkEnd w:id="157"/>
      <w:bookmarkEnd w:id="158"/>
      <w:bookmarkEnd w:id="159"/>
    </w:p>
    <w:p w14:paraId="48057AAB" w14:textId="77777777" w:rsidR="00ED072D" w:rsidRPr="001E4F21" w:rsidRDefault="00ED072D" w:rsidP="00ED072D">
      <w:pPr>
        <w:pStyle w:val="Heading4"/>
        <w:rPr>
          <w:sz w:val="24"/>
          <w:szCs w:val="24"/>
        </w:rPr>
      </w:pPr>
      <w:bookmarkStart w:id="160" w:name="_Toc81985678"/>
      <w:r w:rsidRPr="001E4F21">
        <w:rPr>
          <w:sz w:val="24"/>
          <w:szCs w:val="24"/>
        </w:rPr>
        <w:t>FOP ROW (FILTER "P") SELECTION</w:t>
      </w:r>
      <w:bookmarkEnd w:id="160"/>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61" w:name="_Toc81985679"/>
      <w:r w:rsidRPr="001E4F21">
        <w:rPr>
          <w:sz w:val="24"/>
          <w:szCs w:val="24"/>
        </w:rPr>
        <w:t>THRESHOLD CONFIGURATION</w:t>
      </w:r>
      <w:bookmarkEnd w:id="161"/>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62" w:name="_Toc81985680"/>
      <w:bookmarkStart w:id="163" w:name="_Toc83713316"/>
      <w:bookmarkStart w:id="164" w:name="_Toc145704921"/>
      <w:r>
        <w:lastRenderedPageBreak/>
        <w:t>ANALYSIS RUN PARAMETERS</w:t>
      </w:r>
      <w:bookmarkEnd w:id="162"/>
      <w:bookmarkEnd w:id="163"/>
      <w:bookmarkEnd w:id="164"/>
    </w:p>
    <w:p w14:paraId="1D34945D" w14:textId="77777777" w:rsidR="00ED072D" w:rsidRPr="00134C38" w:rsidRDefault="00ED072D" w:rsidP="00ED072D">
      <w:pPr>
        <w:pStyle w:val="Heading4"/>
        <w:rPr>
          <w:sz w:val="24"/>
          <w:szCs w:val="24"/>
        </w:rPr>
      </w:pPr>
      <w:bookmarkStart w:id="165" w:name="_Toc81985681"/>
      <w:r w:rsidRPr="00134C38">
        <w:rPr>
          <w:sz w:val="24"/>
          <w:szCs w:val="24"/>
        </w:rPr>
        <w:t>GLOBAL PARAMETERS</w:t>
      </w:r>
      <w:bookmarkEnd w:id="165"/>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6" w:name="_Toc81985682"/>
      <w:r w:rsidRPr="00134C38">
        <w:rPr>
          <w:sz w:val="24"/>
          <w:szCs w:val="24"/>
        </w:rPr>
        <w:lastRenderedPageBreak/>
        <w:t>PER SUMMER RUN PARAMETERS</w:t>
      </w:r>
      <w:bookmarkEnd w:id="166"/>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7" w:name="_Toc81985683"/>
      <w:r w:rsidRPr="00134C38">
        <w:rPr>
          <w:sz w:val="24"/>
          <w:szCs w:val="24"/>
        </w:rPr>
        <w:t>DM COUNTER</w:t>
      </w:r>
      <w:bookmarkEnd w:id="167"/>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8" w:name="_Toc81985684"/>
      <w:bookmarkStart w:id="169" w:name="_Toc83713317"/>
      <w:bookmarkStart w:id="170" w:name="_Toc145704922"/>
      <w:r>
        <w:lastRenderedPageBreak/>
        <w:t>SUMMING RESULTS</w:t>
      </w:r>
      <w:bookmarkEnd w:id="168"/>
      <w:bookmarkEnd w:id="169"/>
      <w:bookmarkEnd w:id="170"/>
    </w:p>
    <w:p w14:paraId="5A0EE664" w14:textId="77777777" w:rsidR="00ED072D" w:rsidRPr="00134C38" w:rsidRDefault="00ED072D" w:rsidP="00ED072D">
      <w:pPr>
        <w:pStyle w:val="Heading4"/>
        <w:rPr>
          <w:sz w:val="24"/>
          <w:szCs w:val="24"/>
        </w:rPr>
      </w:pPr>
      <w:bookmarkStart w:id="171" w:name="_Toc81985685"/>
      <w:r w:rsidRPr="00134C38">
        <w:rPr>
          <w:sz w:val="24"/>
          <w:szCs w:val="24"/>
        </w:rPr>
        <w:t>HARMONIC THRESHOLD CROSSING RESULTS</w:t>
      </w:r>
      <w:bookmarkEnd w:id="171"/>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72" w:name="_Toc81985686"/>
      <w:r w:rsidRPr="00134C38">
        <w:rPr>
          <w:sz w:val="24"/>
          <w:szCs w:val="24"/>
        </w:rPr>
        <w:lastRenderedPageBreak/>
        <w:t>STORAGE EXCEEDED REPORTS</w:t>
      </w:r>
      <w:bookmarkEnd w:id="172"/>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3" w:name="_Ref495307379"/>
      <w:bookmarkStart w:id="174" w:name="_Toc83713318"/>
      <w:bookmarkStart w:id="175" w:name="_Toc145704923"/>
      <w:r>
        <w:t>FDAS Parameterisation</w:t>
      </w:r>
      <w:bookmarkEnd w:id="173"/>
      <w:bookmarkEnd w:id="174"/>
      <w:bookmarkEnd w:id="175"/>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6" w:name="_Toc83713319"/>
      <w:bookmarkStart w:id="177" w:name="_Toc145704924"/>
      <w:r>
        <w:lastRenderedPageBreak/>
        <w:t>FDAS FPGA Resource Utilisation</w:t>
      </w:r>
      <w:bookmarkEnd w:id="176"/>
      <w:bookmarkEnd w:id="177"/>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8" w:name="_Toc83713320"/>
      <w:bookmarkStart w:id="179" w:name="_Toc145704925"/>
      <w:r>
        <w:lastRenderedPageBreak/>
        <w:t>FDAS FPGA Timing Analysis</w:t>
      </w:r>
      <w:bookmarkEnd w:id="178"/>
      <w:bookmarkEnd w:id="179"/>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80" w:name="_Toc83713321"/>
      <w:bookmarkStart w:id="181" w:name="_Toc145704926"/>
      <w:r>
        <w:lastRenderedPageBreak/>
        <w:t>FDAS FPGA Power Estimate</w:t>
      </w:r>
      <w:bookmarkEnd w:id="180"/>
      <w:bookmarkEnd w:id="181"/>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82" w:name="_Toc83713322"/>
      <w:bookmarkStart w:id="183" w:name="_Toc145704927"/>
      <w:r>
        <w:t>FDAS Measured Processing Time</w:t>
      </w:r>
      <w:bookmarkEnd w:id="182"/>
      <w:bookmarkEnd w:id="183"/>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4" w:name="_Toc145704928"/>
      <w:r>
        <w:lastRenderedPageBreak/>
        <w:t>FDAS Performance Comparisons</w:t>
      </w:r>
      <w:bookmarkEnd w:id="184"/>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77777777" w:rsidR="00DF506D" w:rsidRPr="004C61A7" w:rsidRDefault="00DF506D" w:rsidP="00DF506D">
            <w:pPr>
              <w:rPr>
                <w:color w:val="000000"/>
                <w:sz w:val="20"/>
                <w:szCs w:val="20"/>
              </w:rPr>
            </w:pPr>
            <w:r w:rsidRPr="004C61A7">
              <w:rPr>
                <w:color w:val="000000"/>
                <w:sz w:val="20"/>
                <w:szCs w:val="20"/>
              </w:rPr>
              <w:t>14 +ve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77777777" w:rsidR="00DF506D" w:rsidRPr="004C61A7" w:rsidRDefault="00DF506D" w:rsidP="00DF506D">
            <w:pPr>
              <w:rPr>
                <w:color w:val="000000"/>
                <w:sz w:val="20"/>
                <w:szCs w:val="20"/>
              </w:rPr>
            </w:pPr>
            <w:r w:rsidRPr="004C61A7">
              <w:rPr>
                <w:color w:val="000000"/>
                <w:sz w:val="20"/>
                <w:szCs w:val="20"/>
              </w:rPr>
              <w:t>3/4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5"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5"/>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6" w:name="_Toc145704929"/>
      <w:r>
        <w:lastRenderedPageBreak/>
        <w:t>Comparison Summary</w:t>
      </w:r>
      <w:bookmarkEnd w:id="186"/>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7" w:name="_Toc83713323"/>
      <w:bookmarkStart w:id="188" w:name="_Toc145704930"/>
      <w:r>
        <w:t>Intel Agile</w:t>
      </w:r>
      <w:r w:rsidR="00CF60F6">
        <w:t>x</w:t>
      </w:r>
      <w:r>
        <w:t xml:space="preserve"> F</w:t>
      </w:r>
      <w:r w:rsidR="00ED072D">
        <w:t xml:space="preserve"> Card Measured Power Consumption</w:t>
      </w:r>
      <w:bookmarkEnd w:id="187"/>
      <w:bookmarkEnd w:id="188"/>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9" w:name="_Toc83713324"/>
      <w:bookmarkStart w:id="190" w:name="_Toc145704931"/>
      <w:r>
        <w:t>Power Characteristic with FDAS Inactive</w:t>
      </w:r>
      <w:bookmarkEnd w:id="189"/>
      <w:bookmarkEnd w:id="190"/>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91" w:name="_Toc83713325"/>
      <w:bookmarkStart w:id="192" w:name="_Toc145704932"/>
      <w:r>
        <w:lastRenderedPageBreak/>
        <w:t>Power Characteristic with FDAS Operating Continuously</w:t>
      </w:r>
      <w:bookmarkEnd w:id="191"/>
      <w:bookmarkEnd w:id="192"/>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3" w:name="_Toc499115070"/>
      <w:bookmarkStart w:id="194" w:name="_Ref499813623"/>
      <w:bookmarkStart w:id="195" w:name="_Toc83713326"/>
      <w:bookmarkStart w:id="196" w:name="_Toc145704933"/>
      <w:r>
        <w:lastRenderedPageBreak/>
        <w:t xml:space="preserve">Appendix A: Overview of PCIe in </w:t>
      </w:r>
      <w:bookmarkEnd w:id="193"/>
      <w:bookmarkEnd w:id="194"/>
      <w:bookmarkEnd w:id="195"/>
      <w:r w:rsidR="009E68A9">
        <w:t>Agilex F</w:t>
      </w:r>
      <w:bookmarkEnd w:id="196"/>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7" w:name="_Toc499115071"/>
      <w:bookmarkStart w:id="198" w:name="_Toc83713327"/>
      <w:bookmarkStart w:id="199" w:name="_Toc145704934"/>
      <w:r w:rsidRPr="00B2227B">
        <w:t>PCIe Physical Protocol Layers</w:t>
      </w:r>
      <w:bookmarkEnd w:id="197"/>
      <w:bookmarkEnd w:id="198"/>
      <w:bookmarkEnd w:id="199"/>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200" w:name="_Toc499115072"/>
      <w:bookmarkStart w:id="201" w:name="_Toc83713328"/>
      <w:bookmarkStart w:id="202" w:name="_Toc145704935"/>
      <w:r w:rsidRPr="00B2227B">
        <w:lastRenderedPageBreak/>
        <w:t>PCIe Configuration Space</w:t>
      </w:r>
      <w:bookmarkEnd w:id="200"/>
      <w:bookmarkEnd w:id="201"/>
      <w:bookmarkEnd w:id="202"/>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3" w:name="_Toc499115073"/>
      <w:bookmarkStart w:id="204" w:name="_Toc83713329"/>
      <w:bookmarkStart w:id="205" w:name="_Toc145704936"/>
      <w:r w:rsidRPr="00976002">
        <w:t>Base Address Register</w:t>
      </w:r>
      <w:bookmarkEnd w:id="203"/>
      <w:bookmarkEnd w:id="204"/>
      <w:bookmarkEnd w:id="205"/>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 xml:space="preserve">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6" w:name="_Toc499115074"/>
      <w:bookmarkStart w:id="207" w:name="_Toc83713330"/>
      <w:bookmarkStart w:id="208" w:name="_Toc145704937"/>
      <w:r w:rsidRPr="00B2227B">
        <w:lastRenderedPageBreak/>
        <w:t>PCIe Bus Enumeration</w:t>
      </w:r>
      <w:bookmarkEnd w:id="206"/>
      <w:bookmarkEnd w:id="207"/>
      <w:bookmarkEnd w:id="208"/>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9" w:name="_Toc499115075"/>
      <w:bookmarkStart w:id="210" w:name="_Toc83713331"/>
      <w:bookmarkStart w:id="211" w:name="_Toc145704938"/>
      <w:r w:rsidRPr="00D36894">
        <w:t xml:space="preserve">Altera </w:t>
      </w:r>
      <w:r w:rsidR="001F1F16">
        <w:t>Agilex F</w:t>
      </w:r>
      <w:r>
        <w:t xml:space="preserve"> Avalon-MM </w:t>
      </w:r>
      <w:r w:rsidRPr="00D36894">
        <w:t>DMA</w:t>
      </w:r>
      <w:bookmarkEnd w:id="209"/>
      <w:bookmarkEnd w:id="210"/>
      <w:bookmarkEnd w:id="211"/>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12" w:name="_Toc499115076"/>
      <w:bookmarkStart w:id="213" w:name="_Ref499901234"/>
      <w:bookmarkStart w:id="214" w:name="_Ref499901328"/>
      <w:bookmarkStart w:id="215" w:name="_Toc83713332"/>
      <w:bookmarkStart w:id="216" w:name="_Toc145704939"/>
      <w:r>
        <w:t>Agilex</w:t>
      </w:r>
      <w:r w:rsidR="00ED072D">
        <w:t xml:space="preserve"> PCIe with Avalon-MM </w:t>
      </w:r>
      <w:r w:rsidR="00C80CBE">
        <w:t xml:space="preserve">Multi Channel </w:t>
      </w:r>
      <w:r w:rsidR="00ED072D" w:rsidRPr="00D36894">
        <w:t>DMA</w:t>
      </w:r>
      <w:r w:rsidR="00ED072D">
        <w:t xml:space="preserve"> </w:t>
      </w:r>
      <w:bookmarkEnd w:id="212"/>
      <w:bookmarkEnd w:id="213"/>
      <w:bookmarkEnd w:id="214"/>
      <w:bookmarkEnd w:id="215"/>
      <w:r w:rsidR="00433A1D">
        <w:t>Engine</w:t>
      </w:r>
      <w:bookmarkEnd w:id="216"/>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75"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">
                <v:shape id="_x0000_s1776" type="#_x0000_t75" style="position:absolute;width:68395;height:49212;visibility:visible;mso-wrap-style:square" filled="t">
                  <v:fill o:detectmouseclick="t"/>
                  <v:path o:connecttype="none"/>
                </v:shape>
                <v:rect id="Rectangle 1406" o:spid="_x0000_s1777"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78"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79"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80"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81"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82"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83"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84"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85"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86"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87"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88"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89"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90"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91"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92"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93"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94"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95"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96"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97"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98"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99"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00"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rsidP="001676C4">
      <w:pPr>
        <w:pStyle w:val="NoSpacing"/>
        <w:numPr>
          <w:ilvl w:val="0"/>
          <w:numId w:val="48"/>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rsidP="001676C4">
      <w:pPr>
        <w:pStyle w:val="NoSpacing"/>
        <w:numPr>
          <w:ilvl w:val="0"/>
          <w:numId w:val="48"/>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rsidP="001676C4">
      <w:pPr>
        <w:pStyle w:val="NoSpacing"/>
        <w:numPr>
          <w:ilvl w:val="0"/>
          <w:numId w:val="48"/>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rsidP="001676C4">
      <w:pPr>
        <w:pStyle w:val="NoSpacing"/>
        <w:numPr>
          <w:ilvl w:val="0"/>
          <w:numId w:val="48"/>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801"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">
                <v:shape id="_x0000_s1802" type="#_x0000_t75" style="position:absolute;width:51631;height:40519;visibility:visible;mso-wrap-style:square" filled="t">
                  <v:fill o:detectmouseclick="t"/>
                  <v:path o:connecttype="none"/>
                </v:shape>
                <v:rect id="Rectangle 53776" o:spid="_x0000_s1803"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804"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805"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806"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807"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808"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809"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810"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811"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812"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813"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814"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815"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816"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817"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818"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819"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820"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821"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822"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823"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824"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7" w:name="_Toc83713337"/>
      <w:bookmarkStart w:id="218" w:name="_Toc145704940"/>
      <w:r>
        <w:t>APPENDIX B: Configuration Via PCIe (CvP)</w:t>
      </w:r>
      <w:bookmarkEnd w:id="217"/>
      <w:bookmarkEnd w:id="218"/>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rsidP="00815A09">
      <w:pPr>
        <w:pStyle w:val="ListParagraph"/>
        <w:numPr>
          <w:ilvl w:val="0"/>
          <w:numId w:val="49"/>
        </w:numPr>
        <w:rPr>
          <w:sz w:val="22"/>
          <w:szCs w:val="22"/>
        </w:rPr>
      </w:pPr>
      <w:r w:rsidRPr="00722D8A">
        <w:rPr>
          <w:sz w:val="22"/>
          <w:szCs w:val="22"/>
        </w:rPr>
        <w:t>CvP Initialisation mode</w:t>
      </w:r>
    </w:p>
    <w:p w14:paraId="794C652E" w14:textId="110C1AD5" w:rsidR="00183922" w:rsidRPr="00722D8A" w:rsidRDefault="00183922" w:rsidP="00183922">
      <w:pPr>
        <w:pStyle w:val="ListParagraph"/>
        <w:numPr>
          <w:ilvl w:val="1"/>
          <w:numId w:val="49"/>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rsidP="00815A09">
      <w:pPr>
        <w:pStyle w:val="ListParagraph"/>
        <w:numPr>
          <w:ilvl w:val="0"/>
          <w:numId w:val="49"/>
        </w:numPr>
        <w:rPr>
          <w:sz w:val="22"/>
          <w:szCs w:val="22"/>
        </w:rPr>
      </w:pPr>
      <w:r w:rsidRPr="00722D8A">
        <w:rPr>
          <w:sz w:val="22"/>
          <w:szCs w:val="22"/>
        </w:rPr>
        <w:t>CvP Update mode</w:t>
      </w:r>
    </w:p>
    <w:p w14:paraId="5033629F" w14:textId="152869D7" w:rsidR="00183922" w:rsidRPr="00722D8A" w:rsidRDefault="00183922" w:rsidP="00183922">
      <w:pPr>
        <w:pStyle w:val="ListParagraph"/>
        <w:numPr>
          <w:ilvl w:val="1"/>
          <w:numId w:val="49"/>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9" w:name="_Toc83713338"/>
      <w:bookmarkStart w:id="220" w:name="_Toc145704941"/>
      <w:r>
        <w:t xml:space="preserve">Creating the CvP Image using </w:t>
      </w:r>
      <w:r w:rsidR="005F146B">
        <w:t>Intel</w:t>
      </w:r>
      <w:r>
        <w:t xml:space="preserve"> Quartus</w:t>
      </w:r>
      <w:bookmarkEnd w:id="219"/>
      <w:r w:rsidR="005F146B">
        <w:t xml:space="preserve"> Prime</w:t>
      </w:r>
      <w:bookmarkEnd w:id="220"/>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rsidP="006D0F72">
      <w:pPr>
        <w:pStyle w:val="ListParagraph"/>
        <w:numPr>
          <w:ilvl w:val="0"/>
          <w:numId w:val="50"/>
        </w:numPr>
        <w:rPr>
          <w:sz w:val="22"/>
          <w:szCs w:val="22"/>
        </w:rPr>
      </w:pPr>
      <w:r w:rsidRPr="00613EEE">
        <w:rPr>
          <w:sz w:val="22"/>
          <w:szCs w:val="22"/>
        </w:rPr>
        <w:t>To ensure the .sof file is CvP capable:-</w:t>
      </w:r>
    </w:p>
    <w:p w14:paraId="1911BD87" w14:textId="4BB8F7CE" w:rsidR="006D0F72" w:rsidRPr="00613EEE" w:rsidRDefault="006D0F72" w:rsidP="006D0F72">
      <w:pPr>
        <w:pStyle w:val="ListParagraph"/>
        <w:numPr>
          <w:ilvl w:val="1"/>
          <w:numId w:val="50"/>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rsidP="006D0F72">
      <w:pPr>
        <w:pStyle w:val="ListParagraph"/>
        <w:numPr>
          <w:ilvl w:val="1"/>
          <w:numId w:val="50"/>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rsidP="00613EEE">
      <w:pPr>
        <w:pStyle w:val="ListParagraph"/>
        <w:numPr>
          <w:ilvl w:val="0"/>
          <w:numId w:val="50"/>
        </w:numPr>
        <w:rPr>
          <w:sz w:val="22"/>
          <w:szCs w:val="22"/>
        </w:rPr>
      </w:pPr>
      <w:r w:rsidRPr="00FE7496">
        <w:rPr>
          <w:sz w:val="22"/>
          <w:szCs w:val="22"/>
        </w:rPr>
        <w:t>To convert the  .sof file after successful compilation:-</w:t>
      </w:r>
    </w:p>
    <w:p w14:paraId="6935B109" w14:textId="43FB666F" w:rsidR="00613EEE" w:rsidRPr="00FE7496" w:rsidRDefault="00613EEE" w:rsidP="00613EEE">
      <w:pPr>
        <w:pStyle w:val="ListParagraph"/>
        <w:numPr>
          <w:ilvl w:val="1"/>
          <w:numId w:val="50"/>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rsidP="00613EEE">
      <w:pPr>
        <w:pStyle w:val="ListParagraph"/>
        <w:numPr>
          <w:ilvl w:val="1"/>
          <w:numId w:val="50"/>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rsidP="00613EEE">
      <w:pPr>
        <w:pStyle w:val="ListParagraph"/>
        <w:numPr>
          <w:ilvl w:val="1"/>
          <w:numId w:val="50"/>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rsidP="00613EEE">
      <w:pPr>
        <w:pStyle w:val="ListParagraph"/>
        <w:numPr>
          <w:ilvl w:val="1"/>
          <w:numId w:val="50"/>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rsidP="00613EEE">
      <w:pPr>
        <w:pStyle w:val="ListParagraph"/>
        <w:numPr>
          <w:ilvl w:val="2"/>
          <w:numId w:val="50"/>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rsidP="00613EEE">
      <w:pPr>
        <w:pStyle w:val="ListParagraph"/>
        <w:numPr>
          <w:ilvl w:val="2"/>
          <w:numId w:val="50"/>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rsidP="0088358B">
      <w:pPr>
        <w:pStyle w:val="ListParagraph"/>
        <w:numPr>
          <w:ilvl w:val="2"/>
          <w:numId w:val="50"/>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rsidP="0088358B">
      <w:pPr>
        <w:pStyle w:val="ListParagraph"/>
        <w:numPr>
          <w:ilvl w:val="2"/>
          <w:numId w:val="50"/>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rsidP="0088358B">
      <w:pPr>
        <w:pStyle w:val="ListParagraph"/>
        <w:numPr>
          <w:ilvl w:val="1"/>
          <w:numId w:val="50"/>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rsidP="00FE7496">
      <w:pPr>
        <w:pStyle w:val="ListParagraph"/>
        <w:numPr>
          <w:ilvl w:val="1"/>
          <w:numId w:val="50"/>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rsidP="00FE7496">
      <w:pPr>
        <w:pStyle w:val="ListParagraph"/>
        <w:numPr>
          <w:ilvl w:val="2"/>
          <w:numId w:val="50"/>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rsidP="00FE7496">
      <w:pPr>
        <w:pStyle w:val="ListParagraph"/>
        <w:numPr>
          <w:ilvl w:val="2"/>
          <w:numId w:val="50"/>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rsidP="00FE7496">
      <w:pPr>
        <w:pStyle w:val="ListParagraph"/>
        <w:numPr>
          <w:ilvl w:val="2"/>
          <w:numId w:val="50"/>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rsidP="00DE373F">
      <w:pPr>
        <w:pStyle w:val="ListParagraph"/>
        <w:numPr>
          <w:ilvl w:val="2"/>
          <w:numId w:val="50"/>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rsidP="00FE7496">
      <w:pPr>
        <w:pStyle w:val="ListParagraph"/>
        <w:numPr>
          <w:ilvl w:val="2"/>
          <w:numId w:val="50"/>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rsidP="0048033C">
      <w:pPr>
        <w:pStyle w:val="ListParagraph"/>
        <w:numPr>
          <w:ilvl w:val="0"/>
          <w:numId w:val="51"/>
        </w:numPr>
      </w:pPr>
      <w:r>
        <w:t>FDAS_CvP.core.rbf</w:t>
      </w:r>
    </w:p>
    <w:p w14:paraId="345F1F5F" w14:textId="44B786B5" w:rsidR="0048033C" w:rsidRDefault="0048033C" w:rsidP="0048033C">
      <w:pPr>
        <w:pStyle w:val="ListParagraph"/>
        <w:numPr>
          <w:ilvl w:val="0"/>
          <w:numId w:val="51"/>
        </w:numPr>
      </w:pPr>
      <w:r>
        <w:t>FDAS_CvP.periph.jic</w:t>
      </w:r>
    </w:p>
    <w:p w14:paraId="4FB7A26C" w14:textId="08E5774E" w:rsidR="0048033C" w:rsidRDefault="0048033C" w:rsidP="0048033C">
      <w:pPr>
        <w:pStyle w:val="ListParagraph"/>
        <w:numPr>
          <w:ilvl w:val="0"/>
          <w:numId w:val="51"/>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5"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3A8E1"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6"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4A9D31"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21" w:name="_Toc83713339"/>
      <w:bookmarkStart w:id="222" w:name="_Toc145704942"/>
      <w:r>
        <w:t>Downloading the FDAS Design Using CvP</w:t>
      </w:r>
      <w:bookmarkEnd w:id="221"/>
      <w:bookmarkEnd w:id="222"/>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77777777" w:rsidR="00ED072D" w:rsidRDefault="00ED072D" w:rsidP="00ED072D">
      <w:pPr>
        <w:pStyle w:val="Standardparagraph"/>
        <w:rPr>
          <w:color w:val="000000"/>
        </w:rPr>
      </w:pPr>
    </w:p>
    <w:p w14:paraId="36849F0F" w14:textId="77777777" w:rsidR="001F1F16" w:rsidRDefault="00ED072D" w:rsidP="003C71C1">
      <w:pPr>
        <w:pStyle w:val="Heading3"/>
      </w:pPr>
      <w:r>
        <w:br w:type="page"/>
      </w:r>
      <w:bookmarkStart w:id="223" w:name="_Toc83713343"/>
    </w:p>
    <w:p w14:paraId="18D6C643" w14:textId="77777777" w:rsidR="00ED072D" w:rsidRDefault="00ED072D" w:rsidP="00ED072D">
      <w:pPr>
        <w:pStyle w:val="Heading1"/>
      </w:pPr>
      <w:bookmarkStart w:id="224" w:name="_Toc83713347"/>
      <w:bookmarkStart w:id="225" w:name="_Toc145704943"/>
      <w:bookmarkEnd w:id="223"/>
      <w:r>
        <w:lastRenderedPageBreak/>
        <w:t>References</w:t>
      </w:r>
      <w:bookmarkEnd w:id="224"/>
      <w:bookmarkEnd w:id="225"/>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26" w:name="FDAS_RA"/>
            <w:r w:rsidRPr="00170863">
              <w:rPr>
                <w:color w:val="000000"/>
              </w:rPr>
              <w:t>[FDAS_RA]</w:t>
            </w:r>
            <w:bookmarkEnd w:id="226"/>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27" w:name="Dev_Board"/>
            <w:r>
              <w:rPr>
                <w:color w:val="000000"/>
              </w:rPr>
              <w:t>[Ref: Agilex Development Board]</w:t>
            </w:r>
            <w:bookmarkEnd w:id="227"/>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28" w:name="_Toc499035515"/>
      <w:bookmarkStart w:id="229" w:name="_Toc83713348"/>
      <w:bookmarkStart w:id="230" w:name="_Toc145704944"/>
      <w:r>
        <w:lastRenderedPageBreak/>
        <w:t>A</w:t>
      </w:r>
      <w:r w:rsidRPr="001F05DC">
        <w:t>bbreviations</w:t>
      </w:r>
      <w:r>
        <w:t xml:space="preserve"> and Acronyms</w:t>
      </w:r>
      <w:bookmarkEnd w:id="228"/>
      <w:bookmarkEnd w:id="229"/>
      <w:bookmarkEnd w:id="230"/>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27"/>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61746" w14:textId="77777777" w:rsidR="008E3AA3" w:rsidRDefault="008E3AA3">
      <w:r>
        <w:separator/>
      </w:r>
    </w:p>
  </w:endnote>
  <w:endnote w:type="continuationSeparator" w:id="0">
    <w:p w14:paraId="0E4FE675" w14:textId="77777777" w:rsidR="008E3AA3" w:rsidRDefault="008E3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5371927A"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B35F2">
            <w:rPr>
              <w:color w:val="070067"/>
              <w:sz w:val="16"/>
              <w:szCs w:val="16"/>
            </w:rPr>
            <w:t>0</w:t>
          </w:r>
          <w:r w:rsidR="0088634D">
            <w:rPr>
              <w:color w:val="070067"/>
              <w:sz w:val="16"/>
              <w:szCs w:val="16"/>
            </w:rPr>
            <w:t>9</w:t>
          </w:r>
          <w:r w:rsidR="005B35F2">
            <w:rPr>
              <w:color w:val="070067"/>
              <w:sz w:val="16"/>
              <w:szCs w:val="16"/>
            </w:rPr>
            <w:t>-</w:t>
          </w:r>
          <w:r w:rsidR="0088634D">
            <w:rPr>
              <w:color w:val="070067"/>
              <w:sz w:val="16"/>
              <w:szCs w:val="16"/>
            </w:rPr>
            <w:t>1</w:t>
          </w:r>
          <w:r w:rsidR="00305BAE">
            <w:rPr>
              <w:color w:val="070067"/>
              <w:sz w:val="16"/>
              <w:szCs w:val="16"/>
            </w:rPr>
            <w:t>5</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4B78A" w14:textId="77777777" w:rsidR="008E3AA3" w:rsidRDefault="008E3AA3">
      <w:r>
        <w:separator/>
      </w:r>
    </w:p>
  </w:footnote>
  <w:footnote w:type="continuationSeparator" w:id="0">
    <w:p w14:paraId="0D9497AE" w14:textId="77777777" w:rsidR="008E3AA3" w:rsidRDefault="008E3A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6"/>
    <w:multiLevelType w:val="multilevel"/>
    <w:tmpl w:val="00000006"/>
    <w:lvl w:ilvl="0">
      <w:start w:val="1"/>
      <w:numFmt w:val="bullet"/>
      <w:lvlText w:val=""/>
      <w:lvlJc w:val="left"/>
      <w:pPr>
        <w:tabs>
          <w:tab w:val="num" w:pos="1146"/>
        </w:tabs>
        <w:ind w:left="1146" w:hanging="360"/>
      </w:pPr>
      <w:rPr>
        <w:rFonts w:ascii="Symbol" w:hAnsi="Symbol" w:cs="OpenSymbol"/>
      </w:rPr>
    </w:lvl>
    <w:lvl w:ilvl="1">
      <w:start w:val="1"/>
      <w:numFmt w:val="bullet"/>
      <w:lvlText w:val="◦"/>
      <w:lvlJc w:val="left"/>
      <w:pPr>
        <w:tabs>
          <w:tab w:val="num" w:pos="1506"/>
        </w:tabs>
        <w:ind w:left="1506" w:hanging="360"/>
      </w:pPr>
      <w:rPr>
        <w:rFonts w:ascii="OpenSymbol" w:hAnsi="OpenSymbol" w:cs="OpenSymbol"/>
      </w:rPr>
    </w:lvl>
    <w:lvl w:ilvl="2">
      <w:start w:val="1"/>
      <w:numFmt w:val="bullet"/>
      <w:lvlText w:val="▪"/>
      <w:lvlJc w:val="left"/>
      <w:pPr>
        <w:tabs>
          <w:tab w:val="num" w:pos="1866"/>
        </w:tabs>
        <w:ind w:left="1866" w:hanging="360"/>
      </w:pPr>
      <w:rPr>
        <w:rFonts w:ascii="OpenSymbol" w:hAnsi="OpenSymbol" w:cs="OpenSymbol"/>
      </w:rPr>
    </w:lvl>
    <w:lvl w:ilvl="3">
      <w:start w:val="1"/>
      <w:numFmt w:val="bullet"/>
      <w:lvlText w:val=""/>
      <w:lvlJc w:val="left"/>
      <w:pPr>
        <w:tabs>
          <w:tab w:val="num" w:pos="2226"/>
        </w:tabs>
        <w:ind w:left="2226" w:hanging="360"/>
      </w:pPr>
      <w:rPr>
        <w:rFonts w:ascii="Symbol" w:hAnsi="Symbol" w:cs="OpenSymbol"/>
      </w:rPr>
    </w:lvl>
    <w:lvl w:ilvl="4">
      <w:start w:val="1"/>
      <w:numFmt w:val="bullet"/>
      <w:lvlText w:val="◦"/>
      <w:lvlJc w:val="left"/>
      <w:pPr>
        <w:tabs>
          <w:tab w:val="num" w:pos="2586"/>
        </w:tabs>
        <w:ind w:left="2586" w:hanging="360"/>
      </w:pPr>
      <w:rPr>
        <w:rFonts w:ascii="OpenSymbol" w:hAnsi="OpenSymbol" w:cs="OpenSymbol"/>
      </w:rPr>
    </w:lvl>
    <w:lvl w:ilvl="5">
      <w:start w:val="1"/>
      <w:numFmt w:val="bullet"/>
      <w:lvlText w:val="▪"/>
      <w:lvlJc w:val="left"/>
      <w:pPr>
        <w:tabs>
          <w:tab w:val="num" w:pos="2946"/>
        </w:tabs>
        <w:ind w:left="2946" w:hanging="360"/>
      </w:pPr>
      <w:rPr>
        <w:rFonts w:ascii="OpenSymbol" w:hAnsi="OpenSymbol" w:cs="OpenSymbol"/>
      </w:rPr>
    </w:lvl>
    <w:lvl w:ilvl="6">
      <w:start w:val="1"/>
      <w:numFmt w:val="bullet"/>
      <w:lvlText w:val=""/>
      <w:lvlJc w:val="left"/>
      <w:pPr>
        <w:tabs>
          <w:tab w:val="num" w:pos="3306"/>
        </w:tabs>
        <w:ind w:left="3306" w:hanging="360"/>
      </w:pPr>
      <w:rPr>
        <w:rFonts w:ascii="Symbol" w:hAnsi="Symbol" w:cs="OpenSymbol"/>
      </w:rPr>
    </w:lvl>
    <w:lvl w:ilvl="7">
      <w:start w:val="1"/>
      <w:numFmt w:val="bullet"/>
      <w:lvlText w:val="◦"/>
      <w:lvlJc w:val="left"/>
      <w:pPr>
        <w:tabs>
          <w:tab w:val="num" w:pos="3666"/>
        </w:tabs>
        <w:ind w:left="3666" w:hanging="360"/>
      </w:pPr>
      <w:rPr>
        <w:rFonts w:ascii="OpenSymbol" w:hAnsi="OpenSymbol" w:cs="OpenSymbol"/>
      </w:rPr>
    </w:lvl>
    <w:lvl w:ilvl="8">
      <w:start w:val="1"/>
      <w:numFmt w:val="bullet"/>
      <w:lvlText w:val="▪"/>
      <w:lvlJc w:val="left"/>
      <w:pPr>
        <w:tabs>
          <w:tab w:val="num" w:pos="4026"/>
        </w:tabs>
        <w:ind w:left="4026" w:hanging="360"/>
      </w:pPr>
      <w:rPr>
        <w:rFonts w:ascii="OpenSymbol" w:hAnsi="OpenSymbol" w:cs="OpenSymbol"/>
      </w:rPr>
    </w:lvl>
  </w:abstractNum>
  <w:abstractNum w:abstractNumId="4"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243703B"/>
    <w:multiLevelType w:val="hybridMultilevel"/>
    <w:tmpl w:val="B49C3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325477A"/>
    <w:multiLevelType w:val="hybridMultilevel"/>
    <w:tmpl w:val="97947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373AA9"/>
    <w:multiLevelType w:val="hybridMultilevel"/>
    <w:tmpl w:val="FD9E2B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72286D"/>
    <w:multiLevelType w:val="hybridMultilevel"/>
    <w:tmpl w:val="54049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5174F87"/>
    <w:multiLevelType w:val="multilevel"/>
    <w:tmpl w:val="6024B018"/>
    <w:numStyleLink w:val="Style2"/>
  </w:abstractNum>
  <w:abstractNum w:abstractNumId="15" w15:restartNumberingAfterBreak="0">
    <w:nsid w:val="156E456F"/>
    <w:multiLevelType w:val="hybridMultilevel"/>
    <w:tmpl w:val="C6A42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6B13252"/>
    <w:multiLevelType w:val="hybridMultilevel"/>
    <w:tmpl w:val="7E06132C"/>
    <w:lvl w:ilvl="0" w:tplc="CB9A6DB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7890504"/>
    <w:multiLevelType w:val="hybridMultilevel"/>
    <w:tmpl w:val="3F700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375EBC"/>
    <w:multiLevelType w:val="multilevel"/>
    <w:tmpl w:val="9B5CA67C"/>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1CD0123C"/>
    <w:multiLevelType w:val="hybridMultilevel"/>
    <w:tmpl w:val="53B845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202555DC"/>
    <w:multiLevelType w:val="hybridMultilevel"/>
    <w:tmpl w:val="5C78B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6B0662"/>
    <w:multiLevelType w:val="hybridMultilevel"/>
    <w:tmpl w:val="9BEE601A"/>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25A14786"/>
    <w:multiLevelType w:val="hybridMultilevel"/>
    <w:tmpl w:val="3E4A2A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E564B95"/>
    <w:multiLevelType w:val="hybridMultilevel"/>
    <w:tmpl w:val="816CA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AA16CD5"/>
    <w:multiLevelType w:val="multilevel"/>
    <w:tmpl w:val="5D6ECEC2"/>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C0F5DFD"/>
    <w:multiLevelType w:val="hybridMultilevel"/>
    <w:tmpl w:val="2084F3B6"/>
    <w:lvl w:ilvl="0" w:tplc="64766A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C637080"/>
    <w:multiLevelType w:val="hybridMultilevel"/>
    <w:tmpl w:val="6372A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762DF7"/>
    <w:multiLevelType w:val="hybridMultilevel"/>
    <w:tmpl w:val="25626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35E2BCB"/>
    <w:multiLevelType w:val="hybridMultilevel"/>
    <w:tmpl w:val="AFD27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8C874E1"/>
    <w:multiLevelType w:val="hybridMultilevel"/>
    <w:tmpl w:val="36A0022C"/>
    <w:lvl w:ilvl="0" w:tplc="0B202C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29325F"/>
    <w:multiLevelType w:val="hybridMultilevel"/>
    <w:tmpl w:val="4B22A68E"/>
    <w:lvl w:ilvl="0" w:tplc="018E1E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BDB529B"/>
    <w:multiLevelType w:val="hybridMultilevel"/>
    <w:tmpl w:val="53EAA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C150960"/>
    <w:multiLevelType w:val="hybridMultilevel"/>
    <w:tmpl w:val="ABF69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C30022A"/>
    <w:multiLevelType w:val="hybridMultilevel"/>
    <w:tmpl w:val="83DC08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C661EE3"/>
    <w:multiLevelType w:val="hybridMultilevel"/>
    <w:tmpl w:val="58809836"/>
    <w:lvl w:ilvl="0" w:tplc="9F505D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3" w15:restartNumberingAfterBreak="0">
    <w:nsid w:val="5217024C"/>
    <w:multiLevelType w:val="multilevel"/>
    <w:tmpl w:val="AD4A8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F258B1"/>
    <w:multiLevelType w:val="hybridMultilevel"/>
    <w:tmpl w:val="7DD4A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3A52A3D"/>
    <w:multiLevelType w:val="hybridMultilevel"/>
    <w:tmpl w:val="4B569E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B006751"/>
    <w:multiLevelType w:val="hybridMultilevel"/>
    <w:tmpl w:val="C11835D0"/>
    <w:lvl w:ilvl="0" w:tplc="729A03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BBA3FBC"/>
    <w:multiLevelType w:val="hybridMultilevel"/>
    <w:tmpl w:val="BACCCB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D9A31F5"/>
    <w:multiLevelType w:val="hybridMultilevel"/>
    <w:tmpl w:val="96FA9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E0E0CA0"/>
    <w:multiLevelType w:val="hybridMultilevel"/>
    <w:tmpl w:val="1CD8EBA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E9119D5"/>
    <w:multiLevelType w:val="hybridMultilevel"/>
    <w:tmpl w:val="7B40C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09E62EE"/>
    <w:multiLevelType w:val="hybridMultilevel"/>
    <w:tmpl w:val="85CEC9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6C619DC"/>
    <w:multiLevelType w:val="hybridMultilevel"/>
    <w:tmpl w:val="C3C28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974586E"/>
    <w:multiLevelType w:val="hybridMultilevel"/>
    <w:tmpl w:val="9AA65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A2F4A94"/>
    <w:multiLevelType w:val="hybridMultilevel"/>
    <w:tmpl w:val="99B42870"/>
    <w:lvl w:ilvl="0" w:tplc="A9EC38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A447F79"/>
    <w:multiLevelType w:val="hybridMultilevel"/>
    <w:tmpl w:val="12FA6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C6246DB"/>
    <w:multiLevelType w:val="hybridMultilevel"/>
    <w:tmpl w:val="1C2AE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CD85BDE"/>
    <w:multiLevelType w:val="hybridMultilevel"/>
    <w:tmpl w:val="241A850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D4127D5"/>
    <w:multiLevelType w:val="hybridMultilevel"/>
    <w:tmpl w:val="263A0946"/>
    <w:lvl w:ilvl="0" w:tplc="9CE20A66">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DC024DE"/>
    <w:multiLevelType w:val="hybridMultilevel"/>
    <w:tmpl w:val="268071D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42044EA"/>
    <w:multiLevelType w:val="hybridMultilevel"/>
    <w:tmpl w:val="267238FE"/>
    <w:lvl w:ilvl="0" w:tplc="CB029430">
      <w:start w:val="1"/>
      <w:numFmt w:val="decimal"/>
      <w:lvlText w:val="%1)"/>
      <w:lvlJc w:val="left"/>
      <w:pPr>
        <w:ind w:left="720" w:hanging="360"/>
      </w:pPr>
      <w:rPr>
        <w:rFonts w:ascii="Arial" w:eastAsia="Times New Roman" w:hAnsi="Arial"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5A51B3C"/>
    <w:multiLevelType w:val="multilevel"/>
    <w:tmpl w:val="B150F25C"/>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3" w15:restartNumberingAfterBreak="0">
    <w:nsid w:val="76086849"/>
    <w:multiLevelType w:val="hybridMultilevel"/>
    <w:tmpl w:val="29E6D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6B37F15"/>
    <w:multiLevelType w:val="hybridMultilevel"/>
    <w:tmpl w:val="38E617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A5D1681"/>
    <w:multiLevelType w:val="hybridMultilevel"/>
    <w:tmpl w:val="99EA4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C4B2E18"/>
    <w:multiLevelType w:val="hybridMultilevel"/>
    <w:tmpl w:val="D980A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C7C6F7A"/>
    <w:multiLevelType w:val="hybridMultilevel"/>
    <w:tmpl w:val="95CC452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7D172058"/>
    <w:multiLevelType w:val="hybridMultilevel"/>
    <w:tmpl w:val="95D2392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83" w15:restartNumberingAfterBreak="0">
    <w:nsid w:val="7FEB29C8"/>
    <w:multiLevelType w:val="hybridMultilevel"/>
    <w:tmpl w:val="B1A0EB4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8373223">
    <w:abstractNumId w:val="42"/>
  </w:num>
  <w:num w:numId="2" w16cid:durableId="1887138953">
    <w:abstractNumId w:val="33"/>
  </w:num>
  <w:num w:numId="3" w16cid:durableId="1432236510">
    <w:abstractNumId w:val="68"/>
  </w:num>
  <w:num w:numId="4" w16cid:durableId="1975138438">
    <w:abstractNumId w:val="81"/>
  </w:num>
  <w:num w:numId="5" w16cid:durableId="1661276001">
    <w:abstractNumId w:val="27"/>
  </w:num>
  <w:num w:numId="6" w16cid:durableId="692918956">
    <w:abstractNumId w:val="23"/>
  </w:num>
  <w:num w:numId="7" w16cid:durableId="964117670">
    <w:abstractNumId w:val="75"/>
  </w:num>
  <w:num w:numId="8" w16cid:durableId="1466701511">
    <w:abstractNumId w:val="45"/>
  </w:num>
  <w:num w:numId="9" w16cid:durableId="599223027">
    <w:abstractNumId w:val="71"/>
  </w:num>
  <w:num w:numId="10" w16cid:durableId="1186675652">
    <w:abstractNumId w:val="17"/>
  </w:num>
  <w:num w:numId="11" w16cid:durableId="1525361661">
    <w:abstractNumId w:val="49"/>
  </w:num>
  <w:num w:numId="12" w16cid:durableId="1615792119">
    <w:abstractNumId w:val="14"/>
  </w:num>
  <w:num w:numId="13" w16cid:durableId="1347556532">
    <w:abstractNumId w:val="50"/>
  </w:num>
  <w:num w:numId="14" w16cid:durableId="797723051">
    <w:abstractNumId w:val="48"/>
  </w:num>
  <w:num w:numId="15" w16cid:durableId="1692026770">
    <w:abstractNumId w:val="82"/>
  </w:num>
  <w:num w:numId="16" w16cid:durableId="425228213">
    <w:abstractNumId w:val="36"/>
  </w:num>
  <w:num w:numId="17" w16cid:durableId="1585145961">
    <w:abstractNumId w:val="9"/>
  </w:num>
  <w:num w:numId="18" w16cid:durableId="2112243207">
    <w:abstractNumId w:val="51"/>
  </w:num>
  <w:num w:numId="19" w16cid:durableId="1361666335">
    <w:abstractNumId w:val="25"/>
  </w:num>
  <w:num w:numId="20" w16cid:durableId="2061399443">
    <w:abstractNumId w:val="66"/>
  </w:num>
  <w:num w:numId="21" w16cid:durableId="1430932453">
    <w:abstractNumId w:val="11"/>
  </w:num>
  <w:num w:numId="22" w16cid:durableId="509563552">
    <w:abstractNumId w:val="80"/>
  </w:num>
  <w:num w:numId="23" w16cid:durableId="1853953229">
    <w:abstractNumId w:val="56"/>
  </w:num>
  <w:num w:numId="24" w16cid:durableId="1542666386">
    <w:abstractNumId w:val="10"/>
  </w:num>
  <w:num w:numId="25" w16cid:durableId="1343893053">
    <w:abstractNumId w:val="83"/>
  </w:num>
  <w:num w:numId="26" w16cid:durableId="677198786">
    <w:abstractNumId w:val="79"/>
  </w:num>
  <w:num w:numId="27" w16cid:durableId="2022274418">
    <w:abstractNumId w:val="58"/>
  </w:num>
  <w:num w:numId="28" w16cid:durableId="177891277">
    <w:abstractNumId w:val="44"/>
  </w:num>
  <w:num w:numId="29" w16cid:durableId="122890907">
    <w:abstractNumId w:val="60"/>
  </w:num>
  <w:num w:numId="30" w16cid:durableId="1948846207">
    <w:abstractNumId w:val="39"/>
  </w:num>
  <w:num w:numId="31" w16cid:durableId="307132513">
    <w:abstractNumId w:val="34"/>
  </w:num>
  <w:num w:numId="32" w16cid:durableId="1054043795">
    <w:abstractNumId w:val="8"/>
  </w:num>
  <w:num w:numId="33" w16cid:durableId="1204633611">
    <w:abstractNumId w:val="0"/>
  </w:num>
  <w:num w:numId="34" w16cid:durableId="1868062112">
    <w:abstractNumId w:val="1"/>
  </w:num>
  <w:num w:numId="35" w16cid:durableId="1283145346">
    <w:abstractNumId w:val="2"/>
  </w:num>
  <w:num w:numId="36" w16cid:durableId="226458391">
    <w:abstractNumId w:val="3"/>
  </w:num>
  <w:num w:numId="37" w16cid:durableId="897132378">
    <w:abstractNumId w:val="4"/>
  </w:num>
  <w:num w:numId="38" w16cid:durableId="1420828727">
    <w:abstractNumId w:val="5"/>
  </w:num>
  <w:num w:numId="39" w16cid:durableId="1230965267">
    <w:abstractNumId w:val="43"/>
  </w:num>
  <w:num w:numId="40" w16cid:durableId="660041933">
    <w:abstractNumId w:val="18"/>
  </w:num>
  <w:num w:numId="41" w16cid:durableId="1844122780">
    <w:abstractNumId w:val="72"/>
  </w:num>
  <w:num w:numId="42" w16cid:durableId="489518308">
    <w:abstractNumId w:val="26"/>
  </w:num>
  <w:num w:numId="43" w16cid:durableId="972564241">
    <w:abstractNumId w:val="54"/>
  </w:num>
  <w:num w:numId="44" w16cid:durableId="1731222490">
    <w:abstractNumId w:val="70"/>
  </w:num>
  <w:num w:numId="45" w16cid:durableId="298220395">
    <w:abstractNumId w:val="55"/>
  </w:num>
  <w:num w:numId="46" w16cid:durableId="2050497325">
    <w:abstractNumId w:val="73"/>
  </w:num>
  <w:num w:numId="47" w16cid:durableId="1121605924">
    <w:abstractNumId w:val="6"/>
  </w:num>
  <w:num w:numId="48" w16cid:durableId="109207754">
    <w:abstractNumId w:val="63"/>
  </w:num>
  <w:num w:numId="49" w16cid:durableId="1863471951">
    <w:abstractNumId w:val="47"/>
  </w:num>
  <w:num w:numId="50" w16cid:durableId="455762313">
    <w:abstractNumId w:val="31"/>
  </w:num>
  <w:num w:numId="51" w16cid:durableId="724715277">
    <w:abstractNumId w:val="76"/>
  </w:num>
  <w:num w:numId="52" w16cid:durableId="1683968019">
    <w:abstractNumId w:val="13"/>
  </w:num>
  <w:num w:numId="53" w16cid:durableId="774177595">
    <w:abstractNumId w:val="78"/>
  </w:num>
  <w:num w:numId="54" w16cid:durableId="566571945">
    <w:abstractNumId w:val="59"/>
  </w:num>
  <w:num w:numId="55" w16cid:durableId="133912927">
    <w:abstractNumId w:val="21"/>
  </w:num>
  <w:num w:numId="56" w16cid:durableId="1725176374">
    <w:abstractNumId w:val="22"/>
  </w:num>
  <w:num w:numId="57" w16cid:durableId="1374888297">
    <w:abstractNumId w:val="40"/>
  </w:num>
  <w:num w:numId="58" w16cid:durableId="2060471189">
    <w:abstractNumId w:val="77"/>
  </w:num>
  <w:num w:numId="59" w16cid:durableId="1501894647">
    <w:abstractNumId w:val="74"/>
  </w:num>
  <w:num w:numId="60" w16cid:durableId="283971968">
    <w:abstractNumId w:val="29"/>
  </w:num>
  <w:num w:numId="61" w16cid:durableId="353117122">
    <w:abstractNumId w:val="20"/>
  </w:num>
  <w:num w:numId="62" w16cid:durableId="2032104288">
    <w:abstractNumId w:val="57"/>
  </w:num>
  <w:num w:numId="63" w16cid:durableId="1879199451">
    <w:abstractNumId w:val="7"/>
  </w:num>
  <w:num w:numId="64" w16cid:durableId="1524705960">
    <w:abstractNumId w:val="24"/>
  </w:num>
  <w:num w:numId="65" w16cid:durableId="684133057">
    <w:abstractNumId w:val="30"/>
  </w:num>
  <w:num w:numId="66" w16cid:durableId="1352343593">
    <w:abstractNumId w:val="69"/>
  </w:num>
  <w:num w:numId="67" w16cid:durableId="1990984929">
    <w:abstractNumId w:val="65"/>
  </w:num>
  <w:num w:numId="68" w16cid:durableId="1446464944">
    <w:abstractNumId w:val="41"/>
  </w:num>
  <w:num w:numId="69" w16cid:durableId="247884944">
    <w:abstractNumId w:val="35"/>
  </w:num>
  <w:num w:numId="70" w16cid:durableId="304939014">
    <w:abstractNumId w:val="37"/>
  </w:num>
  <w:num w:numId="71" w16cid:durableId="558515470">
    <w:abstractNumId w:val="19"/>
  </w:num>
  <w:num w:numId="72" w16cid:durableId="2124566257">
    <w:abstractNumId w:val="16"/>
  </w:num>
  <w:num w:numId="73" w16cid:durableId="924798029">
    <w:abstractNumId w:val="52"/>
  </w:num>
  <w:num w:numId="74" w16cid:durableId="1637295551">
    <w:abstractNumId w:val="61"/>
  </w:num>
  <w:num w:numId="75" w16cid:durableId="1032806626">
    <w:abstractNumId w:val="64"/>
  </w:num>
  <w:num w:numId="76" w16cid:durableId="2049914297">
    <w:abstractNumId w:val="32"/>
  </w:num>
  <w:num w:numId="77" w16cid:durableId="887642657">
    <w:abstractNumId w:val="67"/>
  </w:num>
  <w:num w:numId="78" w16cid:durableId="1748184337">
    <w:abstractNumId w:val="28"/>
  </w:num>
  <w:num w:numId="79" w16cid:durableId="237788051">
    <w:abstractNumId w:val="15"/>
  </w:num>
  <w:num w:numId="80" w16cid:durableId="1457406801">
    <w:abstractNumId w:val="46"/>
  </w:num>
  <w:num w:numId="81" w16cid:durableId="1059979406">
    <w:abstractNumId w:val="53"/>
  </w:num>
  <w:num w:numId="82" w16cid:durableId="1684671173">
    <w:abstractNumId w:val="62"/>
  </w:num>
  <w:num w:numId="83" w16cid:durableId="1736078000">
    <w:abstractNumId w:val="38"/>
  </w:num>
  <w:num w:numId="84" w16cid:durableId="423381011">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6"/>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389"/>
    <w:rsid w:val="00040DE7"/>
    <w:rsid w:val="00040E16"/>
    <w:rsid w:val="00040E65"/>
    <w:rsid w:val="00041011"/>
    <w:rsid w:val="00041058"/>
    <w:rsid w:val="0004195E"/>
    <w:rsid w:val="00041A62"/>
    <w:rsid w:val="0004223F"/>
    <w:rsid w:val="000424E8"/>
    <w:rsid w:val="0004298D"/>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EC6"/>
    <w:rsid w:val="001461F1"/>
    <w:rsid w:val="0014629B"/>
    <w:rsid w:val="00146983"/>
    <w:rsid w:val="00146B5B"/>
    <w:rsid w:val="00146E2D"/>
    <w:rsid w:val="00147193"/>
    <w:rsid w:val="00147240"/>
    <w:rsid w:val="001473B2"/>
    <w:rsid w:val="00147499"/>
    <w:rsid w:val="00147611"/>
    <w:rsid w:val="0014778F"/>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40C1"/>
    <w:rsid w:val="001E439B"/>
    <w:rsid w:val="001E445A"/>
    <w:rsid w:val="001E45C6"/>
    <w:rsid w:val="001E4AC1"/>
    <w:rsid w:val="001E4BED"/>
    <w:rsid w:val="001E4F21"/>
    <w:rsid w:val="001E4F99"/>
    <w:rsid w:val="001E501C"/>
    <w:rsid w:val="001E57D5"/>
    <w:rsid w:val="001E59C2"/>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A2D"/>
    <w:rsid w:val="008E3AA3"/>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A47"/>
    <w:rsid w:val="00AF2D88"/>
    <w:rsid w:val="00AF309A"/>
    <w:rsid w:val="00AF30EB"/>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B66"/>
    <w:rsid w:val="00C82EE6"/>
    <w:rsid w:val="00C82F48"/>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E9B"/>
    <w:rsid w:val="00F57120"/>
    <w:rsid w:val="00F57285"/>
    <w:rsid w:val="00F578CA"/>
    <w:rsid w:val="00F602DE"/>
    <w:rsid w:val="00F603E6"/>
    <w:rsid w:val="00F60417"/>
    <w:rsid w:val="00F606FC"/>
    <w:rsid w:val="00F60AD9"/>
    <w:rsid w:val="00F6103C"/>
    <w:rsid w:val="00F61207"/>
    <w:rsid w:val="00F614D5"/>
    <w:rsid w:val="00F6151F"/>
    <w:rsid w:val="00F616E1"/>
    <w:rsid w:val="00F61E4C"/>
    <w:rsid w:val="00F62117"/>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1"/>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2"/>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hyperlink" Target="https://covneticssrv2/dokuwiki/lib/exe/detail.php?id=projects:fdas:contents&amp;media=projects:fdas:cvp3.png"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hyperlink" Target="https://covneticssrv2/dokuwiki/lib/exe/detail.php?id=projects:fdas:contents&amp;media=projects:fdas:cvp2.png" TargetMode="Externa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141</Pages>
  <Words>28211</Words>
  <Characters>160806</Characters>
  <Application>Microsoft Office Word</Application>
  <DocSecurity>0</DocSecurity>
  <Lines>1340</Lines>
  <Paragraphs>377</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188640</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112</cp:revision>
  <cp:lastPrinted>2017-01-19T16:03:00Z</cp:lastPrinted>
  <dcterms:created xsi:type="dcterms:W3CDTF">2023-04-25T08:15:00Z</dcterms:created>
  <dcterms:modified xsi:type="dcterms:W3CDTF">2023-09-15T20:14:00Z</dcterms:modified>
</cp:coreProperties>
</file>