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6803562C"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3B1FCD">
        <w:t>C</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2107AD57" w:rsidR="004706C5" w:rsidRDefault="004706C5" w:rsidP="004706C5">
      <w:pPr>
        <w:ind w:left="3544" w:hanging="3544"/>
      </w:pPr>
      <w:r>
        <w:t>Date:</w:t>
      </w:r>
      <w:r>
        <w:tab/>
      </w:r>
      <w:bookmarkStart w:id="3" w:name="bookmark=id.2et92p0" w:colFirst="0" w:colLast="0"/>
      <w:bookmarkEnd w:id="3"/>
      <w:r>
        <w:t>202</w:t>
      </w:r>
      <w:r w:rsidR="00E226EB">
        <w:t>3</w:t>
      </w:r>
      <w:r>
        <w:t>-</w:t>
      </w:r>
      <w:r w:rsidR="00E226EB">
        <w:t>0</w:t>
      </w:r>
      <w:r w:rsidR="00D13112">
        <w:t>5</w:t>
      </w:r>
      <w:r>
        <w:t>-</w:t>
      </w:r>
      <w:r w:rsidR="00321C5A">
        <w:t>1</w:t>
      </w:r>
      <w:r w:rsidR="003B1FCD">
        <w:t>7</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3712A98E" w:rsidR="004706C5" w:rsidRPr="004706C5" w:rsidRDefault="00321C5A" w:rsidP="00E226EB">
            <w:pPr>
              <w:jc w:val="right"/>
              <w:rPr>
                <w:color w:val="000000"/>
                <w:sz w:val="20"/>
                <w:szCs w:val="20"/>
              </w:rPr>
            </w:pPr>
            <w:r>
              <w:rPr>
                <w:color w:val="000000"/>
                <w:sz w:val="20"/>
                <w:szCs w:val="20"/>
              </w:rPr>
              <w:t>1</w:t>
            </w:r>
            <w:r w:rsidR="003B1FCD">
              <w:rPr>
                <w:color w:val="000000"/>
                <w:sz w:val="20"/>
                <w:szCs w:val="20"/>
              </w:rPr>
              <w:t>7</w:t>
            </w:r>
            <w:r w:rsidR="004706C5" w:rsidRPr="004706C5">
              <w:rPr>
                <w:color w:val="000000"/>
                <w:sz w:val="20"/>
                <w:szCs w:val="20"/>
              </w:rPr>
              <w:t>/</w:t>
            </w:r>
            <w:r w:rsidR="00E226EB">
              <w:rPr>
                <w:color w:val="000000"/>
                <w:sz w:val="20"/>
                <w:szCs w:val="20"/>
              </w:rPr>
              <w:t>0</w:t>
            </w:r>
            <w:r w:rsidR="00D13112">
              <w:rPr>
                <w:color w:val="000000"/>
                <w:sz w:val="20"/>
                <w:szCs w:val="20"/>
              </w:rPr>
              <w:t>5</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w:t>
            </w:r>
            <w:r>
              <w:rPr>
                <w:sz w:val="16"/>
                <w:szCs w:val="16"/>
              </w:rPr>
              <w:t>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06CB4E78" w14:textId="0C6BA4B3" w:rsidR="00A72E82"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A72E82">
        <w:rPr>
          <w:noProof/>
        </w:rPr>
        <w:t>1</w:t>
      </w:r>
      <w:r w:rsidR="00A72E82">
        <w:rPr>
          <w:rFonts w:asciiTheme="minorHAnsi" w:eastAsiaTheme="minorEastAsia" w:hAnsiTheme="minorHAnsi" w:cstheme="minorBidi"/>
          <w:b w:val="0"/>
          <w:caps w:val="0"/>
          <w:noProof/>
          <w:kern w:val="2"/>
          <w:sz w:val="22"/>
          <w:szCs w:val="22"/>
          <w:lang w:eastAsia="en-GB"/>
          <w14:ligatures w14:val="standardContextual"/>
        </w:rPr>
        <w:tab/>
      </w:r>
      <w:r w:rsidR="00A72E82">
        <w:rPr>
          <w:noProof/>
        </w:rPr>
        <w:t>Introduction</w:t>
      </w:r>
      <w:r w:rsidR="00A72E82">
        <w:rPr>
          <w:noProof/>
        </w:rPr>
        <w:tab/>
      </w:r>
      <w:r w:rsidR="00A72E82">
        <w:rPr>
          <w:noProof/>
        </w:rPr>
        <w:fldChar w:fldCharType="begin"/>
      </w:r>
      <w:r w:rsidR="00A72E82">
        <w:rPr>
          <w:noProof/>
        </w:rPr>
        <w:instrText xml:space="preserve"> PAGEREF _Toc135176424 \h </w:instrText>
      </w:r>
      <w:r w:rsidR="00A72E82">
        <w:rPr>
          <w:noProof/>
        </w:rPr>
      </w:r>
      <w:r w:rsidR="00A72E82">
        <w:rPr>
          <w:noProof/>
        </w:rPr>
        <w:fldChar w:fldCharType="separate"/>
      </w:r>
      <w:r w:rsidR="00A72E82">
        <w:rPr>
          <w:noProof/>
        </w:rPr>
        <w:t>5</w:t>
      </w:r>
      <w:r w:rsidR="00A72E82">
        <w:rPr>
          <w:noProof/>
        </w:rPr>
        <w:fldChar w:fldCharType="end"/>
      </w:r>
    </w:p>
    <w:p w14:paraId="408E0E79" w14:textId="4EF2BE5A"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_Toc135176425 \h </w:instrText>
      </w:r>
      <w:r>
        <w:rPr>
          <w:noProof/>
        </w:rPr>
      </w:r>
      <w:r>
        <w:rPr>
          <w:noProof/>
        </w:rPr>
        <w:fldChar w:fldCharType="separate"/>
      </w:r>
      <w:r>
        <w:rPr>
          <w:noProof/>
        </w:rPr>
        <w:t>6</w:t>
      </w:r>
      <w:r>
        <w:rPr>
          <w:noProof/>
        </w:rPr>
        <w:fldChar w:fldCharType="end"/>
      </w:r>
    </w:p>
    <w:p w14:paraId="24CE14FC" w14:textId="2726983B"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_Toc135176426 \h </w:instrText>
      </w:r>
      <w:r>
        <w:rPr>
          <w:noProof/>
        </w:rPr>
      </w:r>
      <w:r>
        <w:rPr>
          <w:noProof/>
        </w:rPr>
        <w:fldChar w:fldCharType="separate"/>
      </w:r>
      <w:r>
        <w:rPr>
          <w:noProof/>
        </w:rPr>
        <w:t>8</w:t>
      </w:r>
      <w:r>
        <w:rPr>
          <w:noProof/>
        </w:rPr>
        <w:fldChar w:fldCharType="end"/>
      </w:r>
    </w:p>
    <w:p w14:paraId="1107BB40" w14:textId="69FBEFAF"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_Toc135176427 \h </w:instrText>
      </w:r>
      <w:r>
        <w:rPr>
          <w:noProof/>
        </w:rPr>
      </w:r>
      <w:r>
        <w:rPr>
          <w:noProof/>
        </w:rPr>
        <w:fldChar w:fldCharType="separate"/>
      </w:r>
      <w:r>
        <w:rPr>
          <w:noProof/>
        </w:rPr>
        <w:t>9</w:t>
      </w:r>
      <w:r>
        <w:rPr>
          <w:noProof/>
        </w:rPr>
        <w:fldChar w:fldCharType="end"/>
      </w:r>
    </w:p>
    <w:p w14:paraId="70A74676" w14:textId="2CFCB35E"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105853">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_Toc135176428 \h </w:instrText>
      </w:r>
      <w:r>
        <w:rPr>
          <w:noProof/>
        </w:rPr>
      </w:r>
      <w:r>
        <w:rPr>
          <w:noProof/>
        </w:rPr>
        <w:fldChar w:fldCharType="separate"/>
      </w:r>
      <w:r>
        <w:rPr>
          <w:noProof/>
        </w:rPr>
        <w:t>14</w:t>
      </w:r>
      <w:r>
        <w:rPr>
          <w:noProof/>
        </w:rPr>
        <w:fldChar w:fldCharType="end"/>
      </w:r>
    </w:p>
    <w:p w14:paraId="5C471041" w14:textId="73EE36F8"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_Toc135176429 \h </w:instrText>
      </w:r>
      <w:r>
        <w:rPr>
          <w:noProof/>
        </w:rPr>
      </w:r>
      <w:r>
        <w:rPr>
          <w:noProof/>
        </w:rPr>
        <w:fldChar w:fldCharType="separate"/>
      </w:r>
      <w:r>
        <w:rPr>
          <w:noProof/>
        </w:rPr>
        <w:t>22</w:t>
      </w:r>
      <w:r>
        <w:rPr>
          <w:noProof/>
        </w:rPr>
        <w:fldChar w:fldCharType="end"/>
      </w:r>
    </w:p>
    <w:p w14:paraId="2D478354" w14:textId="29D67596"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_Toc135176430 \h </w:instrText>
      </w:r>
      <w:r>
        <w:rPr>
          <w:noProof/>
        </w:rPr>
      </w:r>
      <w:r>
        <w:rPr>
          <w:noProof/>
        </w:rPr>
        <w:fldChar w:fldCharType="separate"/>
      </w:r>
      <w:r>
        <w:rPr>
          <w:noProof/>
        </w:rPr>
        <w:t>24</w:t>
      </w:r>
      <w:r>
        <w:rPr>
          <w:noProof/>
        </w:rPr>
        <w:fldChar w:fldCharType="end"/>
      </w:r>
    </w:p>
    <w:p w14:paraId="2B85EEB4" w14:textId="10171F15"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_Toc135176431 \h </w:instrText>
      </w:r>
      <w:r>
        <w:rPr>
          <w:noProof/>
        </w:rPr>
      </w:r>
      <w:r>
        <w:rPr>
          <w:noProof/>
        </w:rPr>
        <w:fldChar w:fldCharType="separate"/>
      </w:r>
      <w:r>
        <w:rPr>
          <w:noProof/>
        </w:rPr>
        <w:t>30</w:t>
      </w:r>
      <w:r>
        <w:rPr>
          <w:noProof/>
        </w:rPr>
        <w:fldChar w:fldCharType="end"/>
      </w:r>
    </w:p>
    <w:p w14:paraId="4C234A47" w14:textId="4FCDCF60"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_Toc135176432 \h </w:instrText>
      </w:r>
      <w:r>
        <w:rPr>
          <w:noProof/>
        </w:rPr>
      </w:r>
      <w:r>
        <w:rPr>
          <w:noProof/>
        </w:rPr>
        <w:fldChar w:fldCharType="separate"/>
      </w:r>
      <w:r>
        <w:rPr>
          <w:noProof/>
        </w:rPr>
        <w:t>38</w:t>
      </w:r>
      <w:r>
        <w:rPr>
          <w:noProof/>
        </w:rPr>
        <w:fldChar w:fldCharType="end"/>
      </w:r>
    </w:p>
    <w:p w14:paraId="00E56C4D" w14:textId="3301C4FE"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_Toc135176433 \h </w:instrText>
      </w:r>
      <w:r>
        <w:rPr>
          <w:noProof/>
        </w:rPr>
      </w:r>
      <w:r>
        <w:rPr>
          <w:noProof/>
        </w:rPr>
        <w:fldChar w:fldCharType="separate"/>
      </w:r>
      <w:r>
        <w:rPr>
          <w:noProof/>
        </w:rPr>
        <w:t>40</w:t>
      </w:r>
      <w:r>
        <w:rPr>
          <w:noProof/>
        </w:rPr>
        <w:fldChar w:fldCharType="end"/>
      </w:r>
    </w:p>
    <w:p w14:paraId="7C7865AA" w14:textId="6B1A45C5"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_Toc135176434 \h </w:instrText>
      </w:r>
      <w:r>
        <w:rPr>
          <w:noProof/>
        </w:rPr>
      </w:r>
      <w:r>
        <w:rPr>
          <w:noProof/>
        </w:rPr>
        <w:fldChar w:fldCharType="separate"/>
      </w:r>
      <w:r>
        <w:rPr>
          <w:noProof/>
        </w:rPr>
        <w:t>42</w:t>
      </w:r>
      <w:r>
        <w:rPr>
          <w:noProof/>
        </w:rPr>
        <w:fldChar w:fldCharType="end"/>
      </w:r>
    </w:p>
    <w:p w14:paraId="31E12498" w14:textId="7987D111"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_Toc135176435 \h </w:instrText>
      </w:r>
      <w:r>
        <w:rPr>
          <w:noProof/>
        </w:rPr>
      </w:r>
      <w:r>
        <w:rPr>
          <w:noProof/>
        </w:rPr>
        <w:fldChar w:fldCharType="separate"/>
      </w:r>
      <w:r>
        <w:rPr>
          <w:noProof/>
        </w:rPr>
        <w:t>56</w:t>
      </w:r>
      <w:r>
        <w:rPr>
          <w:noProof/>
        </w:rPr>
        <w:fldChar w:fldCharType="end"/>
      </w:r>
    </w:p>
    <w:p w14:paraId="2545A793" w14:textId="7699E728"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_Toc135176436 \h </w:instrText>
      </w:r>
      <w:r>
        <w:rPr>
          <w:noProof/>
        </w:rPr>
      </w:r>
      <w:r>
        <w:rPr>
          <w:noProof/>
        </w:rPr>
        <w:fldChar w:fldCharType="separate"/>
      </w:r>
      <w:r>
        <w:rPr>
          <w:noProof/>
        </w:rPr>
        <w:t>57</w:t>
      </w:r>
      <w:r>
        <w:rPr>
          <w:noProof/>
        </w:rPr>
        <w:fldChar w:fldCharType="end"/>
      </w:r>
    </w:p>
    <w:p w14:paraId="7C3A6965" w14:textId="6E02E992"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_Toc135176437 \h </w:instrText>
      </w:r>
      <w:r>
        <w:rPr>
          <w:noProof/>
        </w:rPr>
      </w:r>
      <w:r>
        <w:rPr>
          <w:noProof/>
        </w:rPr>
        <w:fldChar w:fldCharType="separate"/>
      </w:r>
      <w:r>
        <w:rPr>
          <w:noProof/>
        </w:rPr>
        <w:t>57</w:t>
      </w:r>
      <w:r>
        <w:rPr>
          <w:noProof/>
        </w:rPr>
        <w:fldChar w:fldCharType="end"/>
      </w:r>
    </w:p>
    <w:p w14:paraId="67EA5454" w14:textId="5A5A997A"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_Toc135176438 \h </w:instrText>
      </w:r>
      <w:r>
        <w:rPr>
          <w:noProof/>
        </w:rPr>
      </w:r>
      <w:r>
        <w:rPr>
          <w:noProof/>
        </w:rPr>
        <w:fldChar w:fldCharType="separate"/>
      </w:r>
      <w:r>
        <w:rPr>
          <w:noProof/>
        </w:rPr>
        <w:t>58</w:t>
      </w:r>
      <w:r>
        <w:rPr>
          <w:noProof/>
        </w:rPr>
        <w:fldChar w:fldCharType="end"/>
      </w:r>
    </w:p>
    <w:p w14:paraId="23B21879" w14:textId="3DE7CF85"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_Toc135176439 \h </w:instrText>
      </w:r>
      <w:r>
        <w:rPr>
          <w:noProof/>
        </w:rPr>
      </w:r>
      <w:r>
        <w:rPr>
          <w:noProof/>
        </w:rPr>
        <w:fldChar w:fldCharType="separate"/>
      </w:r>
      <w:r>
        <w:rPr>
          <w:noProof/>
        </w:rPr>
        <w:t>58</w:t>
      </w:r>
      <w:r>
        <w:rPr>
          <w:noProof/>
        </w:rPr>
        <w:fldChar w:fldCharType="end"/>
      </w:r>
    </w:p>
    <w:p w14:paraId="02619A66" w14:textId="5B16F269"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_Toc135176440 \h </w:instrText>
      </w:r>
      <w:r>
        <w:rPr>
          <w:noProof/>
        </w:rPr>
      </w:r>
      <w:r>
        <w:rPr>
          <w:noProof/>
        </w:rPr>
        <w:fldChar w:fldCharType="separate"/>
      </w:r>
      <w:r>
        <w:rPr>
          <w:noProof/>
        </w:rPr>
        <w:t>59</w:t>
      </w:r>
      <w:r>
        <w:rPr>
          <w:noProof/>
        </w:rPr>
        <w:fldChar w:fldCharType="end"/>
      </w:r>
    </w:p>
    <w:p w14:paraId="756CF69F" w14:textId="1AC49A9F"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_Toc135176441 \h </w:instrText>
      </w:r>
      <w:r>
        <w:rPr>
          <w:noProof/>
        </w:rPr>
      </w:r>
      <w:r>
        <w:rPr>
          <w:noProof/>
        </w:rPr>
        <w:fldChar w:fldCharType="separate"/>
      </w:r>
      <w:r>
        <w:rPr>
          <w:noProof/>
        </w:rPr>
        <w:t>60</w:t>
      </w:r>
      <w:r>
        <w:rPr>
          <w:noProof/>
        </w:rPr>
        <w:fldChar w:fldCharType="end"/>
      </w:r>
    </w:p>
    <w:p w14:paraId="703E1B1C" w14:textId="73ED4DB5"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_Toc135176442 \h </w:instrText>
      </w:r>
      <w:r>
        <w:rPr>
          <w:noProof/>
        </w:rPr>
      </w:r>
      <w:r>
        <w:rPr>
          <w:noProof/>
        </w:rPr>
        <w:fldChar w:fldCharType="separate"/>
      </w:r>
      <w:r>
        <w:rPr>
          <w:noProof/>
        </w:rPr>
        <w:t>61</w:t>
      </w:r>
      <w:r>
        <w:rPr>
          <w:noProof/>
        </w:rPr>
        <w:fldChar w:fldCharType="end"/>
      </w:r>
    </w:p>
    <w:p w14:paraId="19A300ED" w14:textId="22E10DB8"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_Toc135176443 \h </w:instrText>
      </w:r>
      <w:r>
        <w:rPr>
          <w:noProof/>
        </w:rPr>
      </w:r>
      <w:r>
        <w:rPr>
          <w:noProof/>
        </w:rPr>
        <w:fldChar w:fldCharType="separate"/>
      </w:r>
      <w:r>
        <w:rPr>
          <w:noProof/>
        </w:rPr>
        <w:t>62</w:t>
      </w:r>
      <w:r>
        <w:rPr>
          <w:noProof/>
        </w:rPr>
        <w:fldChar w:fldCharType="end"/>
      </w:r>
    </w:p>
    <w:p w14:paraId="1D675266" w14:textId="4FB2EEBA"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_Toc135176444 \h </w:instrText>
      </w:r>
      <w:r>
        <w:rPr>
          <w:noProof/>
        </w:rPr>
      </w:r>
      <w:r>
        <w:rPr>
          <w:noProof/>
        </w:rPr>
        <w:fldChar w:fldCharType="separate"/>
      </w:r>
      <w:r>
        <w:rPr>
          <w:noProof/>
        </w:rPr>
        <w:t>64</w:t>
      </w:r>
      <w:r>
        <w:rPr>
          <w:noProof/>
        </w:rPr>
        <w:fldChar w:fldCharType="end"/>
      </w:r>
    </w:p>
    <w:p w14:paraId="1FD0E5C7" w14:textId="5383F089"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_Toc135176445 \h </w:instrText>
      </w:r>
      <w:r>
        <w:rPr>
          <w:noProof/>
        </w:rPr>
      </w:r>
      <w:r>
        <w:rPr>
          <w:noProof/>
        </w:rPr>
        <w:fldChar w:fldCharType="separate"/>
      </w:r>
      <w:r>
        <w:rPr>
          <w:noProof/>
        </w:rPr>
        <w:t>65</w:t>
      </w:r>
      <w:r>
        <w:rPr>
          <w:noProof/>
        </w:rPr>
        <w:fldChar w:fldCharType="end"/>
      </w:r>
    </w:p>
    <w:p w14:paraId="2C0BCB27" w14:textId="71342969"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_Toc135176446 \h </w:instrText>
      </w:r>
      <w:r>
        <w:rPr>
          <w:noProof/>
        </w:rPr>
      </w:r>
      <w:r>
        <w:rPr>
          <w:noProof/>
        </w:rPr>
        <w:fldChar w:fldCharType="separate"/>
      </w:r>
      <w:r>
        <w:rPr>
          <w:noProof/>
        </w:rPr>
        <w:t>67</w:t>
      </w:r>
      <w:r>
        <w:rPr>
          <w:noProof/>
        </w:rPr>
        <w:fldChar w:fldCharType="end"/>
      </w:r>
    </w:p>
    <w:p w14:paraId="5B7D520F" w14:textId="53C9B4DF"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_Toc135176447 \h </w:instrText>
      </w:r>
      <w:r>
        <w:rPr>
          <w:noProof/>
        </w:rPr>
      </w:r>
      <w:r>
        <w:rPr>
          <w:noProof/>
        </w:rPr>
        <w:fldChar w:fldCharType="separate"/>
      </w:r>
      <w:r>
        <w:rPr>
          <w:noProof/>
        </w:rPr>
        <w:t>73</w:t>
      </w:r>
      <w:r>
        <w:rPr>
          <w:noProof/>
        </w:rPr>
        <w:fldChar w:fldCharType="end"/>
      </w:r>
    </w:p>
    <w:p w14:paraId="71C200CF" w14:textId="33B941D8"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_Toc135176448 \h </w:instrText>
      </w:r>
      <w:r>
        <w:rPr>
          <w:noProof/>
        </w:rPr>
      </w:r>
      <w:r>
        <w:rPr>
          <w:noProof/>
        </w:rPr>
        <w:fldChar w:fldCharType="separate"/>
      </w:r>
      <w:r>
        <w:rPr>
          <w:noProof/>
        </w:rPr>
        <w:t>73</w:t>
      </w:r>
      <w:r>
        <w:rPr>
          <w:noProof/>
        </w:rPr>
        <w:fldChar w:fldCharType="end"/>
      </w:r>
    </w:p>
    <w:p w14:paraId="3AA5EC9A" w14:textId="149F6C5C"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TOPMCI Memory Map</w:t>
      </w:r>
      <w:r>
        <w:rPr>
          <w:noProof/>
        </w:rPr>
        <w:tab/>
      </w:r>
      <w:r>
        <w:rPr>
          <w:noProof/>
        </w:rPr>
        <w:fldChar w:fldCharType="begin"/>
      </w:r>
      <w:r>
        <w:rPr>
          <w:noProof/>
        </w:rPr>
        <w:instrText xml:space="preserve"> PAGEREF _Toc135176449 \h </w:instrText>
      </w:r>
      <w:r>
        <w:rPr>
          <w:noProof/>
        </w:rPr>
      </w:r>
      <w:r>
        <w:rPr>
          <w:noProof/>
        </w:rPr>
        <w:fldChar w:fldCharType="separate"/>
      </w:r>
      <w:r>
        <w:rPr>
          <w:noProof/>
        </w:rPr>
        <w:t>74</w:t>
      </w:r>
      <w:r>
        <w:rPr>
          <w:noProof/>
        </w:rPr>
        <w:fldChar w:fldCharType="end"/>
      </w:r>
    </w:p>
    <w:p w14:paraId="0A729CE6" w14:textId="512BC1AC"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_Toc135176450 \h </w:instrText>
      </w:r>
      <w:r>
        <w:rPr>
          <w:noProof/>
        </w:rPr>
      </w:r>
      <w:r>
        <w:rPr>
          <w:noProof/>
        </w:rPr>
        <w:fldChar w:fldCharType="separate"/>
      </w:r>
      <w:r>
        <w:rPr>
          <w:noProof/>
        </w:rPr>
        <w:t>74</w:t>
      </w:r>
      <w:r>
        <w:rPr>
          <w:noProof/>
        </w:rPr>
        <w:fldChar w:fldCharType="end"/>
      </w:r>
    </w:p>
    <w:p w14:paraId="69F9EBEF" w14:textId="1652101A"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_Toc135176451 \h </w:instrText>
      </w:r>
      <w:r>
        <w:rPr>
          <w:noProof/>
        </w:rPr>
      </w:r>
      <w:r>
        <w:rPr>
          <w:noProof/>
        </w:rPr>
        <w:fldChar w:fldCharType="separate"/>
      </w:r>
      <w:r>
        <w:rPr>
          <w:noProof/>
        </w:rPr>
        <w:t>75</w:t>
      </w:r>
      <w:r>
        <w:rPr>
          <w:noProof/>
        </w:rPr>
        <w:fldChar w:fldCharType="end"/>
      </w:r>
    </w:p>
    <w:p w14:paraId="33DD1B7F" w14:textId="17D66B5C"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CTRL Module Memory Map</w:t>
      </w:r>
      <w:r>
        <w:rPr>
          <w:noProof/>
        </w:rPr>
        <w:tab/>
      </w:r>
      <w:r>
        <w:rPr>
          <w:noProof/>
        </w:rPr>
        <w:fldChar w:fldCharType="begin"/>
      </w:r>
      <w:r>
        <w:rPr>
          <w:noProof/>
        </w:rPr>
        <w:instrText xml:space="preserve"> PAGEREF _Toc135176452 \h </w:instrText>
      </w:r>
      <w:r>
        <w:rPr>
          <w:noProof/>
        </w:rPr>
      </w:r>
      <w:r>
        <w:rPr>
          <w:noProof/>
        </w:rPr>
        <w:fldChar w:fldCharType="separate"/>
      </w:r>
      <w:r>
        <w:rPr>
          <w:noProof/>
        </w:rPr>
        <w:t>78</w:t>
      </w:r>
      <w:r>
        <w:rPr>
          <w:noProof/>
        </w:rPr>
        <w:fldChar w:fldCharType="end"/>
      </w:r>
    </w:p>
    <w:p w14:paraId="4474B1A6" w14:textId="502ADD3D"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_Toc135176453 \h </w:instrText>
      </w:r>
      <w:r>
        <w:rPr>
          <w:noProof/>
        </w:rPr>
      </w:r>
      <w:r>
        <w:rPr>
          <w:noProof/>
        </w:rPr>
        <w:fldChar w:fldCharType="separate"/>
      </w:r>
      <w:r>
        <w:rPr>
          <w:noProof/>
        </w:rPr>
        <w:t>78</w:t>
      </w:r>
      <w:r>
        <w:rPr>
          <w:noProof/>
        </w:rPr>
        <w:fldChar w:fldCharType="end"/>
      </w:r>
    </w:p>
    <w:p w14:paraId="4BD01754" w14:textId="4C0ABCBC"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_Toc135176454 \h </w:instrText>
      </w:r>
      <w:r>
        <w:rPr>
          <w:noProof/>
        </w:rPr>
      </w:r>
      <w:r>
        <w:rPr>
          <w:noProof/>
        </w:rPr>
        <w:fldChar w:fldCharType="separate"/>
      </w:r>
      <w:r>
        <w:rPr>
          <w:noProof/>
        </w:rPr>
        <w:t>78</w:t>
      </w:r>
      <w:r>
        <w:rPr>
          <w:noProof/>
        </w:rPr>
        <w:fldChar w:fldCharType="end"/>
      </w:r>
    </w:p>
    <w:p w14:paraId="091BCC2F" w14:textId="7EC5F89B"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_Toc135176455 \h </w:instrText>
      </w:r>
      <w:r>
        <w:rPr>
          <w:noProof/>
        </w:rPr>
      </w:r>
      <w:r>
        <w:rPr>
          <w:noProof/>
        </w:rPr>
        <w:fldChar w:fldCharType="separate"/>
      </w:r>
      <w:r>
        <w:rPr>
          <w:noProof/>
        </w:rPr>
        <w:t>79</w:t>
      </w:r>
      <w:r>
        <w:rPr>
          <w:noProof/>
        </w:rPr>
        <w:fldChar w:fldCharType="end"/>
      </w:r>
    </w:p>
    <w:p w14:paraId="0A74D250" w14:textId="11ACE5B0"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_Toc135176456 \h </w:instrText>
      </w:r>
      <w:r>
        <w:rPr>
          <w:noProof/>
        </w:rPr>
      </w:r>
      <w:r>
        <w:rPr>
          <w:noProof/>
        </w:rPr>
        <w:fldChar w:fldCharType="separate"/>
      </w:r>
      <w:r>
        <w:rPr>
          <w:noProof/>
        </w:rPr>
        <w:t>80</w:t>
      </w:r>
      <w:r>
        <w:rPr>
          <w:noProof/>
        </w:rPr>
        <w:fldChar w:fldCharType="end"/>
      </w:r>
    </w:p>
    <w:p w14:paraId="3EB4F31F" w14:textId="001CDE8B"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_Toc135176457 \h </w:instrText>
      </w:r>
      <w:r>
        <w:rPr>
          <w:noProof/>
        </w:rPr>
      </w:r>
      <w:r>
        <w:rPr>
          <w:noProof/>
        </w:rPr>
        <w:fldChar w:fldCharType="separate"/>
      </w:r>
      <w:r>
        <w:rPr>
          <w:noProof/>
        </w:rPr>
        <w:t>80</w:t>
      </w:r>
      <w:r>
        <w:rPr>
          <w:noProof/>
        </w:rPr>
        <w:fldChar w:fldCharType="end"/>
      </w:r>
    </w:p>
    <w:p w14:paraId="3EDFBE9C" w14:textId="5A3025F9"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_Toc135176458 \h </w:instrText>
      </w:r>
      <w:r>
        <w:rPr>
          <w:noProof/>
        </w:rPr>
      </w:r>
      <w:r>
        <w:rPr>
          <w:noProof/>
        </w:rPr>
        <w:fldChar w:fldCharType="separate"/>
      </w:r>
      <w:r>
        <w:rPr>
          <w:noProof/>
        </w:rPr>
        <w:t>81</w:t>
      </w:r>
      <w:r>
        <w:rPr>
          <w:noProof/>
        </w:rPr>
        <w:fldChar w:fldCharType="end"/>
      </w:r>
    </w:p>
    <w:p w14:paraId="28A0320D" w14:textId="799884EB"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_Toc135176459 \h </w:instrText>
      </w:r>
      <w:r>
        <w:rPr>
          <w:noProof/>
        </w:rPr>
      </w:r>
      <w:r>
        <w:rPr>
          <w:noProof/>
        </w:rPr>
        <w:fldChar w:fldCharType="separate"/>
      </w:r>
      <w:r>
        <w:rPr>
          <w:noProof/>
        </w:rPr>
        <w:t>82</w:t>
      </w:r>
      <w:r>
        <w:rPr>
          <w:noProof/>
        </w:rPr>
        <w:fldChar w:fldCharType="end"/>
      </w:r>
    </w:p>
    <w:p w14:paraId="24ACEC39" w14:textId="5CDED031"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_Toc135176460 \h </w:instrText>
      </w:r>
      <w:r>
        <w:rPr>
          <w:noProof/>
        </w:rPr>
      </w:r>
      <w:r>
        <w:rPr>
          <w:noProof/>
        </w:rPr>
        <w:fldChar w:fldCharType="separate"/>
      </w:r>
      <w:r>
        <w:rPr>
          <w:noProof/>
        </w:rPr>
        <w:t>83</w:t>
      </w:r>
      <w:r>
        <w:rPr>
          <w:noProof/>
        </w:rPr>
        <w:fldChar w:fldCharType="end"/>
      </w:r>
    </w:p>
    <w:p w14:paraId="18EF15D6" w14:textId="072F6AA7"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_Toc135176461 \h </w:instrText>
      </w:r>
      <w:r>
        <w:rPr>
          <w:noProof/>
        </w:rPr>
      </w:r>
      <w:r>
        <w:rPr>
          <w:noProof/>
        </w:rPr>
        <w:fldChar w:fldCharType="separate"/>
      </w:r>
      <w:r>
        <w:rPr>
          <w:noProof/>
        </w:rPr>
        <w:t>84</w:t>
      </w:r>
      <w:r>
        <w:rPr>
          <w:noProof/>
        </w:rPr>
        <w:fldChar w:fldCharType="end"/>
      </w:r>
    </w:p>
    <w:p w14:paraId="27255F07" w14:textId="18E2D94F" w:rsidR="00A72E82" w:rsidRDefault="00A72E8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_Toc135176462 \h </w:instrText>
      </w:r>
      <w:r>
        <w:rPr>
          <w:noProof/>
        </w:rPr>
      </w:r>
      <w:r>
        <w:rPr>
          <w:noProof/>
        </w:rPr>
        <w:fldChar w:fldCharType="separate"/>
      </w:r>
      <w:r>
        <w:rPr>
          <w:noProof/>
        </w:rPr>
        <w:t>85</w:t>
      </w:r>
      <w:r>
        <w:rPr>
          <w:noProof/>
        </w:rPr>
        <w:fldChar w:fldCharType="end"/>
      </w:r>
    </w:p>
    <w:p w14:paraId="5FBB506E" w14:textId="58CF871F" w:rsidR="00A72E82" w:rsidRDefault="00A72E8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_Toc135176463 \h </w:instrText>
      </w:r>
      <w:r>
        <w:rPr>
          <w:noProof/>
        </w:rPr>
      </w:r>
      <w:r>
        <w:rPr>
          <w:noProof/>
        </w:rPr>
        <w:fldChar w:fldCharType="separate"/>
      </w:r>
      <w:r>
        <w:rPr>
          <w:noProof/>
        </w:rPr>
        <w:t>86</w:t>
      </w:r>
      <w:r>
        <w:rPr>
          <w:noProof/>
        </w:rPr>
        <w:fldChar w:fldCharType="end"/>
      </w:r>
    </w:p>
    <w:p w14:paraId="30097157" w14:textId="05DBA2C8" w:rsidR="00A72E82" w:rsidRDefault="00A72E8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_Toc135176464 \h </w:instrText>
      </w:r>
      <w:r>
        <w:rPr>
          <w:noProof/>
        </w:rPr>
      </w:r>
      <w:r>
        <w:rPr>
          <w:noProof/>
        </w:rPr>
        <w:fldChar w:fldCharType="separate"/>
      </w:r>
      <w:r>
        <w:rPr>
          <w:noProof/>
        </w:rPr>
        <w:t>86</w:t>
      </w:r>
      <w:r>
        <w:rPr>
          <w:noProof/>
        </w:rPr>
        <w:fldChar w:fldCharType="end"/>
      </w:r>
    </w:p>
    <w:p w14:paraId="754DE73A" w14:textId="64D75DF2" w:rsidR="00A72E82" w:rsidRDefault="00A72E8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_Toc135176465 \h </w:instrText>
      </w:r>
      <w:r>
        <w:rPr>
          <w:noProof/>
        </w:rPr>
      </w:r>
      <w:r>
        <w:rPr>
          <w:noProof/>
        </w:rPr>
        <w:fldChar w:fldCharType="separate"/>
      </w:r>
      <w:r>
        <w:rPr>
          <w:noProof/>
        </w:rPr>
        <w:t>87</w:t>
      </w:r>
      <w:r>
        <w:rPr>
          <w:noProof/>
        </w:rPr>
        <w:fldChar w:fldCharType="end"/>
      </w:r>
    </w:p>
    <w:p w14:paraId="48AC86FE" w14:textId="7CE28423" w:rsidR="00A72E82" w:rsidRDefault="00A72E8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_Toc135176466 \h </w:instrText>
      </w:r>
      <w:r>
        <w:rPr>
          <w:noProof/>
        </w:rPr>
      </w:r>
      <w:r>
        <w:rPr>
          <w:noProof/>
        </w:rPr>
        <w:fldChar w:fldCharType="separate"/>
      </w:r>
      <w:r>
        <w:rPr>
          <w:noProof/>
        </w:rPr>
        <w:t>87</w:t>
      </w:r>
      <w:r>
        <w:rPr>
          <w:noProof/>
        </w:rPr>
        <w:fldChar w:fldCharType="end"/>
      </w:r>
    </w:p>
    <w:p w14:paraId="1DC39FE8" w14:textId="5DB8D0AA"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MSIX Module Memory Map</w:t>
      </w:r>
      <w:r>
        <w:rPr>
          <w:noProof/>
        </w:rPr>
        <w:tab/>
      </w:r>
      <w:r>
        <w:rPr>
          <w:noProof/>
        </w:rPr>
        <w:fldChar w:fldCharType="begin"/>
      </w:r>
      <w:r>
        <w:rPr>
          <w:noProof/>
        </w:rPr>
        <w:instrText xml:space="preserve"> PAGEREF _Toc135176467 \h </w:instrText>
      </w:r>
      <w:r>
        <w:rPr>
          <w:noProof/>
        </w:rPr>
      </w:r>
      <w:r>
        <w:rPr>
          <w:noProof/>
        </w:rPr>
        <w:fldChar w:fldCharType="separate"/>
      </w:r>
      <w:r>
        <w:rPr>
          <w:noProof/>
        </w:rPr>
        <w:t>89</w:t>
      </w:r>
      <w:r>
        <w:rPr>
          <w:noProof/>
        </w:rPr>
        <w:fldChar w:fldCharType="end"/>
      </w:r>
    </w:p>
    <w:p w14:paraId="74DA54C1" w14:textId="508D24B8"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_Toc135176468 \h </w:instrText>
      </w:r>
      <w:r>
        <w:rPr>
          <w:noProof/>
        </w:rPr>
      </w:r>
      <w:r>
        <w:rPr>
          <w:noProof/>
        </w:rPr>
        <w:fldChar w:fldCharType="separate"/>
      </w:r>
      <w:r>
        <w:rPr>
          <w:noProof/>
        </w:rPr>
        <w:t>89</w:t>
      </w:r>
      <w:r>
        <w:rPr>
          <w:noProof/>
        </w:rPr>
        <w:fldChar w:fldCharType="end"/>
      </w:r>
    </w:p>
    <w:p w14:paraId="76F26945" w14:textId="12B122D5"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_Toc135176469 \h </w:instrText>
      </w:r>
      <w:r>
        <w:rPr>
          <w:noProof/>
        </w:rPr>
      </w:r>
      <w:r>
        <w:rPr>
          <w:noProof/>
        </w:rPr>
        <w:fldChar w:fldCharType="separate"/>
      </w:r>
      <w:r>
        <w:rPr>
          <w:noProof/>
        </w:rPr>
        <w:t>89</w:t>
      </w:r>
      <w:r>
        <w:rPr>
          <w:noProof/>
        </w:rPr>
        <w:fldChar w:fldCharType="end"/>
      </w:r>
    </w:p>
    <w:p w14:paraId="4CBD7154" w14:textId="21467A86"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_Toc135176470 \h </w:instrText>
      </w:r>
      <w:r>
        <w:rPr>
          <w:noProof/>
        </w:rPr>
      </w:r>
      <w:r>
        <w:rPr>
          <w:noProof/>
        </w:rPr>
        <w:fldChar w:fldCharType="separate"/>
      </w:r>
      <w:r>
        <w:rPr>
          <w:noProof/>
        </w:rPr>
        <w:t>90</w:t>
      </w:r>
      <w:r>
        <w:rPr>
          <w:noProof/>
        </w:rPr>
        <w:fldChar w:fldCharType="end"/>
      </w:r>
    </w:p>
    <w:p w14:paraId="1AB187B3" w14:textId="006EA092"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CONV Module Memory Map</w:t>
      </w:r>
      <w:r>
        <w:rPr>
          <w:noProof/>
        </w:rPr>
        <w:tab/>
      </w:r>
      <w:r>
        <w:rPr>
          <w:noProof/>
        </w:rPr>
        <w:fldChar w:fldCharType="begin"/>
      </w:r>
      <w:r>
        <w:rPr>
          <w:noProof/>
        </w:rPr>
        <w:instrText xml:space="preserve"> PAGEREF _Toc135176471 \h </w:instrText>
      </w:r>
      <w:r>
        <w:rPr>
          <w:noProof/>
        </w:rPr>
      </w:r>
      <w:r>
        <w:rPr>
          <w:noProof/>
        </w:rPr>
        <w:fldChar w:fldCharType="separate"/>
      </w:r>
      <w:r>
        <w:rPr>
          <w:noProof/>
        </w:rPr>
        <w:t>91</w:t>
      </w:r>
      <w:r>
        <w:rPr>
          <w:noProof/>
        </w:rPr>
        <w:fldChar w:fldCharType="end"/>
      </w:r>
    </w:p>
    <w:p w14:paraId="27AF8BE3" w14:textId="769AEE61"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_Toc135176472 \h </w:instrText>
      </w:r>
      <w:r>
        <w:rPr>
          <w:noProof/>
        </w:rPr>
      </w:r>
      <w:r>
        <w:rPr>
          <w:noProof/>
        </w:rPr>
        <w:fldChar w:fldCharType="separate"/>
      </w:r>
      <w:r>
        <w:rPr>
          <w:noProof/>
        </w:rPr>
        <w:t>91</w:t>
      </w:r>
      <w:r>
        <w:rPr>
          <w:noProof/>
        </w:rPr>
        <w:fldChar w:fldCharType="end"/>
      </w:r>
    </w:p>
    <w:p w14:paraId="14963D3D" w14:textId="467D8EC5"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_Toc135176473 \h </w:instrText>
      </w:r>
      <w:r>
        <w:rPr>
          <w:noProof/>
        </w:rPr>
      </w:r>
      <w:r>
        <w:rPr>
          <w:noProof/>
        </w:rPr>
        <w:fldChar w:fldCharType="separate"/>
      </w:r>
      <w:r>
        <w:rPr>
          <w:noProof/>
        </w:rPr>
        <w:t>92</w:t>
      </w:r>
      <w:r>
        <w:rPr>
          <w:noProof/>
        </w:rPr>
        <w:fldChar w:fldCharType="end"/>
      </w:r>
    </w:p>
    <w:p w14:paraId="62B8025C" w14:textId="22AB3910"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_Toc135176474 \h </w:instrText>
      </w:r>
      <w:r>
        <w:rPr>
          <w:noProof/>
        </w:rPr>
      </w:r>
      <w:r>
        <w:rPr>
          <w:noProof/>
        </w:rPr>
        <w:fldChar w:fldCharType="separate"/>
      </w:r>
      <w:r>
        <w:rPr>
          <w:noProof/>
        </w:rPr>
        <w:t>92</w:t>
      </w:r>
      <w:r>
        <w:rPr>
          <w:noProof/>
        </w:rPr>
        <w:fldChar w:fldCharType="end"/>
      </w:r>
    </w:p>
    <w:p w14:paraId="483F5BE9" w14:textId="1861DD99"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_Toc135176475 \h </w:instrText>
      </w:r>
      <w:r>
        <w:rPr>
          <w:noProof/>
        </w:rPr>
      </w:r>
      <w:r>
        <w:rPr>
          <w:noProof/>
        </w:rPr>
        <w:fldChar w:fldCharType="separate"/>
      </w:r>
      <w:r>
        <w:rPr>
          <w:noProof/>
        </w:rPr>
        <w:t>92</w:t>
      </w:r>
      <w:r>
        <w:rPr>
          <w:noProof/>
        </w:rPr>
        <w:fldChar w:fldCharType="end"/>
      </w:r>
    </w:p>
    <w:p w14:paraId="41B5E757" w14:textId="43E249D0"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HSUM Module Memory Map</w:t>
      </w:r>
      <w:r>
        <w:rPr>
          <w:noProof/>
        </w:rPr>
        <w:tab/>
      </w:r>
      <w:r>
        <w:rPr>
          <w:noProof/>
        </w:rPr>
        <w:fldChar w:fldCharType="begin"/>
      </w:r>
      <w:r>
        <w:rPr>
          <w:noProof/>
        </w:rPr>
        <w:instrText xml:space="preserve"> PAGEREF _Toc135176476 \h </w:instrText>
      </w:r>
      <w:r>
        <w:rPr>
          <w:noProof/>
        </w:rPr>
      </w:r>
      <w:r>
        <w:rPr>
          <w:noProof/>
        </w:rPr>
        <w:fldChar w:fldCharType="separate"/>
      </w:r>
      <w:r>
        <w:rPr>
          <w:noProof/>
        </w:rPr>
        <w:t>94</w:t>
      </w:r>
      <w:r>
        <w:rPr>
          <w:noProof/>
        </w:rPr>
        <w:fldChar w:fldCharType="end"/>
      </w:r>
    </w:p>
    <w:p w14:paraId="7A78CB72" w14:textId="11CB3159"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_Toc135176477 \h </w:instrText>
      </w:r>
      <w:r>
        <w:rPr>
          <w:noProof/>
        </w:rPr>
      </w:r>
      <w:r>
        <w:rPr>
          <w:noProof/>
        </w:rPr>
        <w:fldChar w:fldCharType="separate"/>
      </w:r>
      <w:r>
        <w:rPr>
          <w:noProof/>
        </w:rPr>
        <w:t>94</w:t>
      </w:r>
      <w:r>
        <w:rPr>
          <w:noProof/>
        </w:rPr>
        <w:fldChar w:fldCharType="end"/>
      </w:r>
    </w:p>
    <w:p w14:paraId="0721C243" w14:textId="739EEC68"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_Toc135176478 \h </w:instrText>
      </w:r>
      <w:r>
        <w:rPr>
          <w:noProof/>
        </w:rPr>
      </w:r>
      <w:r>
        <w:rPr>
          <w:noProof/>
        </w:rPr>
        <w:fldChar w:fldCharType="separate"/>
      </w:r>
      <w:r>
        <w:rPr>
          <w:noProof/>
        </w:rPr>
        <w:t>98</w:t>
      </w:r>
      <w:r>
        <w:rPr>
          <w:noProof/>
        </w:rPr>
        <w:fldChar w:fldCharType="end"/>
      </w:r>
    </w:p>
    <w:p w14:paraId="352642E8" w14:textId="7D47BEB0" w:rsidR="00A72E82" w:rsidRDefault="00A72E82">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_Toc135176479 \h </w:instrText>
      </w:r>
      <w:r>
        <w:rPr>
          <w:noProof/>
        </w:rPr>
      </w:r>
      <w:r>
        <w:rPr>
          <w:noProof/>
        </w:rPr>
        <w:fldChar w:fldCharType="separate"/>
      </w:r>
      <w:r>
        <w:rPr>
          <w:noProof/>
        </w:rPr>
        <w:t>103</w:t>
      </w:r>
      <w:r>
        <w:rPr>
          <w:noProof/>
        </w:rPr>
        <w:fldChar w:fldCharType="end"/>
      </w:r>
    </w:p>
    <w:p w14:paraId="17E18B76" w14:textId="78E030B8"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_Toc135176480 \h </w:instrText>
      </w:r>
      <w:r>
        <w:rPr>
          <w:noProof/>
        </w:rPr>
      </w:r>
      <w:r>
        <w:rPr>
          <w:noProof/>
        </w:rPr>
        <w:fldChar w:fldCharType="separate"/>
      </w:r>
      <w:r>
        <w:rPr>
          <w:noProof/>
        </w:rPr>
        <w:t>107</w:t>
      </w:r>
      <w:r>
        <w:rPr>
          <w:noProof/>
        </w:rPr>
        <w:fldChar w:fldCharType="end"/>
      </w:r>
    </w:p>
    <w:p w14:paraId="42AFE4CA" w14:textId="5A3154BA"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_Toc135176481 \h </w:instrText>
      </w:r>
      <w:r>
        <w:rPr>
          <w:noProof/>
        </w:rPr>
      </w:r>
      <w:r>
        <w:rPr>
          <w:noProof/>
        </w:rPr>
        <w:fldChar w:fldCharType="separate"/>
      </w:r>
      <w:r>
        <w:rPr>
          <w:noProof/>
        </w:rPr>
        <w:t>108</w:t>
      </w:r>
      <w:r>
        <w:rPr>
          <w:noProof/>
        </w:rPr>
        <w:fldChar w:fldCharType="end"/>
      </w:r>
    </w:p>
    <w:p w14:paraId="70E8F8B0" w14:textId="592F7A1C"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05853">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_Toc135176482 \h </w:instrText>
      </w:r>
      <w:r>
        <w:rPr>
          <w:noProof/>
        </w:rPr>
      </w:r>
      <w:r>
        <w:rPr>
          <w:noProof/>
        </w:rPr>
        <w:fldChar w:fldCharType="separate"/>
      </w:r>
      <w:r>
        <w:rPr>
          <w:noProof/>
        </w:rPr>
        <w:t>109</w:t>
      </w:r>
      <w:r>
        <w:rPr>
          <w:noProof/>
        </w:rPr>
        <w:fldChar w:fldCharType="end"/>
      </w:r>
    </w:p>
    <w:p w14:paraId="349979F0" w14:textId="1E8E7CFB"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_Toc135176483 \h </w:instrText>
      </w:r>
      <w:r>
        <w:rPr>
          <w:noProof/>
        </w:rPr>
      </w:r>
      <w:r>
        <w:rPr>
          <w:noProof/>
        </w:rPr>
        <w:fldChar w:fldCharType="separate"/>
      </w:r>
      <w:r>
        <w:rPr>
          <w:noProof/>
        </w:rPr>
        <w:t>110</w:t>
      </w:r>
      <w:r>
        <w:rPr>
          <w:noProof/>
        </w:rPr>
        <w:fldChar w:fldCharType="end"/>
      </w:r>
    </w:p>
    <w:p w14:paraId="7EE7CBB8" w14:textId="68CE4944"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_Toc135176484 \h </w:instrText>
      </w:r>
      <w:r>
        <w:rPr>
          <w:noProof/>
        </w:rPr>
      </w:r>
      <w:r>
        <w:rPr>
          <w:noProof/>
        </w:rPr>
        <w:fldChar w:fldCharType="separate"/>
      </w:r>
      <w:r>
        <w:rPr>
          <w:noProof/>
        </w:rPr>
        <w:t>111</w:t>
      </w:r>
      <w:r>
        <w:rPr>
          <w:noProof/>
        </w:rPr>
        <w:fldChar w:fldCharType="end"/>
      </w:r>
    </w:p>
    <w:p w14:paraId="1D7F4263" w14:textId="3D879C7C"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_Toc135176485 \h </w:instrText>
      </w:r>
      <w:r>
        <w:rPr>
          <w:noProof/>
        </w:rPr>
      </w:r>
      <w:r>
        <w:rPr>
          <w:noProof/>
        </w:rPr>
        <w:fldChar w:fldCharType="separate"/>
      </w:r>
      <w:r>
        <w:rPr>
          <w:noProof/>
        </w:rPr>
        <w:t>112</w:t>
      </w:r>
      <w:r>
        <w:rPr>
          <w:noProof/>
        </w:rPr>
        <w:fldChar w:fldCharType="end"/>
      </w:r>
    </w:p>
    <w:p w14:paraId="3622A336" w14:textId="2E5D734B"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_Toc135176486 \h </w:instrText>
      </w:r>
      <w:r>
        <w:rPr>
          <w:noProof/>
        </w:rPr>
      </w:r>
      <w:r>
        <w:rPr>
          <w:noProof/>
        </w:rPr>
        <w:fldChar w:fldCharType="separate"/>
      </w:r>
      <w:r>
        <w:rPr>
          <w:noProof/>
        </w:rPr>
        <w:t>113</w:t>
      </w:r>
      <w:r>
        <w:rPr>
          <w:noProof/>
        </w:rPr>
        <w:fldChar w:fldCharType="end"/>
      </w:r>
    </w:p>
    <w:p w14:paraId="69DC20E3" w14:textId="2D0676EF"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_Toc135176487 \h </w:instrText>
      </w:r>
      <w:r>
        <w:rPr>
          <w:noProof/>
        </w:rPr>
      </w:r>
      <w:r>
        <w:rPr>
          <w:noProof/>
        </w:rPr>
        <w:fldChar w:fldCharType="separate"/>
      </w:r>
      <w:r>
        <w:rPr>
          <w:noProof/>
        </w:rPr>
        <w:t>114</w:t>
      </w:r>
      <w:r>
        <w:rPr>
          <w:noProof/>
        </w:rPr>
        <w:fldChar w:fldCharType="end"/>
      </w:r>
    </w:p>
    <w:p w14:paraId="3CE68F3D" w14:textId="487EF746"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_Toc135176488 \h </w:instrText>
      </w:r>
      <w:r>
        <w:rPr>
          <w:noProof/>
        </w:rPr>
      </w:r>
      <w:r>
        <w:rPr>
          <w:noProof/>
        </w:rPr>
        <w:fldChar w:fldCharType="separate"/>
      </w:r>
      <w:r>
        <w:rPr>
          <w:noProof/>
        </w:rPr>
        <w:t>114</w:t>
      </w:r>
      <w:r>
        <w:rPr>
          <w:noProof/>
        </w:rPr>
        <w:fldChar w:fldCharType="end"/>
      </w:r>
    </w:p>
    <w:p w14:paraId="7411EAC7" w14:textId="187A8F1F"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_Toc135176489 \h </w:instrText>
      </w:r>
      <w:r>
        <w:rPr>
          <w:noProof/>
        </w:rPr>
      </w:r>
      <w:r>
        <w:rPr>
          <w:noProof/>
        </w:rPr>
        <w:fldChar w:fldCharType="separate"/>
      </w:r>
      <w:r>
        <w:rPr>
          <w:noProof/>
        </w:rPr>
        <w:t>115</w:t>
      </w:r>
      <w:r>
        <w:rPr>
          <w:noProof/>
        </w:rPr>
        <w:fldChar w:fldCharType="end"/>
      </w:r>
    </w:p>
    <w:p w14:paraId="6E68C967" w14:textId="4FC165A0"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_Toc135176490 \h </w:instrText>
      </w:r>
      <w:r>
        <w:rPr>
          <w:noProof/>
        </w:rPr>
      </w:r>
      <w:r>
        <w:rPr>
          <w:noProof/>
        </w:rPr>
        <w:fldChar w:fldCharType="separate"/>
      </w:r>
      <w:r>
        <w:rPr>
          <w:noProof/>
        </w:rPr>
        <w:t>116</w:t>
      </w:r>
      <w:r>
        <w:rPr>
          <w:noProof/>
        </w:rPr>
        <w:fldChar w:fldCharType="end"/>
      </w:r>
    </w:p>
    <w:p w14:paraId="45037106" w14:textId="5AB37C5E"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_Toc135176491 \h </w:instrText>
      </w:r>
      <w:r>
        <w:rPr>
          <w:noProof/>
        </w:rPr>
      </w:r>
      <w:r>
        <w:rPr>
          <w:noProof/>
        </w:rPr>
        <w:fldChar w:fldCharType="separate"/>
      </w:r>
      <w:r>
        <w:rPr>
          <w:noProof/>
        </w:rPr>
        <w:t>116</w:t>
      </w:r>
      <w:r>
        <w:rPr>
          <w:noProof/>
        </w:rPr>
        <w:fldChar w:fldCharType="end"/>
      </w:r>
    </w:p>
    <w:p w14:paraId="3013CFB8" w14:textId="3FFAC349"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_Toc135176492 \h </w:instrText>
      </w:r>
      <w:r>
        <w:rPr>
          <w:noProof/>
        </w:rPr>
      </w:r>
      <w:r>
        <w:rPr>
          <w:noProof/>
        </w:rPr>
        <w:fldChar w:fldCharType="separate"/>
      </w:r>
      <w:r>
        <w:rPr>
          <w:noProof/>
        </w:rPr>
        <w:t>119</w:t>
      </w:r>
      <w:r>
        <w:rPr>
          <w:noProof/>
        </w:rPr>
        <w:fldChar w:fldCharType="end"/>
      </w:r>
    </w:p>
    <w:p w14:paraId="031485D6" w14:textId="538BEFE5" w:rsidR="00A72E82" w:rsidRDefault="00A72E8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_Toc135176493 \h </w:instrText>
      </w:r>
      <w:r>
        <w:rPr>
          <w:noProof/>
        </w:rPr>
      </w:r>
      <w:r>
        <w:rPr>
          <w:noProof/>
        </w:rPr>
        <w:fldChar w:fldCharType="separate"/>
      </w:r>
      <w:r>
        <w:rPr>
          <w:noProof/>
        </w:rPr>
        <w:t>122</w:t>
      </w:r>
      <w:r>
        <w:rPr>
          <w:noProof/>
        </w:rPr>
        <w:fldChar w:fldCharType="end"/>
      </w:r>
    </w:p>
    <w:p w14:paraId="455F1ADD" w14:textId="6260E103" w:rsidR="00A72E82" w:rsidRDefault="00A72E8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_Toc135176494 \h </w:instrText>
      </w:r>
      <w:r>
        <w:rPr>
          <w:noProof/>
        </w:rPr>
      </w:r>
      <w:r>
        <w:rPr>
          <w:noProof/>
        </w:rPr>
        <w:fldChar w:fldCharType="separate"/>
      </w:r>
      <w:r>
        <w:rPr>
          <w:noProof/>
        </w:rPr>
        <w:t>123</w:t>
      </w:r>
      <w:r>
        <w:rPr>
          <w:noProof/>
        </w:rPr>
        <w:fldChar w:fldCharType="end"/>
      </w:r>
    </w:p>
    <w:p w14:paraId="6C966BFF" w14:textId="2A209101"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_Toc135176495 \h </w:instrText>
      </w:r>
      <w:r>
        <w:rPr>
          <w:noProof/>
        </w:rPr>
      </w:r>
      <w:r>
        <w:rPr>
          <w:noProof/>
        </w:rPr>
        <w:fldChar w:fldCharType="separate"/>
      </w:r>
      <w:r>
        <w:rPr>
          <w:noProof/>
        </w:rPr>
        <w:t>124</w:t>
      </w:r>
      <w:r>
        <w:rPr>
          <w:noProof/>
        </w:rPr>
        <w:fldChar w:fldCharType="end"/>
      </w:r>
    </w:p>
    <w:p w14:paraId="61BA1311" w14:textId="08DC04E5" w:rsidR="00A72E82" w:rsidRDefault="00A72E82">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_Toc135176496 \h </w:instrText>
      </w:r>
      <w:r>
        <w:rPr>
          <w:noProof/>
        </w:rPr>
      </w:r>
      <w:r>
        <w:rPr>
          <w:noProof/>
        </w:rPr>
        <w:fldChar w:fldCharType="separate"/>
      </w:r>
      <w:r>
        <w:rPr>
          <w:noProof/>
        </w:rPr>
        <w:t>124</w:t>
      </w:r>
      <w:r>
        <w:rPr>
          <w:noProof/>
        </w:rPr>
        <w:fldChar w:fldCharType="end"/>
      </w:r>
    </w:p>
    <w:p w14:paraId="3A7A4FB6" w14:textId="17A8FC1E"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_Toc135176497 \h </w:instrText>
      </w:r>
      <w:r>
        <w:rPr>
          <w:noProof/>
        </w:rPr>
      </w:r>
      <w:r>
        <w:rPr>
          <w:noProof/>
        </w:rPr>
        <w:fldChar w:fldCharType="separate"/>
      </w:r>
      <w:r>
        <w:rPr>
          <w:noProof/>
        </w:rPr>
        <w:t>133</w:t>
      </w:r>
      <w:r>
        <w:rPr>
          <w:noProof/>
        </w:rPr>
        <w:fldChar w:fldCharType="end"/>
      </w:r>
    </w:p>
    <w:p w14:paraId="0150DF79" w14:textId="2A59730C"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_Toc135176498 \h </w:instrText>
      </w:r>
      <w:r>
        <w:rPr>
          <w:noProof/>
        </w:rPr>
      </w:r>
      <w:r>
        <w:rPr>
          <w:noProof/>
        </w:rPr>
        <w:fldChar w:fldCharType="separate"/>
      </w:r>
      <w:r>
        <w:rPr>
          <w:noProof/>
        </w:rPr>
        <w:t>134</w:t>
      </w:r>
      <w:r>
        <w:rPr>
          <w:noProof/>
        </w:rPr>
        <w:fldChar w:fldCharType="end"/>
      </w:r>
    </w:p>
    <w:p w14:paraId="1699DD15" w14:textId="4F2B93DA" w:rsidR="00A72E82" w:rsidRDefault="00A72E82">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_Toc135176499 \h </w:instrText>
      </w:r>
      <w:r>
        <w:rPr>
          <w:noProof/>
        </w:rPr>
      </w:r>
      <w:r>
        <w:rPr>
          <w:noProof/>
        </w:rPr>
        <w:fldChar w:fldCharType="separate"/>
      </w:r>
      <w:r>
        <w:rPr>
          <w:noProof/>
        </w:rPr>
        <w:t>141</w:t>
      </w:r>
      <w:r>
        <w:rPr>
          <w:noProof/>
        </w:rPr>
        <w:fldChar w:fldCharType="end"/>
      </w:r>
    </w:p>
    <w:p w14:paraId="27C323FB" w14:textId="5CDD5E93"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_Toc135176500 \h </w:instrText>
      </w:r>
      <w:r>
        <w:rPr>
          <w:noProof/>
        </w:rPr>
      </w:r>
      <w:r>
        <w:rPr>
          <w:noProof/>
        </w:rPr>
        <w:fldChar w:fldCharType="separate"/>
      </w:r>
      <w:r>
        <w:rPr>
          <w:noProof/>
        </w:rPr>
        <w:t>142</w:t>
      </w:r>
      <w:r>
        <w:rPr>
          <w:noProof/>
        </w:rPr>
        <w:fldChar w:fldCharType="end"/>
      </w:r>
    </w:p>
    <w:p w14:paraId="04481FC1" w14:textId="39E2B5B7" w:rsidR="00A72E82" w:rsidRDefault="00A72E82">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_Toc135176501 \h </w:instrText>
      </w:r>
      <w:r>
        <w:rPr>
          <w:noProof/>
        </w:rPr>
      </w:r>
      <w:r>
        <w:rPr>
          <w:noProof/>
        </w:rPr>
        <w:fldChar w:fldCharType="separate"/>
      </w:r>
      <w:r>
        <w:rPr>
          <w:noProof/>
        </w:rPr>
        <w:t>143</w:t>
      </w:r>
      <w:r>
        <w:rPr>
          <w:noProof/>
        </w:rPr>
        <w:fldChar w:fldCharType="end"/>
      </w:r>
    </w:p>
    <w:p w14:paraId="662D3396" w14:textId="5DF6D67D"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35176424"/>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rsidP="00ED072D">
      <w:pPr>
        <w:pStyle w:val="Standardparagraph"/>
        <w:numPr>
          <w:ilvl w:val="0"/>
          <w:numId w:val="15"/>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rsidP="00ED072D">
      <w:pPr>
        <w:pStyle w:val="Standardparagraph"/>
        <w:numPr>
          <w:ilvl w:val="0"/>
          <w:numId w:val="15"/>
        </w:numPr>
        <w:ind w:left="709"/>
        <w:jc w:val="both"/>
        <w:rPr>
          <w:color w:val="000000"/>
        </w:rPr>
      </w:pPr>
      <w:r>
        <w:rPr>
          <w:color w:val="000000"/>
        </w:rPr>
        <w:t>An “Enhanced summing tree” supporting up to 12 harmonics</w:t>
      </w:r>
    </w:p>
    <w:p w14:paraId="599AA0EB" w14:textId="77777777" w:rsidR="00ED072D" w:rsidRDefault="00ED072D" w:rsidP="00ED072D">
      <w:pPr>
        <w:pStyle w:val="Standardparagraph"/>
        <w:numPr>
          <w:ilvl w:val="0"/>
          <w:numId w:val="15"/>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rsidP="00ED072D">
      <w:pPr>
        <w:pStyle w:val="Standardparagraph"/>
        <w:numPr>
          <w:ilvl w:val="0"/>
          <w:numId w:val="15"/>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rsidP="009A1B11">
      <w:pPr>
        <w:pStyle w:val="Standardparagraph"/>
        <w:numPr>
          <w:ilvl w:val="0"/>
          <w:numId w:val="16"/>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rsidP="004733FB">
      <w:pPr>
        <w:pStyle w:val="Standardparagraph"/>
        <w:numPr>
          <w:ilvl w:val="0"/>
          <w:numId w:val="16"/>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rsidP="00ED072D">
      <w:pPr>
        <w:pStyle w:val="Standardparagraph"/>
        <w:numPr>
          <w:ilvl w:val="1"/>
          <w:numId w:val="16"/>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rsidP="00ED072D">
      <w:pPr>
        <w:pStyle w:val="Standardparagraph"/>
        <w:numPr>
          <w:ilvl w:val="1"/>
          <w:numId w:val="16"/>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rsidP="00ED072D">
      <w:pPr>
        <w:pStyle w:val="Standardparagraph"/>
        <w:numPr>
          <w:ilvl w:val="1"/>
          <w:numId w:val="16"/>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2BE01892"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BC522E">
        <w:rPr>
          <w:color w:val="000000"/>
        </w:rPr>
        <w:t>B</w:t>
      </w:r>
      <w:r w:rsidR="005B35F2">
        <w:rPr>
          <w:color w:val="000000"/>
        </w:rPr>
        <w:t>yte/sec, hence 32 G</w:t>
      </w:r>
      <w:r w:rsidR="00BC522E">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35176425"/>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5168"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5168;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3120"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61312"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9264"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9264;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25D1C"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35176426"/>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35176427"/>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35176428"/>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6.95pt;height:49.4pt" o:ole="">
            <v:imagedata r:id="rId11" o:title=""/>
          </v:shape>
          <o:OLEObject Type="Embed" ProgID="Excel.Sheet.12" ShapeID="_x0000_i1025" DrawAspect="Icon" ObjectID="_1745789171"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rsidP="00C65B08">
      <w:pPr>
        <w:numPr>
          <w:ilvl w:val="0"/>
          <w:numId w:val="43"/>
        </w:numPr>
      </w:pPr>
      <w:r>
        <w:t>The system clock frequency (</w:t>
      </w:r>
      <w:r w:rsidRPr="007348D6">
        <w:rPr>
          <w:b/>
        </w:rPr>
        <w:t>f</w:t>
      </w:r>
      <w:r>
        <w:t>) in Hz.</w:t>
      </w:r>
    </w:p>
    <w:p w14:paraId="6EF5FCA7" w14:textId="77777777" w:rsidR="00C65B08" w:rsidRDefault="00C65B08" w:rsidP="00C65B08">
      <w:pPr>
        <w:numPr>
          <w:ilvl w:val="0"/>
          <w:numId w:val="43"/>
        </w:numPr>
      </w:pPr>
      <w:r>
        <w:t>The number of DSP blocks available, since this sets the No. of IFFT instances available (</w:t>
      </w:r>
      <w:r w:rsidRPr="007348D6">
        <w:rPr>
          <w:b/>
        </w:rPr>
        <w:t>N_IFFT</w:t>
      </w:r>
      <w:r>
        <w:t>)</w:t>
      </w:r>
    </w:p>
    <w:p w14:paraId="6DEA8DC6" w14:textId="77777777" w:rsidR="00C65B08" w:rsidRDefault="00C65B08" w:rsidP="00C65B08">
      <w:pPr>
        <w:numPr>
          <w:ilvl w:val="0"/>
          <w:numId w:val="4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rsidP="00C65B08">
      <w:pPr>
        <w:numPr>
          <w:ilvl w:val="0"/>
          <w:numId w:val="4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77777777"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3908D6B7" w:rsidR="00ED072D" w:rsidRDefault="00ED072D" w:rsidP="00ED072D">
      <w:pPr>
        <w:rPr>
          <w:szCs w:val="22"/>
        </w:rPr>
      </w:pPr>
      <w:r>
        <w:rPr>
          <w:szCs w:val="22"/>
        </w:rPr>
        <w:t>ddr_g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61AF532F"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{B_STOP -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35176429"/>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618304"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22400"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BE366E" id="Rounded Rectangle 53681" o:spid="_x0000_s1026" style="position:absolute;margin-left:12.4pt;margin-top:1.9pt;width:70.25pt;height:32.1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24448"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81792"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56A480" id="Straight Arrow Connector 53679" o:spid="_x0000_s1026" type="#_x0000_t32" style="position:absolute;margin-left:-.3pt;margin-top:3.85pt;width:1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79744"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95F790" id="Straight Arrow Connector 53678" o:spid="_x0000_s1026" type="#_x0000_t32" style="position:absolute;margin-left:-.25pt;margin-top:3.25pt;width:0;height:33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38784"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45821C" id="Straight Arrow Connector 53677" o:spid="_x0000_s1026" type="#_x0000_t32" style="position:absolute;margin-left:46.3pt;margin-top:9.05pt;width:0;height:110.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40832"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F7F5A6" id="Straight Arrow Connector 53676" o:spid="_x0000_s1026" type="#_x0000_t32" style="position:absolute;margin-left:46.9pt;margin-top:1.6pt;width:54.15pt;height: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608064"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606016"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77D857" id="Rounded Rectangle 53674" o:spid="_x0000_s1026" style="position:absolute;margin-left:12.25pt;margin-top:7.05pt;width:70.25pt;height:131.4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689984"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51072"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3E3CC9" id="Straight Arrow Connector 53672" o:spid="_x0000_s1026" type="#_x0000_t32" style="position:absolute;margin-left:82.25pt;margin-top:5.05pt;width:17pt;height:0;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49024"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4BAB2" id="Straight Arrow Connector 53671" o:spid="_x0000_s1026" type="#_x0000_t32" style="position:absolute;margin-left:82.75pt;margin-top:9.7pt;width:17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14560"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508303" id="Straight Arrow Connector 53670" o:spid="_x0000_s1026" type="#_x0000_t32" style="position:absolute;margin-left:46.95pt;margin-top:11.7pt;width:0;height:1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12512"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36736"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8EDF71" id="Rounded Rectangle 53668" o:spid="_x0000_s1026" style="position:absolute;margin-left:9.5pt;margin-top:2.45pt;width:70.25pt;height:130.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77696"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0D2370" id="Straight Arrow Connector 53667" o:spid="_x0000_s1026" type="#_x0000_t32" style="position:absolute;margin-left:-.25pt;margin-top:9.4pt;width:13.0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06368"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E2266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7456"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6BDC4" id="Straight Arrow Connector 53665" o:spid="_x0000_s1026" type="#_x0000_t32" style="position:absolute;margin-left:78.7pt;margin-top:4.4pt;width:14.15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69504"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A5F88" id="Hexagon 53664" o:spid="_x0000_s1026" type="#_x0000_t9" style="position:absolute;margin-left:95.2pt;margin-top:11.6pt;width:94pt;height: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75648"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E798FB" id="Straight Arrow Connector 53663" o:spid="_x0000_s1026" type="#_x0000_t32" style="position:absolute;margin-left:80pt;margin-top:1.75pt;width:14.15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26496"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20352"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C4E7C2" id="Hexagon 53661" o:spid="_x0000_s1026" type="#_x0000_t9" style="position:absolute;margin-left:-.45pt;margin-top:11.55pt;width:94pt;height:32.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42880"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C5003" id="Straight Arrow Connector 53660" o:spid="_x0000_s1026" type="#_x0000_t32" style="position:absolute;margin-left:93.6pt;margin-top:2.3pt;width:17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73600"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34E85B" id="Straight Arrow Connector 53659" o:spid="_x0000_s1026" type="#_x0000_t32" style="position:absolute;margin-left:84.25pt;margin-top:329.95pt;width:22.7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71552"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08416"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8EB62D" id="Straight Arrow Connector 53656" o:spid="_x0000_s1026" type="#_x0000_t32" style="position:absolute;margin-left:85.35pt;margin-top:294.1pt;width:22.7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12160"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694080"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FB658" id="Straight Arrow Connector 53654" o:spid="_x0000_s1026" type="#_x0000_t32" style="position:absolute;margin-left:92.65pt;margin-top:162.3pt;width:110.5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10112"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E2327" id="Hexagon 53653" o:spid="_x0000_s1026" type="#_x0000_t9" style="position:absolute;margin-left:-2.35pt;margin-top:134.6pt;width:94pt;height:54.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87936"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BE6B97" id="Hexagon 53652" o:spid="_x0000_s1026" type="#_x0000_t9" style="position:absolute;margin-left:-3.95pt;margin-top:84.2pt;width:98.75pt;height:45.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692032"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FEF82C" id="Straight Arrow Connector 53651" o:spid="_x0000_s1026" type="#_x0000_t32" style="position:absolute;margin-left:95.2pt;margin-top:105.15pt;width:17pt;height: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10464"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85888"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2640"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98176"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02272"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04320"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4D7E6BE" id="Rounded Rectangle 53645" o:spid="_x0000_s1026" style="position:absolute;margin-left:6.85pt;margin-top:352.65pt;width:70.25pt;height:65.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700224"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B50999" id="Straight Arrow Connector 53644" o:spid="_x0000_s1026" type="#_x0000_t32" style="position:absolute;margin-left:15.35pt;margin-top:338.3pt;width:28.35pt;height:0;rotation:9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941F13" id="Straight Arrow Connector 53643" o:spid="_x0000_s1026" type="#_x0000_t32" style="position:absolute;margin-left:79.9pt;margin-top:175.55pt;width:99.2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83840"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57B048" id="Group 53637" o:spid="_x0000_s1026" style="position:absolute;margin-left:11.65pt;margin-top:142.45pt;width:70.6pt;height:181.95pt;z-index:251683840"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34688"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6976"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ECD444" id="Straight Arrow Connector 53635" o:spid="_x0000_s1026" type="#_x0000_t32" style="position:absolute;margin-left:12.85pt;margin-top:128.3pt;width:28.35pt;height:0;rotation:90;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6192"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9D45D8" id="Straight Arrow Connector 53634" o:spid="_x0000_s1026" type="#_x0000_t32" style="position:absolute;margin-left:79.3pt;margin-top:86.95pt;width:102.0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30592"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D47809" id="Rounded Rectangle 53633" o:spid="_x0000_s1026" style="position:absolute;margin-left:9.75pt;margin-top:9.2pt;width:70.25pt;height:105.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44928"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CAB22D" id="Straight Arrow Connector 53632" o:spid="_x0000_s1026" type="#_x0000_t32" style="position:absolute;margin-left:78.45pt;margin-top:34.45pt;width:25.5pt;height:0;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696128"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1327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28544"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6256"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B29E4" id="Flowchart: Document 53629" o:spid="_x0000_s1026" type="#_x0000_t114" style="position:absolute;margin-left:6.85pt;margin-top:-.45pt;width:64.3pt;height:74.9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614208"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996F9" id="Flowchart: Document 53628" o:spid="_x0000_s1026" type="#_x0000_t114" style="position:absolute;margin-left:3.2pt;margin-top:79.25pt;width:64.3pt;height:135.6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35176430"/>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rsidP="00ED072D">
      <w:pPr>
        <w:numPr>
          <w:ilvl w:val="0"/>
          <w:numId w:val="3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rsidP="00ED072D">
      <w:pPr>
        <w:numPr>
          <w:ilvl w:val="0"/>
          <w:numId w:val="3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35176431"/>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rsidP="00ED072D">
            <w:pPr>
              <w:pStyle w:val="NoSpacing"/>
              <w:numPr>
                <w:ilvl w:val="0"/>
                <w:numId w:val="17"/>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rsidP="00ED072D">
            <w:pPr>
              <w:pStyle w:val="NoSpacing"/>
              <w:numPr>
                <w:ilvl w:val="0"/>
                <w:numId w:val="17"/>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rsidP="00ED072D">
            <w:pPr>
              <w:pStyle w:val="NoSpacing"/>
              <w:numPr>
                <w:ilvl w:val="0"/>
                <w:numId w:val="17"/>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rsidP="00ED072D">
            <w:pPr>
              <w:numPr>
                <w:ilvl w:val="0"/>
                <w:numId w:val="19"/>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rsidP="00ED072D">
            <w:pPr>
              <w:numPr>
                <w:ilvl w:val="0"/>
                <w:numId w:val="19"/>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rsidP="00ED072D">
            <w:pPr>
              <w:numPr>
                <w:ilvl w:val="0"/>
                <w:numId w:val="19"/>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rsidP="00ED072D">
            <w:pPr>
              <w:numPr>
                <w:ilvl w:val="0"/>
                <w:numId w:val="18"/>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rsidP="00ED072D">
            <w:pPr>
              <w:numPr>
                <w:ilvl w:val="0"/>
                <w:numId w:val="18"/>
              </w:numPr>
              <w:jc w:val="both"/>
              <w:rPr>
                <w:sz w:val="16"/>
                <w:szCs w:val="16"/>
              </w:rPr>
            </w:pPr>
            <w:r w:rsidRPr="00571B16">
              <w:rPr>
                <w:sz w:val="16"/>
                <w:szCs w:val="16"/>
              </w:rPr>
              <w:t>Filter Convolution Number “p” (-42, -41 … 0…. 41, 42)</w:t>
            </w:r>
          </w:p>
          <w:p w14:paraId="3199C25C" w14:textId="77777777" w:rsidR="00ED072D" w:rsidRPr="00571B16" w:rsidRDefault="00ED072D" w:rsidP="00ED072D">
            <w:pPr>
              <w:numPr>
                <w:ilvl w:val="0"/>
                <w:numId w:val="18"/>
              </w:numPr>
              <w:jc w:val="both"/>
              <w:rPr>
                <w:sz w:val="16"/>
                <w:szCs w:val="16"/>
              </w:rPr>
            </w:pPr>
            <w:r w:rsidRPr="00571B16">
              <w:rPr>
                <w:sz w:val="16"/>
                <w:szCs w:val="16"/>
              </w:rPr>
              <w:t>Freq-bin Number “b” (1 …… 4,194,304)</w:t>
            </w:r>
          </w:p>
          <w:p w14:paraId="72C21BE9" w14:textId="77777777" w:rsidR="00ED072D" w:rsidRPr="00571B16" w:rsidRDefault="00ED072D" w:rsidP="00ED072D">
            <w:pPr>
              <w:numPr>
                <w:ilvl w:val="0"/>
                <w:numId w:val="18"/>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rsidP="00ED072D">
            <w:pPr>
              <w:pStyle w:val="NoSpacing"/>
              <w:numPr>
                <w:ilvl w:val="0"/>
                <w:numId w:val="13"/>
              </w:numPr>
              <w:rPr>
                <w:sz w:val="16"/>
                <w:szCs w:val="16"/>
              </w:rPr>
            </w:pPr>
            <w:r w:rsidRPr="00712618">
              <w:rPr>
                <w:sz w:val="16"/>
                <w:szCs w:val="16"/>
              </w:rPr>
              <w:t>CTRL</w:t>
            </w:r>
          </w:p>
          <w:p w14:paraId="3AC183AD" w14:textId="77777777" w:rsidR="00ED072D" w:rsidRPr="00712618" w:rsidRDefault="00ED072D" w:rsidP="00ED072D">
            <w:pPr>
              <w:pStyle w:val="NoSpacing"/>
              <w:numPr>
                <w:ilvl w:val="0"/>
                <w:numId w:val="13"/>
              </w:numPr>
              <w:rPr>
                <w:sz w:val="16"/>
                <w:szCs w:val="16"/>
              </w:rPr>
            </w:pPr>
            <w:r w:rsidRPr="00712618">
              <w:rPr>
                <w:sz w:val="16"/>
                <w:szCs w:val="16"/>
              </w:rPr>
              <w:t>CLD</w:t>
            </w:r>
          </w:p>
          <w:p w14:paraId="2CE557FE" w14:textId="77777777" w:rsidR="00ED072D" w:rsidRPr="00712618" w:rsidRDefault="00ED072D" w:rsidP="00ED072D">
            <w:pPr>
              <w:pStyle w:val="NoSpacing"/>
              <w:numPr>
                <w:ilvl w:val="0"/>
                <w:numId w:val="13"/>
              </w:numPr>
              <w:rPr>
                <w:sz w:val="16"/>
                <w:szCs w:val="16"/>
              </w:rPr>
            </w:pPr>
            <w:r w:rsidRPr="00712618">
              <w:rPr>
                <w:sz w:val="16"/>
                <w:szCs w:val="16"/>
              </w:rPr>
              <w:t>CONV</w:t>
            </w:r>
          </w:p>
          <w:p w14:paraId="756D846F" w14:textId="77777777" w:rsidR="00ED072D" w:rsidRPr="00712618" w:rsidRDefault="00ED072D" w:rsidP="00ED072D">
            <w:pPr>
              <w:pStyle w:val="NoSpacing"/>
              <w:numPr>
                <w:ilvl w:val="0"/>
                <w:numId w:val="13"/>
              </w:numPr>
              <w:rPr>
                <w:sz w:val="16"/>
                <w:szCs w:val="16"/>
              </w:rPr>
            </w:pPr>
            <w:r w:rsidRPr="00712618">
              <w:rPr>
                <w:sz w:val="16"/>
                <w:szCs w:val="16"/>
              </w:rPr>
              <w:t>HSUM</w:t>
            </w:r>
          </w:p>
          <w:p w14:paraId="057E9C60" w14:textId="77777777" w:rsidR="00ED072D" w:rsidRPr="00712618" w:rsidRDefault="00ED072D" w:rsidP="00ED072D">
            <w:pPr>
              <w:pStyle w:val="NoSpacing"/>
              <w:numPr>
                <w:ilvl w:val="0"/>
                <w:numId w:val="13"/>
              </w:numPr>
              <w:rPr>
                <w:sz w:val="16"/>
                <w:szCs w:val="16"/>
              </w:rPr>
            </w:pPr>
            <w:r w:rsidRPr="00712618">
              <w:rPr>
                <w:sz w:val="16"/>
                <w:szCs w:val="16"/>
              </w:rPr>
              <w:t>DDRIF2#1</w:t>
            </w:r>
          </w:p>
          <w:p w14:paraId="6541C0B3" w14:textId="77777777" w:rsidR="00ED072D" w:rsidRPr="00712618" w:rsidRDefault="00ED072D" w:rsidP="00ED072D">
            <w:pPr>
              <w:pStyle w:val="NoSpacing"/>
              <w:numPr>
                <w:ilvl w:val="0"/>
                <w:numId w:val="13"/>
              </w:numPr>
              <w:rPr>
                <w:sz w:val="16"/>
                <w:szCs w:val="16"/>
              </w:rPr>
            </w:pPr>
            <w:r w:rsidRPr="00712618">
              <w:rPr>
                <w:sz w:val="16"/>
                <w:szCs w:val="16"/>
              </w:rPr>
              <w:t>DDRIF2#2</w:t>
            </w:r>
          </w:p>
          <w:p w14:paraId="268A8B37" w14:textId="77777777" w:rsidR="00ED072D" w:rsidRPr="00712618" w:rsidRDefault="00ED072D" w:rsidP="00ED072D">
            <w:pPr>
              <w:pStyle w:val="NoSpacing"/>
              <w:numPr>
                <w:ilvl w:val="0"/>
                <w:numId w:val="13"/>
              </w:numPr>
              <w:rPr>
                <w:sz w:val="16"/>
                <w:szCs w:val="16"/>
              </w:rPr>
            </w:pPr>
            <w:r w:rsidRPr="00712618">
              <w:rPr>
                <w:sz w:val="16"/>
                <w:szCs w:val="16"/>
              </w:rPr>
              <w:t>DDR Controller #1 (Altera IP)</w:t>
            </w:r>
          </w:p>
          <w:p w14:paraId="2C0B7DF2" w14:textId="77777777" w:rsidR="00ED072D" w:rsidRPr="00712618" w:rsidRDefault="00ED072D" w:rsidP="00ED072D">
            <w:pPr>
              <w:pStyle w:val="NoSpacing"/>
              <w:numPr>
                <w:ilvl w:val="0"/>
                <w:numId w:val="13"/>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rsidP="00ED072D">
            <w:pPr>
              <w:numPr>
                <w:ilvl w:val="0"/>
                <w:numId w:val="20"/>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rsidP="00ED072D">
            <w:pPr>
              <w:numPr>
                <w:ilvl w:val="0"/>
                <w:numId w:val="20"/>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rsidP="00ED072D">
            <w:pPr>
              <w:numPr>
                <w:ilvl w:val="0"/>
                <w:numId w:val="20"/>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35176432"/>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97824" behindDoc="0" locked="0" layoutInCell="1" allowOverlap="1" wp14:anchorId="5DC3BCC6" wp14:editId="7FCCEB41">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5615645"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2585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49479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37985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582420"/>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46150" y="1134110"/>
                            <a:ext cx="989965" cy="416560"/>
                          </a:xfrm>
                          <a:prstGeom prst="rect">
                            <a:avLst/>
                          </a:prstGeom>
                          <a:solidFill>
                            <a:srgbClr val="DBE5F1"/>
                          </a:solidFill>
                          <a:ln w="9525">
                            <a:solidFill>
                              <a:srgbClr val="000000"/>
                            </a:solidFill>
                            <a:miter lim="800000"/>
                            <a:headEnd/>
                            <a:tailEnd/>
                          </a:ln>
                        </wps:spPr>
                        <wps:txb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910285" y="1370965"/>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67105" y="138811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3" name="AutoShape 128"/>
                        <wps:cNvCnPr>
                          <a:cxnSpLocks noChangeShapeType="1"/>
                        </wps:cNvCnPr>
                        <wps:spPr bwMode="auto">
                          <a:xfrm>
                            <a:off x="4919685" y="1797050"/>
                            <a:ext cx="791845" cy="635"/>
                          </a:xfrm>
                          <a:prstGeom prst="straightConnector1">
                            <a:avLst/>
                          </a:prstGeom>
                          <a:noFill/>
                          <a:ln w="9525">
                            <a:solidFill>
                              <a:schemeClr val="accent1">
                                <a:lumMod val="50000"/>
                              </a:schemeClr>
                            </a:solidFill>
                            <a:round/>
                            <a:headEnd type="oval" w="med" len="med"/>
                            <a:tailEnd/>
                          </a:ln>
                          <a:extLst>
                            <a:ext uri="{909E8E84-426E-40DD-AFC4-6F175D3DCCD1}">
                              <a14:hiddenFill xmlns:a14="http://schemas.microsoft.com/office/drawing/2010/main">
                                <a:noFill/>
                              </a14:hiddenFill>
                            </a:ext>
                          </a:extLst>
                        </wps:spPr>
                        <wps:bodyPr/>
                      </wps:wsp>
                      <wps:wsp>
                        <wps:cNvPr id="53614" name="AutoShape 129"/>
                        <wps:cNvCnPr>
                          <a:cxnSpLocks noChangeShapeType="1"/>
                        </wps:cNvCnPr>
                        <wps:spPr bwMode="auto">
                          <a:xfrm>
                            <a:off x="5712800" y="1477645"/>
                            <a:ext cx="63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15" name="AutoShape 130"/>
                        <wps:cNvCnPr>
                          <a:cxnSpLocks noChangeShapeType="1"/>
                        </wps:cNvCnPr>
                        <wps:spPr bwMode="auto">
                          <a:xfrm>
                            <a:off x="5719150" y="1477010"/>
                            <a:ext cx="1441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77777777" w:rsidR="00891C16" w:rsidRDefault="00891C16" w:rsidP="005A61B6">
                              <w:pPr>
                                <w:pStyle w:val="NormalWeb"/>
                                <w:spacing w:before="0" w:beforeAutospacing="0" w:after="0" w:afterAutospacing="0"/>
                              </w:pPr>
                              <w:r>
                                <w:rPr>
                                  <w:rFonts w:ascii="Arial" w:hAnsi="Arial"/>
                                  <w:b/>
                                  <w:bCs/>
                                  <w:sz w:val="16"/>
                                  <w:szCs w:val="16"/>
                                </w:rPr>
                                <w:t>DDR_CONTROLLER_CALIBRATION_HPS</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97824;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56156;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258;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494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3798;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582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461;top:11341;width:9900;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9102;top:13709;width:70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671;top:138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28" o:spid="_x0000_s1303" type="#_x0000_t32" style="position:absolute;left:49196;top:17970;width:791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" strokecolor="#243f60 [1604]">
                  <v:stroke startarrow="oval"/>
                </v:shape>
                <v:shape id="AutoShape 129" o:spid="_x0000_s1304" type="#_x0000_t32" style="position:absolute;left:57128;top:14776;width:6;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"/>
                <v:shape id="AutoShape 130" o:spid="_x0000_s1305" type="#_x0000_t32" style="position:absolute;left:57191;top:14770;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">
                  <v:stroke endarrow="block"/>
                </v:shape>
                <v:shape id="Freeform 131" o:spid="_x0000_s1306"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7"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8"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9"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10"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11"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2"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3"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4"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5"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6"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7"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8"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9"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20"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21"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2"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3"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4"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5"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6"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7"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8"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9"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30"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31"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2"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3"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4"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5"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6"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7"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8"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9"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77777777" w:rsidR="00891C16" w:rsidRDefault="00891C16" w:rsidP="005A61B6">
                        <w:pPr>
                          <w:pStyle w:val="NormalWeb"/>
                          <w:spacing w:before="0" w:beforeAutospacing="0" w:after="0" w:afterAutospacing="0"/>
                        </w:pPr>
                        <w:r>
                          <w:rPr>
                            <w:rFonts w:ascii="Arial" w:hAnsi="Arial"/>
                            <w:b/>
                            <w:bCs/>
                            <w:sz w:val="16"/>
                            <w:szCs w:val="16"/>
                          </w:rPr>
                          <w:t>DDR_CONTROLLER_CALIBRATION_HPS</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0"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41"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2"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3"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4"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5"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6"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7"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8"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9"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50"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51"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2"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3"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4"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5"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6"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7"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8"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9"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60"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61"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2"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3"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4"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5"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6"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7"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8"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9"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70"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71"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2"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3"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4"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5"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6"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7"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8"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9"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80"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81"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2"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3"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4"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5"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99872"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86" type="#_x0000_t202" style="position:absolute;margin-left:-64.2pt;margin-top:540.35pt;width:556.15pt;height:11.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" stroked="f">
                <v:textbox style="mso-fit-shape-to-text:t" inset="0,0,0,0">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60181F0A"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MTranfers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77777777" w:rsidR="00ED072D" w:rsidRDefault="00ED072D" w:rsidP="00ED072D">
      <w:pPr>
        <w:pStyle w:val="Heading1"/>
      </w:pPr>
      <w:r>
        <w:rPr>
          <w:color w:val="000000"/>
        </w:rPr>
        <w:br w:type="page"/>
      </w:r>
      <w:bookmarkStart w:id="30" w:name="_Toc83713276"/>
      <w:bookmarkStart w:id="31" w:name="_Toc135176433"/>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77777777"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731A8C9B" w14:textId="77777777" w:rsidR="00ED072D" w:rsidRDefault="00176A0B" w:rsidP="00ED072D">
      <w:pPr>
        <w:pStyle w:val="Standardparagraph"/>
        <w:jc w:val="both"/>
        <w:rPr>
          <w:color w:val="000000"/>
        </w:rPr>
      </w:pPr>
      <w:r>
        <w:rPr>
          <w:noProof/>
          <w:color w:val="000000"/>
        </w:rPr>
        <mc:AlternateContent>
          <mc:Choice Requires="wpc">
            <w:drawing>
              <wp:anchor distT="0" distB="0" distL="114300" distR="114300" simplePos="0" relativeHeight="251601920" behindDoc="0" locked="0" layoutInCell="1" allowOverlap="1" wp14:anchorId="5C700B1A" wp14:editId="329F56D2">
                <wp:simplePos x="0" y="0"/>
                <wp:positionH relativeFrom="character">
                  <wp:posOffset>-756501</wp:posOffset>
                </wp:positionH>
                <wp:positionV relativeFrom="line">
                  <wp:posOffset>136715</wp:posOffset>
                </wp:positionV>
                <wp:extent cx="7070103" cy="7305772"/>
                <wp:effectExtent l="0" t="0" r="0" b="9525"/>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1009648" y="57149"/>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443855" y="3824538"/>
                            <a:ext cx="821055" cy="671830"/>
                          </a:xfrm>
                          <a:prstGeom prst="rect">
                            <a:avLst/>
                          </a:prstGeom>
                          <a:solidFill>
                            <a:srgbClr val="DBE5F1"/>
                          </a:solidFill>
                          <a:ln w="9525">
                            <a:solidFill>
                              <a:srgbClr val="000000"/>
                            </a:solidFill>
                            <a:miter lim="800000"/>
                            <a:headEnd/>
                            <a:tailEnd/>
                          </a:ln>
                        </wps:spPr>
                        <wps:txb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442585" y="4639878"/>
                            <a:ext cx="829945" cy="786130"/>
                          </a:xfrm>
                          <a:prstGeom prst="rect">
                            <a:avLst/>
                          </a:prstGeom>
                          <a:solidFill>
                            <a:srgbClr val="DBE5F1"/>
                          </a:solidFill>
                          <a:ln w="9525">
                            <a:solidFill>
                              <a:srgbClr val="000000"/>
                            </a:solidFill>
                            <a:miter lim="800000"/>
                            <a:headEnd/>
                            <a:tailEnd/>
                          </a:ln>
                        </wps:spPr>
                        <wps:txb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468620" y="5561263"/>
                            <a:ext cx="813435" cy="728980"/>
                          </a:xfrm>
                          <a:prstGeom prst="rect">
                            <a:avLst/>
                          </a:prstGeom>
                          <a:solidFill>
                            <a:srgbClr val="DBE5F1"/>
                          </a:solidFill>
                          <a:ln w="9525">
                            <a:solidFill>
                              <a:srgbClr val="000000"/>
                            </a:solidFill>
                            <a:miter lim="800000"/>
                            <a:headEnd/>
                            <a:tailEnd/>
                          </a:ln>
                        </wps:spPr>
                        <wps:txb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275580" y="274723"/>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243965" y="966270"/>
                            <a:ext cx="1035050" cy="2113947"/>
                          </a:xfrm>
                          <a:prstGeom prst="rect">
                            <a:avLst/>
                          </a:prstGeom>
                          <a:solidFill>
                            <a:srgbClr val="DBE5F1"/>
                          </a:solidFill>
                          <a:ln w="9525">
                            <a:solidFill>
                              <a:srgbClr val="000000"/>
                            </a:solidFill>
                            <a:miter lim="800000"/>
                            <a:headEnd/>
                            <a:tailEnd/>
                          </a:ln>
                        </wps:spPr>
                        <wps:txb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3" name="AutoShape 150"/>
                        <wps:cNvCnPr>
                          <a:cxnSpLocks noChangeShapeType="1"/>
                        </wps:cNvCnPr>
                        <wps:spPr bwMode="auto">
                          <a:xfrm flipV="1">
                            <a:off x="3059110" y="3931043"/>
                            <a:ext cx="427662"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325" name="Text Box 152"/>
                        <wps:cNvSpPr txBox="1">
                          <a:spLocks noChangeArrowheads="1"/>
                        </wps:cNvSpPr>
                        <wps:spPr bwMode="auto">
                          <a:xfrm>
                            <a:off x="1233170" y="3169714"/>
                            <a:ext cx="1224280" cy="1590851"/>
                          </a:xfrm>
                          <a:prstGeom prst="rect">
                            <a:avLst/>
                          </a:prstGeom>
                          <a:solidFill>
                            <a:srgbClr val="DBE5F1"/>
                          </a:solidFill>
                          <a:ln w="9525">
                            <a:solidFill>
                              <a:srgbClr val="000000"/>
                            </a:solidFill>
                            <a:miter lim="800000"/>
                            <a:headEnd/>
                            <a:tailEnd/>
                          </a:ln>
                        </wps:spPr>
                        <wps:txbx>
                          <w:txbxContent>
                            <w:p w14:paraId="6E3F00D4" w14:textId="77777777" w:rsidR="00891C16" w:rsidRPr="005E3C66" w:rsidRDefault="00891C16" w:rsidP="00ED072D">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289810" y="2443029"/>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489858" y="3473458"/>
                            <a:ext cx="757340" cy="838556"/>
                          </a:xfrm>
                          <a:prstGeom prst="rect">
                            <a:avLst/>
                          </a:prstGeom>
                          <a:solidFill>
                            <a:srgbClr val="DBE5F1"/>
                          </a:solidFill>
                          <a:ln w="9525">
                            <a:solidFill>
                              <a:srgbClr val="000000"/>
                            </a:solidFill>
                            <a:miter lim="800000"/>
                            <a:headEnd/>
                            <a:tailEnd/>
                          </a:ln>
                        </wps:spPr>
                        <wps:txb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flipH="1">
                            <a:off x="3131820" y="2431617"/>
                            <a:ext cx="635" cy="10801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a:off x="3228207" y="3821391"/>
                            <a:ext cx="25209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469255" y="435412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224280" y="2315380"/>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423187" y="3925621"/>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249680" y="4581568"/>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507007" y="399503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a:off x="3228598" y="5560624"/>
                            <a:ext cx="25209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392515" y="3475991"/>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103907" y="415187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3803552" y="4046467"/>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482214" y="416631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527675" y="393439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471160" y="527360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400675" y="476370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463540" y="511422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570855" y="4948488"/>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4576445" y="4855778"/>
                            <a:ext cx="86423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490210" y="612577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490210" y="598163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4575175" y="5814067"/>
                            <a:ext cx="8997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508912" y="416965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583782" y="4141751"/>
                            <a:ext cx="49911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E06EA" w14:textId="77777777" w:rsidR="00891C16" w:rsidRPr="00D330E1" w:rsidRDefault="00891C16" w:rsidP="00ED072D">
                              <w:pPr>
                                <w:rPr>
                                  <w:sz w:val="10"/>
                                  <w:szCs w:val="10"/>
                                </w:rPr>
                              </w:pPr>
                              <w:r w:rsidRPr="00D330E1">
                                <w:rPr>
                                  <w:sz w:val="10"/>
                                  <w:szCs w:val="10"/>
                                </w:rPr>
                                <w:t>CLK_DDR</w:t>
                              </w:r>
                            </w:p>
                            <w:p w14:paraId="491C24F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551813" y="4166903"/>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482215" y="4614588"/>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470773" y="4012459"/>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174349" y="6401194"/>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561820" y="5595282"/>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0" y="6957396"/>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158495" y="6928691"/>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0004" y="1819166"/>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589280" y="206452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240790" y="1884817"/>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436235" y="2982528"/>
                            <a:ext cx="834390" cy="732155"/>
                          </a:xfrm>
                          <a:prstGeom prst="rect">
                            <a:avLst/>
                          </a:prstGeom>
                          <a:solidFill>
                            <a:srgbClr val="DBE5F1"/>
                          </a:solidFill>
                          <a:ln w="9525">
                            <a:solidFill>
                              <a:srgbClr val="000000"/>
                            </a:solidFill>
                            <a:miter lim="800000"/>
                            <a:headEnd/>
                            <a:tailEnd/>
                          </a:ln>
                        </wps:spPr>
                        <wps:txb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234882" y="2603142"/>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708525" y="1302953"/>
                            <a:ext cx="560070" cy="1261110"/>
                          </a:xfrm>
                          <a:prstGeom prst="rect">
                            <a:avLst/>
                          </a:prstGeom>
                          <a:solidFill>
                            <a:srgbClr val="DBE5F1"/>
                          </a:solidFill>
                          <a:ln w="9525">
                            <a:solidFill>
                              <a:srgbClr val="000000"/>
                            </a:solidFill>
                            <a:miter lim="800000"/>
                            <a:headEnd/>
                            <a:tailEnd/>
                          </a:ln>
                        </wps:spPr>
                        <wps:txb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515995" y="2211889"/>
                            <a:ext cx="744220" cy="814070"/>
                          </a:xfrm>
                          <a:prstGeom prst="rect">
                            <a:avLst/>
                          </a:prstGeom>
                          <a:solidFill>
                            <a:srgbClr val="DBE5F1"/>
                          </a:solidFill>
                          <a:ln w="9525">
                            <a:solidFill>
                              <a:srgbClr val="000000"/>
                            </a:solidFill>
                            <a:miter lim="800000"/>
                            <a:headEnd/>
                            <a:tailEnd/>
                          </a:ln>
                        </wps:spPr>
                        <wps:txb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423285" y="2359844"/>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537585" y="287165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4114800" y="287165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286878" y="4482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748530" y="23799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474713" y="130743"/>
                            <a:ext cx="786765" cy="582930"/>
                          </a:xfrm>
                          <a:prstGeom prst="rect">
                            <a:avLst/>
                          </a:prstGeom>
                          <a:solidFill>
                            <a:srgbClr val="DBE5F1"/>
                          </a:solidFill>
                          <a:ln w="9525">
                            <a:solidFill>
                              <a:srgbClr val="000000"/>
                            </a:solidFill>
                            <a:miter lim="800000"/>
                            <a:headEnd/>
                            <a:tailEnd/>
                          </a:ln>
                        </wps:spPr>
                        <wps:txb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505828" y="52507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459730" y="344353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467350" y="35597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502910" y="32517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408295" y="3149533"/>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4576445" y="3246688"/>
                            <a:ext cx="86423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453765" y="813890"/>
                            <a:ext cx="847090" cy="416560"/>
                          </a:xfrm>
                          <a:prstGeom prst="rect">
                            <a:avLst/>
                          </a:prstGeom>
                          <a:solidFill>
                            <a:srgbClr val="DBE5F1"/>
                          </a:solidFill>
                          <a:ln w="9525">
                            <a:solidFill>
                              <a:srgbClr val="000000"/>
                            </a:solidFill>
                            <a:miter lim="800000"/>
                            <a:headEnd/>
                            <a:tailEnd/>
                          </a:ln>
                        </wps:spPr>
                        <wps:txb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148463" y="107469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448300" y="1281998"/>
                            <a:ext cx="876300" cy="514350"/>
                          </a:xfrm>
                          <a:prstGeom prst="rect">
                            <a:avLst/>
                          </a:prstGeom>
                          <a:solidFill>
                            <a:srgbClr val="DBE5F1"/>
                          </a:solidFill>
                          <a:ln w="9525">
                            <a:solidFill>
                              <a:srgbClr val="000000"/>
                            </a:solidFill>
                            <a:miter lim="800000"/>
                            <a:headEnd/>
                            <a:tailEnd/>
                          </a:ln>
                        </wps:spPr>
                        <wps:txbx>
                          <w:txbxContent>
                            <w:p w14:paraId="4738BA09" w14:textId="77777777" w:rsidR="00891C16" w:rsidRDefault="00891C16" w:rsidP="00ED072D">
                              <w:pPr>
                                <w:jc w:val="center"/>
                                <w:rPr>
                                  <w:b/>
                                  <w:sz w:val="16"/>
                                  <w:szCs w:val="16"/>
                                </w:rPr>
                              </w:pPr>
                              <w:r>
                                <w:rPr>
                                  <w:b/>
                                  <w:sz w:val="16"/>
                                  <w:szCs w:val="16"/>
                                </w:rPr>
                                <w:t>Reset</w:t>
                              </w:r>
                            </w:p>
                            <w:p w14:paraId="6645BBAA" w14:textId="77777777" w:rsidR="00891C16" w:rsidRPr="005E3C66" w:rsidRDefault="00891C16" w:rsidP="00ED072D">
                              <w:pPr>
                                <w:jc w:val="center"/>
                                <w:rPr>
                                  <w:b/>
                                  <w:sz w:val="16"/>
                                  <w:szCs w:val="16"/>
                                </w:rPr>
                              </w:pPr>
                              <w:r>
                                <w:rPr>
                                  <w:b/>
                                  <w:sz w:val="16"/>
                                  <w:szCs w:val="16"/>
                                </w:rPr>
                                <w:t>Synchroniser</w:t>
                              </w:r>
                            </w:p>
                            <w:p w14:paraId="1C3D6524"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9" name="Text Box 226"/>
                        <wps:cNvSpPr txBox="1">
                          <a:spLocks noChangeArrowheads="1"/>
                        </wps:cNvSpPr>
                        <wps:spPr bwMode="auto">
                          <a:xfrm>
                            <a:off x="5678170" y="1616643"/>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C7B98" w14:textId="77777777" w:rsidR="00891C16" w:rsidRDefault="00891C16" w:rsidP="00ED072D"/>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466080" y="164839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275580" y="1330258"/>
                            <a:ext cx="1797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598160" y="1199448"/>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D188" w14:textId="77777777" w:rsidR="00891C16" w:rsidRDefault="00891C16" w:rsidP="00ED072D"/>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293620" y="261912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3006090" y="344199"/>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a:off x="3031483" y="343468"/>
                            <a:ext cx="324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416999" y="843740"/>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575175" y="970145"/>
                            <a:ext cx="635" cy="48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573905" y="1921443"/>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600575" y="1796348"/>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320155" y="1534728"/>
                            <a:ext cx="36004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7025" y="1544253"/>
                            <a:ext cx="635" cy="180022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283325" y="3343208"/>
                            <a:ext cx="39624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48780" y="1469958"/>
                            <a:ext cx="635" cy="255587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246495" y="4041073"/>
                            <a:ext cx="50419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649470" y="2062380"/>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3016250" y="2148743"/>
                            <a:ext cx="169227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2167284" y="2161089"/>
                            <a:ext cx="882015" cy="595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A3EA7" w14:textId="77777777" w:rsidR="00891C16" w:rsidRDefault="00891C16" w:rsidP="00ED072D">
                              <w:pPr>
                                <w:jc w:val="right"/>
                                <w:rPr>
                                  <w:sz w:val="16"/>
                                  <w:szCs w:val="16"/>
                                </w:rPr>
                              </w:pPr>
                              <w:r>
                                <w:rPr>
                                  <w:sz w:val="16"/>
                                  <w:szCs w:val="16"/>
                                </w:rPr>
                                <w:t>RST_PCIE_N</w:t>
                              </w:r>
                            </w:p>
                            <w:p w14:paraId="04B25640" w14:textId="77777777" w:rsidR="00891C16" w:rsidRPr="001B2EBD" w:rsidRDefault="00891C16" w:rsidP="00ED072D">
                              <w:pPr>
                                <w:jc w:val="right"/>
                                <w:rPr>
                                  <w:sz w:val="16"/>
                                  <w:szCs w:val="16"/>
                                </w:rPr>
                              </w:pPr>
                              <w:r>
                                <w:rPr>
                                  <w:sz w:val="16"/>
                                  <w:szCs w:val="16"/>
                                </w:rPr>
                                <w:t>global reset</w:t>
                              </w:r>
                            </w:p>
                            <w:p w14:paraId="48A396F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270368" y="528888"/>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600566" y="923561"/>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817995" y="1381058"/>
                            <a:ext cx="635" cy="367220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255385" y="5047548"/>
                            <a:ext cx="575945"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887210" y="1322003"/>
                            <a:ext cx="635" cy="457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263640" y="5918133"/>
                            <a:ext cx="61214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617210" y="5810818"/>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440045" y="570985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244090" y="252832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AFC4B"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427088" y="45459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6FC8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212583" y="304098"/>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598545" y="2497390"/>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447415" y="2771324"/>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A9D9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860960" y="277597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572125" y="164966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742815" y="232911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759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767448" y="1084047"/>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1A962"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518785" y="512184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FFBB1"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542915" y="34289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1A62F"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556885" y="599115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4F1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565775" y="35406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520690" y="434333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558155" y="52424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543550" y="61118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498423" y="4395780"/>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173479" y="4478890"/>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355117" y="3729987"/>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395973" y="383708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423383" y="3720035"/>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329045" y="1309303"/>
                            <a:ext cx="57594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330315" y="1378518"/>
                            <a:ext cx="46799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a:off x="6323965" y="1462973"/>
                            <a:ext cx="4318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508054" y="3617510"/>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241595" y="5447697"/>
                            <a:ext cx="684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665559" y="3931091"/>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275580" y="13988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275580" y="14750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267960" y="15512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267960" y="161981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267960" y="168077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448300" y="1843973"/>
                            <a:ext cx="876300" cy="514350"/>
                          </a:xfrm>
                          <a:prstGeom prst="rect">
                            <a:avLst/>
                          </a:prstGeom>
                          <a:solidFill>
                            <a:srgbClr val="DBE5F1"/>
                          </a:solidFill>
                          <a:ln w="9525">
                            <a:solidFill>
                              <a:srgbClr val="000000"/>
                            </a:solidFill>
                            <a:miter lim="800000"/>
                            <a:headEnd/>
                            <a:tailEnd/>
                          </a:ln>
                        </wps:spPr>
                        <wps:txb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466080" y="221036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89" name="Text Box 316"/>
                        <wps:cNvSpPr txBox="1">
                          <a:spLocks noChangeArrowheads="1"/>
                        </wps:cNvSpPr>
                        <wps:spPr bwMode="auto">
                          <a:xfrm>
                            <a:off x="5598160" y="1761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58AF9" w14:textId="77777777" w:rsidR="00891C16" w:rsidRDefault="00891C16" w:rsidP="00ED072D"/>
                          </w:txbxContent>
                        </wps:txbx>
                        <wps:bodyPr rot="0" vert="horz" wrap="square" lIns="91440" tIns="45720" rIns="91440" bIns="45720" anchor="t" anchorCtr="0" upright="1">
                          <a:noAutofit/>
                        </wps:bodyPr>
                      </wps:wsp>
                      <wps:wsp>
                        <wps:cNvPr id="53490" name="Text Box 317"/>
                        <wps:cNvSpPr txBox="1">
                          <a:spLocks noChangeArrowheads="1"/>
                        </wps:cNvSpPr>
                        <wps:spPr bwMode="auto">
                          <a:xfrm>
                            <a:off x="5442585" y="21138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E464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277485" y="206177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329045" y="2066223"/>
                            <a:ext cx="72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a:off x="6417310" y="2066857"/>
                            <a:ext cx="635" cy="68389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942205" y="2734243"/>
                            <a:ext cx="1476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941570" y="2732973"/>
                            <a:ext cx="635" cy="64800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a:off x="3274060" y="3389473"/>
                            <a:ext cx="165608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rot="5400000">
                            <a:off x="3091180" y="3473071"/>
                            <a:ext cx="219075"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rot="5400000">
                            <a:off x="3205991" y="3452245"/>
                            <a:ext cx="10795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rot="5400000">
                            <a:off x="1887767" y="5085020"/>
                            <a:ext cx="2664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3009900" y="1022170"/>
                            <a:ext cx="443865"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417563" y="1347523"/>
                            <a:ext cx="847090" cy="766132"/>
                          </a:xfrm>
                          <a:prstGeom prst="rect">
                            <a:avLst/>
                          </a:prstGeom>
                          <a:solidFill>
                            <a:srgbClr val="DBE5F1"/>
                          </a:solidFill>
                          <a:ln w="9525">
                            <a:solidFill>
                              <a:srgbClr val="000000"/>
                            </a:solidFill>
                            <a:miter lim="800000"/>
                            <a:headEnd/>
                            <a:tailEnd/>
                          </a:ln>
                        </wps:spPr>
                        <wps:txb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342310" y="1428614"/>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445813" y="149491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4114482" y="147577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792220" y="1410182"/>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755722" y="1534630"/>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4122103" y="1609214"/>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294218" y="114969"/>
                            <a:ext cx="786765" cy="698847"/>
                          </a:xfrm>
                          <a:prstGeom prst="rect">
                            <a:avLst/>
                          </a:prstGeom>
                          <a:solidFill>
                            <a:srgbClr val="DBE5F1"/>
                          </a:solidFill>
                          <a:ln w="9525">
                            <a:solidFill>
                              <a:srgbClr val="000000"/>
                            </a:solidFill>
                            <a:miter lim="800000"/>
                            <a:headEnd/>
                            <a:tailEnd/>
                          </a:ln>
                        </wps:spPr>
                        <wps:txb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705610" y="823041"/>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381765" y="304107"/>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463172" y="3638489"/>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262245" y="2398754"/>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481955" y="2408707"/>
                            <a:ext cx="635" cy="252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791074" y="2674089"/>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798695" y="2683970"/>
                            <a:ext cx="635" cy="612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793242" y="2294676"/>
                            <a:ext cx="635" cy="20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326130" y="3124078"/>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9C17F" w14:textId="204CDFFF" w:rsidR="00891C16" w:rsidRDefault="00891C16" w:rsidP="00B140B6">
                              <w:pPr>
                                <w:pStyle w:val="NormalWeb"/>
                                <w:spacing w:before="0" w:beforeAutospacing="0" w:after="0" w:afterAutospacing="0"/>
                                <w:jc w:val="right"/>
                              </w:pPr>
                              <w:r>
                                <w:rPr>
                                  <w:rFonts w:ascii="Arial" w:hAnsi="Arial"/>
                                  <w:sz w:val="16"/>
                                  <w:szCs w:val="16"/>
                                </w:rPr>
                                <w:t>DDR_RST_N_</w:t>
                              </w:r>
                              <w:r w:rsidR="009058F6">
                                <w:rPr>
                                  <w:rFonts w:ascii="Arial" w:hAnsi="Arial"/>
                                  <w:sz w:val="16"/>
                                  <w:szCs w:val="16"/>
                                </w:rPr>
                                <w:t>0</w:t>
                              </w:r>
                              <w:r w:rsidR="00AD5593">
                                <w:rPr>
                                  <w:rFonts w:ascii="Arial" w:hAnsi="Arial"/>
                                  <w:sz w:val="16"/>
                                  <w:szCs w:val="16"/>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2892226" y="1870001"/>
                            <a:ext cx="576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247212" y="1797601"/>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320155" y="1765227"/>
                            <a:ext cx="144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464155" y="1779827"/>
                            <a:ext cx="635" cy="100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436600" y="2787588"/>
                            <a:ext cx="2016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428771" y="2039279"/>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514090" y="1703757"/>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265930" y="2038118"/>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569335" y="1921919"/>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375653" y="1808899"/>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256300" y="4375102"/>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173479" y="4224823"/>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463172" y="3539263"/>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534927" y="3570661"/>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481897" y="4310047"/>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489510" y="4466378"/>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463165" y="4571123"/>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479445" y="5211622"/>
                            <a:ext cx="765357" cy="838200"/>
                          </a:xfrm>
                          <a:prstGeom prst="rect">
                            <a:avLst/>
                          </a:prstGeom>
                          <a:solidFill>
                            <a:srgbClr val="DBE5F1"/>
                          </a:solidFill>
                          <a:ln w="9525">
                            <a:solidFill>
                              <a:srgbClr val="000000"/>
                            </a:solidFill>
                            <a:miter lim="800000"/>
                            <a:headEnd/>
                            <a:tailEnd/>
                          </a:ln>
                        </wps:spPr>
                        <wps:txb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421222" y="566324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504724" y="573341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101624" y="5890258"/>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3801587" y="578453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506629" y="5908038"/>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506312" y="5841033"/>
                            <a:ext cx="498475"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9A66" w14:textId="77777777" w:rsidR="00891C16" w:rsidRDefault="00891C16" w:rsidP="00176A0B">
                              <w:pPr>
                                <w:pStyle w:val="NormalWeb"/>
                                <w:spacing w:before="0" w:beforeAutospacing="0" w:after="0" w:afterAutospacing="0"/>
                              </w:pPr>
                              <w:r>
                                <w:rPr>
                                  <w:rFonts w:ascii="Arial" w:hAnsi="Arial"/>
                                  <w:sz w:val="10"/>
                                  <w:szCs w:val="10"/>
                                </w:rPr>
                                <w:t>CLK_DDR</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393917" y="5574980"/>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421857" y="5458140"/>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506312" y="5355270"/>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479439" y="6076999"/>
                            <a:ext cx="756917" cy="838200"/>
                          </a:xfrm>
                          <a:prstGeom prst="rect">
                            <a:avLst/>
                          </a:prstGeom>
                          <a:solidFill>
                            <a:srgbClr val="DBE5F1"/>
                          </a:solidFill>
                          <a:ln w="9525">
                            <a:solidFill>
                              <a:srgbClr val="000000"/>
                            </a:solidFill>
                            <a:miter lim="800000"/>
                            <a:headEnd/>
                            <a:tailEnd/>
                          </a:ln>
                        </wps:spPr>
                        <wps:txb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412776" y="6528646"/>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496278" y="6598814"/>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093178" y="675565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3793141" y="6649931"/>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498183" y="67734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529857" y="6687120"/>
                            <a:ext cx="49847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5414B" w14:textId="77777777" w:rsidR="00891C16" w:rsidRDefault="00891C16" w:rsidP="00176A0B">
                              <w:pPr>
                                <w:pStyle w:val="NormalWeb"/>
                                <w:spacing w:before="0" w:beforeAutospacing="0" w:after="0" w:afterAutospacing="0"/>
                              </w:pPr>
                              <w:r>
                                <w:rPr>
                                  <w:rFonts w:ascii="Arial" w:hAnsi="Arial"/>
                                  <w:sz w:val="10"/>
                                  <w:szCs w:val="10"/>
                                </w:rPr>
                                <w:t>CLK_DDR</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385471" y="6440381"/>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413411" y="6323541"/>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497866" y="6220671"/>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470779" y="3828496"/>
                            <a:ext cx="576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05" name="AutoShape 150"/>
                        <wps:cNvCnPr>
                          <a:cxnSpLocks noChangeShapeType="1"/>
                        </wps:cNvCnPr>
                        <wps:spPr bwMode="auto">
                          <a:xfrm rot="5400000" flipV="1">
                            <a:off x="3005110" y="3878552"/>
                            <a:ext cx="108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242994" y="3714635"/>
                            <a:ext cx="648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225274" y="6299842"/>
                            <a:ext cx="68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a:off x="3225445" y="6387709"/>
                            <a:ext cx="252095"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230623" y="4805849"/>
                            <a:ext cx="1225552" cy="1590675"/>
                          </a:xfrm>
                          <a:prstGeom prst="rect">
                            <a:avLst/>
                          </a:prstGeom>
                          <a:solidFill>
                            <a:srgbClr val="DBE5F1"/>
                          </a:solidFill>
                          <a:ln w="9525">
                            <a:solidFill>
                              <a:srgbClr val="000000"/>
                            </a:solidFill>
                            <a:miter lim="800000"/>
                            <a:headEnd/>
                            <a:tailEnd/>
                          </a:ln>
                        </wps:spPr>
                        <wps:txb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246821" y="6217964"/>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390014" y="5112111"/>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479356" y="580330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479356" y="6250984"/>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170939" y="6115411"/>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353184" y="5366111"/>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800538" y="3310278"/>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663064" y="5567406"/>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461259" y="5274671"/>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253489" y="6011906"/>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170939" y="5861411"/>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461259" y="5175611"/>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479039" y="5946501"/>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486659" y="6103346"/>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flipV="1">
                            <a:off x="2468244" y="5465171"/>
                            <a:ext cx="575945"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458719" y="5554071"/>
                            <a:ext cx="503555"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1" name="AutoShape 150"/>
                        <wps:cNvCnPr>
                          <a:cxnSpLocks noChangeShapeType="1"/>
                        </wps:cNvCnPr>
                        <wps:spPr bwMode="auto">
                          <a:xfrm>
                            <a:off x="2962909" y="5542640"/>
                            <a:ext cx="0" cy="972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flipV="1">
                            <a:off x="3044190" y="5654117"/>
                            <a:ext cx="42735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833" name="AutoShape 150"/>
                        <wps:cNvCnPr>
                          <a:cxnSpLocks noChangeShapeType="1"/>
                        </wps:cNvCnPr>
                        <wps:spPr bwMode="auto">
                          <a:xfrm rot="5400000" flipV="1">
                            <a:off x="2954190" y="5561629"/>
                            <a:ext cx="180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4" name="AutoShape 150"/>
                        <wps:cNvCnPr>
                          <a:cxnSpLocks noChangeShapeType="1"/>
                        </wps:cNvCnPr>
                        <wps:spPr bwMode="auto">
                          <a:xfrm flipV="1">
                            <a:off x="2981128" y="6510077"/>
                            <a:ext cx="468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450093" y="4094230"/>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529427" y="5639762"/>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470903" y="5670863"/>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450583" y="5752778"/>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2074230" y="6461421"/>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565395" y="6033108"/>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511419" y="6220643"/>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572473" y="5777214"/>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628894" y="5896052"/>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185005" y="6915346"/>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2881777" y="1867496"/>
                            <a:ext cx="635" cy="208788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H="1" flipV="1">
                            <a:off x="2883318" y="3964923"/>
                            <a:ext cx="324000" cy="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330303" y="1704439"/>
                            <a:ext cx="180000"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a:off x="6509656" y="1703736"/>
                            <a:ext cx="635" cy="1152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011975" y="2851482"/>
                            <a:ext cx="1512000"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020941" y="2855700"/>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4902211" y="5353817"/>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4902823" y="6187356"/>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4890985" y="362066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044428" y="3730677"/>
                            <a:ext cx="101663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58C" w14:textId="2CA783E1" w:rsidR="00955D89" w:rsidRDefault="00955D89" w:rsidP="00955D89">
                              <w:pPr>
                                <w:jc w:val="right"/>
                                <w:rPr>
                                  <w:sz w:val="16"/>
                                  <w:szCs w:val="16"/>
                                </w:rPr>
                              </w:pPr>
                              <w:r>
                                <w:rPr>
                                  <w:sz w:val="16"/>
                                  <w:szCs w:val="16"/>
                                </w:rPr>
                                <w:t>RST_DDRIF_0</w:t>
                              </w:r>
                            </w:p>
                            <w:p w14:paraId="72501E0E"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066200" y="6297344"/>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56923" w14:textId="1F46005E" w:rsidR="00955D89" w:rsidRDefault="00955D89" w:rsidP="00955D89">
                              <w:pPr>
                                <w:jc w:val="right"/>
                                <w:rPr>
                                  <w:sz w:val="16"/>
                                  <w:szCs w:val="16"/>
                                </w:rPr>
                              </w:pPr>
                              <w:r>
                                <w:rPr>
                                  <w:sz w:val="16"/>
                                  <w:szCs w:val="16"/>
                                </w:rPr>
                                <w:t>RST_DDRIF_2</w:t>
                              </w:r>
                            </w:p>
                            <w:p w14:paraId="07BF6DF6"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060758" y="5459665"/>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CC46A" w14:textId="2EB0B6FD" w:rsidR="00955D89" w:rsidRDefault="00955D89" w:rsidP="00955D89">
                              <w:pPr>
                                <w:jc w:val="right"/>
                                <w:rPr>
                                  <w:sz w:val="16"/>
                                  <w:szCs w:val="16"/>
                                </w:rPr>
                              </w:pPr>
                              <w:r>
                                <w:rPr>
                                  <w:sz w:val="16"/>
                                  <w:szCs w:val="16"/>
                                </w:rPr>
                                <w:t>RST_DDRIF_3</w:t>
                              </w:r>
                            </w:p>
                            <w:p w14:paraId="61B7E3C2"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558599" y="4318437"/>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535218" y="3681177"/>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535218" y="5319463"/>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525871" y="5211090"/>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714487" y="3568480"/>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696525" y="5099341"/>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714923" y="5204800"/>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714923" y="3466357"/>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525867" y="5031643"/>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542200" y="364710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551809" y="3414173"/>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82978" y="5292627"/>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C700B1A" id="Canvas 53500" o:spid="_x0000_s1387" editas="canvas" style="position:absolute;margin-left:-59.55pt;margin-top:10.75pt;width:556.7pt;height:575.25pt;z-index:251601920;mso-position-horizontal-relative:char;mso-position-vertical-relative:line" coordsize="70700,73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">
                <v:shape id="_x0000_s1388" type="#_x0000_t75" style="position:absolute;width:70700;height:73056;visibility:visible;mso-wrap-style:square">
                  <v:fill o:detectmouseclick="t"/>
                  <v:path o:connecttype="none"/>
                </v:shape>
                <v:rect id="Rectangle 144" o:spid="_x0000_s1389" style="position:absolute;left:10096;top:571;width:59474;height:69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0" type="#_x0000_t202" style="position:absolute;left:54438;top:38245;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v:textbox>
                </v:shape>
                <v:shape id="Text Box 146" o:spid="_x0000_s1391" type="#_x0000_t202" style="position:absolute;left:54425;top:46398;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v:textbox>
                </v:shape>
                <v:shape id="Text Box 147" o:spid="_x0000_s1392" type="#_x0000_t202" style="position:absolute;left:54686;top:55612;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v:textbox>
                </v:shape>
                <v:shape id="Text Box 148" o:spid="_x0000_s1393" type="#_x0000_t202" style="position:absolute;left:52755;top:2747;width:11253;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v:textbox>
                </v:shape>
                <v:shape id="Text Box 149" o:spid="_x0000_s1394" type="#_x0000_t202" style="position:absolute;left:12439;top:9662;width:10351;height:2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v:textbox>
                </v:shape>
                <v:shape id="AutoShape 150" o:spid="_x0000_s1395" type="#_x0000_t32" style="position:absolute;left:30591;top:39310;width:427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" strokecolor="#00b0f0">
                  <v:stroke endarrow="block"/>
                </v:shape>
                <v:shape id="Text Box 152" o:spid="_x0000_s1396" type="#_x0000_t202" style="position:absolute;left:12331;top:31697;width:12243;height:1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6E3F00D4" w14:textId="77777777" w:rsidR="00891C16" w:rsidRPr="005E3C66" w:rsidRDefault="00891C16" w:rsidP="00ED072D">
                        <w:pPr>
                          <w:rPr>
                            <w:b/>
                            <w:sz w:val="16"/>
                            <w:szCs w:val="16"/>
                          </w:rPr>
                        </w:pPr>
                        <w:r>
                          <w:rPr>
                            <w:b/>
                            <w:sz w:val="16"/>
                            <w:szCs w:val="16"/>
                          </w:rPr>
                          <w:t>DDR_CONTROLLER_CALIBRATION_HPS</w:t>
                        </w:r>
                      </w:p>
                    </w:txbxContent>
                  </v:textbox>
                </v:shape>
                <v:shape id="AutoShape 154" o:spid="_x0000_s1397" type="#_x0000_t32" style="position:absolute;left:22898;top:24430;width:122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398" type="#_x0000_t202" style="position:absolute;left:34898;top:34734;width:7573;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v:textbox>
                </v:shape>
                <v:shape id="AutoShape 156" o:spid="_x0000_s1399" type="#_x0000_t32" style="position:absolute;left:31318;top:24316;width:6;height:10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" strokecolor="red">
                  <v:stroke startarrow="oval" endarrow="block"/>
                </v:shape>
                <v:shape id="AutoShape 157" o:spid="_x0000_s1400" type="#_x0000_t32" style="position:absolute;left:32282;top:38213;width:252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" strokecolor="red">
                  <v:stroke startarrow="oval" endarrow="block"/>
                </v:shape>
                <v:shape id="AutoShape 159" o:spid="_x0000_s1401" type="#_x0000_t5" style="position:absolute;left:54692;top:4354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2" type="#_x0000_t202" style="position:absolute;left:12242;top:2315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v:textbox>
                </v:shape>
                <v:shape id="Text Box 161" o:spid="_x0000_s1403" type="#_x0000_t202" style="position:absolute;left:34231;top:39256;width:5519;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v:textbox>
                </v:shape>
                <v:shape id="AutoShape 163" o:spid="_x0000_s1404" type="#_x0000_t5" style="position:absolute;left:12497;top:4581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05" type="#_x0000_t5" style="position:absolute;left:35069;top:39950;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06" type="#_x0000_t32" style="position:absolute;left:32285;top:55606;width:25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" strokecolor="red">
                  <v:stroke startarrow="oval" endarrow="block"/>
                </v:shape>
                <v:shape id="Text Box 167" o:spid="_x0000_s1407" type="#_x0000_t202" style="position:absolute;left:13925;top:34759;width:107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v:textbox>
                </v:shape>
                <v:shape id="AutoShape 170" o:spid="_x0000_s1408" type="#_x0000_t5" style="position:absolute;left:41039;top:4151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09" type="#_x0000_t202" style="position:absolute;left:38035;top:4046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v:textbox>
                </v:shape>
                <v:shape id="AutoShape 174" o:spid="_x0000_s1410" type="#_x0000_t5" style="position:absolute;left:24822;top:4166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1" type="#_x0000_t202" style="position:absolute;left:55276;top:3934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v:textbox>
                </v:shape>
                <v:shape id="AutoShape 176" o:spid="_x0000_s1412" type="#_x0000_t5" style="position:absolute;left:54712;top:5273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3" type="#_x0000_t202" style="position:absolute;left:54006;top:47637;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v:textbox>
                </v:shape>
                <v:shape id="AutoShape 178" o:spid="_x0000_s1414" type="#_x0000_t5" style="position:absolute;left:54635;top:5114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15" type="#_x0000_t202" style="position:absolute;left:55708;top:49484;width:80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v:textbox>
                </v:shape>
                <v:shape id="AutoShape 180" o:spid="_x0000_s1416" type="#_x0000_t32" style="position:absolute;left:45764;top:48557;width:864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17" type="#_x0000_t5" style="position:absolute;left:54902;top:6125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18" type="#_x0000_t5" style="position:absolute;left:54901;top:5981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19" type="#_x0000_t32" style="position:absolute;left:45751;top:58140;width:899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">
                  <v:stroke endarrow="block"/>
                </v:shape>
                <v:shape id="AutoShape 188" o:spid="_x0000_s1420" type="#_x0000_t5" style="position:absolute;left:35089;top:4169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1" type="#_x0000_t202" style="position:absolute;left:35837;top:41417;width:499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44BE06EA" w14:textId="77777777" w:rsidR="00891C16" w:rsidRPr="00D330E1" w:rsidRDefault="00891C16" w:rsidP="00ED072D">
                        <w:pPr>
                          <w:rPr>
                            <w:sz w:val="10"/>
                            <w:szCs w:val="10"/>
                          </w:rPr>
                        </w:pPr>
                        <w:r w:rsidRPr="00D330E1">
                          <w:rPr>
                            <w:sz w:val="10"/>
                            <w:szCs w:val="10"/>
                          </w:rPr>
                          <w:t>CLK_DDR</w:t>
                        </w:r>
                      </w:p>
                      <w:p w14:paraId="491C24FC" w14:textId="77777777" w:rsidR="00891C16" w:rsidRPr="005E3C66" w:rsidRDefault="00891C16" w:rsidP="00ED072D">
                        <w:pPr>
                          <w:rPr>
                            <w:b/>
                            <w:sz w:val="16"/>
                            <w:szCs w:val="16"/>
                          </w:rPr>
                        </w:pPr>
                      </w:p>
                    </w:txbxContent>
                  </v:textbox>
                </v:shape>
                <v:shape id="Text Box 193" o:spid="_x0000_s1422" type="#_x0000_t202" style="position:absolute;left:25518;top:41669;width:582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v:textbox>
                </v:shape>
                <v:shape id="AutoShape 195" o:spid="_x0000_s1423" type="#_x0000_t5" style="position:absolute;left:24822;top:4614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24" type="#_x0000_t32" style="position:absolute;left:24707;top:4012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25" type="#_x0000_t32" style="position:absolute;left:21743;top:64012;width:14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26" type="#_x0000_t32" style="position:absolute;left:15618;top:55953;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27" type="#_x0000_t202" style="position:absolute;top:69573;width:13214;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v:textbox>
                </v:shape>
                <v:shape id="Text Box 201" o:spid="_x0000_s1428" type="#_x0000_t202" style="position:absolute;left:31584;top:69286;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v:textbox>
                </v:shape>
                <v:shape id="Text Box 203" o:spid="_x0000_s1429" type="#_x0000_t202" style="position:absolute;left:400;top:18191;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v:textbox>
                </v:shape>
                <v:shape id="AutoShape 204" o:spid="_x0000_s1430" type="#_x0000_t32" style="position:absolute;left:5892;top:2064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1" type="#_x0000_t202" style="position:absolute;left:12407;top:18848;width:8478;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v:textbox>
                </v:shape>
                <v:shape id="Text Box 206" o:spid="_x0000_s1432" type="#_x0000_t202" style="position:absolute;left:54362;top:29825;width:8344;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v:textbox>
                </v:shape>
                <v:shape id="AutoShape 207" o:spid="_x0000_s1433" type="#_x0000_t32" style="position:absolute;left:42348;top:26031;width:323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34" type="#_x0000_t202" style="position:absolute;left:47085;top:13029;width:5600;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v:textbox>
                </v:shape>
                <v:shape id="Text Box 209" o:spid="_x0000_s1435" type="#_x0000_t202" style="position:absolute;left:35159;top:22118;width:7443;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v:textbox>
                </v:shape>
                <v:shape id="Text Box 210" o:spid="_x0000_s1436" type="#_x0000_t202" style="position:absolute;left:34232;top:23598;width:86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v:textbox>
                </v:shape>
                <v:shape id="AutoShape 211" o:spid="_x0000_s1437" type="#_x0000_t5" style="position:absolute;left:35376;top:2871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38" type="#_x0000_t5" style="position:absolute;left:41148;top:2871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39" type="#_x0000_t5" style="position:absolute;left:42868;top:4482;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0" type="#_x0000_t5" style="position:absolute;left:47485;top:23798;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1" type="#_x0000_t202" style="position:absolute;left:34747;top:1307;width:7867;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v:textbox>
                </v:shape>
                <v:shape id="AutoShape 217" o:spid="_x0000_s1442" type="#_x0000_t5" style="position:absolute;left:35058;top:525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3" type="#_x0000_t5" style="position:absolute;left:54596;top:3443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44" type="#_x0000_t5" style="position:absolute;left:54673;top:35597;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45" type="#_x0000_t202" style="position:absolute;left:55029;top:3251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v:textbox>
                </v:shape>
                <v:shape id="Text Box 221" o:spid="_x0000_s1446" type="#_x0000_t202" style="position:absolute;left:54082;top:31495;width:78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v:textbox>
                </v:shape>
                <v:shape id="AutoShape 222" o:spid="_x0000_s1447" type="#_x0000_t32" style="position:absolute;left:45764;top:32466;width:864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48" type="#_x0000_t202" style="position:absolute;left:34537;top:813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v:textbox>
                </v:shape>
                <v:shape id="AutoShape 224" o:spid="_x0000_s1449" type="#_x0000_t5" style="position:absolute;left:41485;top:1074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0" type="#_x0000_t202" style="position:absolute;left:54483;top:12819;width:8763;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4738BA09" w14:textId="77777777" w:rsidR="00891C16" w:rsidRDefault="00891C16" w:rsidP="00ED072D">
                        <w:pPr>
                          <w:jc w:val="center"/>
                          <w:rPr>
                            <w:b/>
                            <w:sz w:val="16"/>
                            <w:szCs w:val="16"/>
                          </w:rPr>
                        </w:pPr>
                        <w:r>
                          <w:rPr>
                            <w:b/>
                            <w:sz w:val="16"/>
                            <w:szCs w:val="16"/>
                          </w:rPr>
                          <w:t>Reset</w:t>
                        </w:r>
                      </w:p>
                      <w:p w14:paraId="6645BBAA" w14:textId="77777777" w:rsidR="00891C16" w:rsidRPr="005E3C66" w:rsidRDefault="00891C16" w:rsidP="00ED072D">
                        <w:pPr>
                          <w:jc w:val="center"/>
                          <w:rPr>
                            <w:b/>
                            <w:sz w:val="16"/>
                            <w:szCs w:val="16"/>
                          </w:rPr>
                        </w:pPr>
                        <w:r>
                          <w:rPr>
                            <w:b/>
                            <w:sz w:val="16"/>
                            <w:szCs w:val="16"/>
                          </w:rPr>
                          <w:t>Synchroniser</w:t>
                        </w:r>
                      </w:p>
                      <w:p w14:paraId="1C3D6524" w14:textId="77777777" w:rsidR="00891C16" w:rsidRPr="005E3C66" w:rsidRDefault="00891C16" w:rsidP="00ED072D">
                        <w:pPr>
                          <w:jc w:val="center"/>
                          <w:rPr>
                            <w:b/>
                            <w:sz w:val="16"/>
                            <w:szCs w:val="16"/>
                          </w:rPr>
                        </w:pPr>
                      </w:p>
                    </w:txbxContent>
                  </v:textbox>
                </v:shape>
                <v:shape id="Text Box 226" o:spid="_x0000_s1451" type="#_x0000_t202" style="position:absolute;left:56781;top:16166;width:70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" filled="f" stroked="f">
                  <v:textbox>
                    <w:txbxContent>
                      <w:p w14:paraId="7E0C7B98" w14:textId="77777777" w:rsidR="00891C16" w:rsidRDefault="00891C16" w:rsidP="00ED072D"/>
                    </w:txbxContent>
                  </v:textbox>
                </v:shape>
                <v:shape id="AutoShape 227" o:spid="_x0000_s1452" type="#_x0000_t5" style="position:absolute;left:54661;top:16483;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3" type="#_x0000_t32" style="position:absolute;left:52755;top:13302;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">
                  <v:stroke endarrow="block"/>
                </v:shape>
                <v:shape id="Text Box 229" o:spid="_x0000_s1454" type="#_x0000_t202" style="position:absolute;left:55981;top:11994;width:7245;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B6CD188" w14:textId="77777777" w:rsidR="00891C16" w:rsidRDefault="00891C16" w:rsidP="00ED072D"/>
                    </w:txbxContent>
                  </v:textbox>
                </v:shape>
                <v:shape id="AutoShape 231" o:spid="_x0000_s1455" type="#_x0000_t5" style="position:absolute;left:22935;top:2619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56" type="#_x0000_t32" style="position:absolute;left:30060;top:3441;width:7;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57" type="#_x0000_t32" style="position:absolute;left:30314;top:3434;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" strokecolor="red">
                  <v:stroke endarrow="block"/>
                </v:shape>
                <v:shape id="AutoShape 234" o:spid="_x0000_s1458" type="#_x0000_t32" style="position:absolute;left:44170;top:8437;width:6;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59" type="#_x0000_t32" style="position:absolute;left:45751;top:9701;width:7;height:48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0" type="#_x0000_t32" style="position:absolute;left:45739;top:19214;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1" type="#_x0000_t202" style="position:absolute;left:46005;top:17963;width:733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v:textbox>
                </v:shape>
                <v:shape id="AutoShape 238" o:spid="_x0000_s1462" type="#_x0000_t32" style="position:absolute;left:63201;top:15347;width:36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3" type="#_x0000_t32" style="position:absolute;left:66770;top:15442;width:6;height:18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4" type="#_x0000_t32" style="position:absolute;left:62833;top:33432;width:396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65" type="#_x0000_t32" style="position:absolute;left:67487;top:14699;width:7;height:25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66" type="#_x0000_t32" style="position:absolute;left:62464;top:40410;width:504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67" type="#_x0000_t202" style="position:absolute;left:46494;top:20623;width:7334;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v:textbox>
                </v:shape>
                <v:shape id="AutoShape 244" o:spid="_x0000_s1468" type="#_x0000_t32" style="position:absolute;left:30162;top:21487;width:1692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69" type="#_x0000_t202" style="position:absolute;left:21672;top:21610;width:8820;height:5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192A3EA7" w14:textId="77777777" w:rsidR="00891C16" w:rsidRDefault="00891C16" w:rsidP="00ED072D">
                        <w:pPr>
                          <w:jc w:val="right"/>
                          <w:rPr>
                            <w:sz w:val="16"/>
                            <w:szCs w:val="16"/>
                          </w:rPr>
                        </w:pPr>
                        <w:r>
                          <w:rPr>
                            <w:sz w:val="16"/>
                            <w:szCs w:val="16"/>
                          </w:rPr>
                          <w:t>RST_PCIE_N</w:t>
                        </w:r>
                      </w:p>
                      <w:p w14:paraId="04B25640" w14:textId="77777777" w:rsidR="00891C16" w:rsidRPr="001B2EBD" w:rsidRDefault="00891C16" w:rsidP="00ED072D">
                        <w:pPr>
                          <w:jc w:val="right"/>
                          <w:rPr>
                            <w:sz w:val="16"/>
                            <w:szCs w:val="16"/>
                          </w:rPr>
                        </w:pPr>
                        <w:r>
                          <w:rPr>
                            <w:sz w:val="16"/>
                            <w:szCs w:val="16"/>
                          </w:rPr>
                          <w:t>global reset</w:t>
                        </w:r>
                      </w:p>
                      <w:p w14:paraId="48A396F6" w14:textId="77777777" w:rsidR="00891C16" w:rsidRPr="005E3C66" w:rsidRDefault="00891C16" w:rsidP="00ED072D">
                        <w:pPr>
                          <w:rPr>
                            <w:b/>
                            <w:sz w:val="16"/>
                            <w:szCs w:val="16"/>
                          </w:rPr>
                        </w:pPr>
                      </w:p>
                    </w:txbxContent>
                  </v:textbox>
                </v:shape>
                <v:shape id="Freeform 246" o:spid="_x0000_s1470" style="position:absolute;left:42703;top:5288;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1" type="#_x0000_t202" style="position:absolute;left:46005;top:9235;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v:textbox>
                </v:shape>
                <v:shape id="AutoShape 248" o:spid="_x0000_s1472" type="#_x0000_t32" style="position:absolute;left:68179;top:13810;width:7;height:36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3" type="#_x0000_t32" style="position:absolute;left:62553;top:50475;width:57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4" type="#_x0000_t32" style="position:absolute;left:68872;top:13220;width:6;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75" type="#_x0000_t32" style="position:absolute;left:62636;top:59181;width:612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76" type="#_x0000_t202" style="position:absolute;left:56172;top:58108;width:808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v:textbox>
                </v:shape>
                <v:shape id="Text Box 253" o:spid="_x0000_s1477" type="#_x0000_t202" style="position:absolute;left:54400;top:5709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v:textbox>
                </v:shape>
                <v:shape id="Text Box 254" o:spid="_x0000_s1478" type="#_x0000_t202" style="position:absolute;left:22440;top:2528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F0AFC4B" w14:textId="77777777" w:rsidR="00891C16" w:rsidRPr="00D918C2" w:rsidRDefault="00891C16" w:rsidP="00ED072D">
                        <w:pPr>
                          <w:rPr>
                            <w:sz w:val="10"/>
                            <w:szCs w:val="10"/>
                          </w:rPr>
                        </w:pPr>
                        <w:r w:rsidRPr="00D918C2">
                          <w:rPr>
                            <w:sz w:val="10"/>
                            <w:szCs w:val="10"/>
                          </w:rPr>
                          <w:t>CLK_PCIE</w:t>
                        </w:r>
                      </w:p>
                    </w:txbxContent>
                  </v:textbox>
                </v:shape>
                <v:shape id="Text Box 255" o:spid="_x0000_s1479" type="#_x0000_t202" style="position:absolute;left:34270;top:454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0536FC8F" w14:textId="77777777" w:rsidR="00891C16" w:rsidRPr="00D918C2" w:rsidRDefault="00891C16" w:rsidP="00ED072D">
                        <w:pPr>
                          <w:rPr>
                            <w:sz w:val="10"/>
                            <w:szCs w:val="10"/>
                          </w:rPr>
                        </w:pPr>
                        <w:r w:rsidRPr="00D918C2">
                          <w:rPr>
                            <w:sz w:val="10"/>
                            <w:szCs w:val="10"/>
                          </w:rPr>
                          <w:t>CLK_PCIE</w:t>
                        </w:r>
                      </w:p>
                    </w:txbxContent>
                  </v:textbox>
                </v:shape>
                <v:shape id="Text Box 256" o:spid="_x0000_s1480" type="#_x0000_t202" style="position:absolute;left:42125;top:3040;width:57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v:textbox>
                </v:shape>
                <v:shape id="Text Box 257" o:spid="_x0000_s1481" type="#_x0000_t202" style="position:absolute;left:35985;top:2497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v:textbox>
                </v:shape>
                <v:shape id="Text Box 258" o:spid="_x0000_s1482" type="#_x0000_t202" style="position:absolute;left:34474;top:2771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2BAA9D9F" w14:textId="77777777" w:rsidR="00891C16" w:rsidRPr="00D918C2" w:rsidRDefault="00891C16" w:rsidP="00ED072D">
                        <w:pPr>
                          <w:rPr>
                            <w:sz w:val="10"/>
                            <w:szCs w:val="10"/>
                          </w:rPr>
                        </w:pPr>
                        <w:r w:rsidRPr="00D918C2">
                          <w:rPr>
                            <w:sz w:val="10"/>
                            <w:szCs w:val="10"/>
                          </w:rPr>
                          <w:t>CLK_PCIE</w:t>
                        </w:r>
                      </w:p>
                    </w:txbxContent>
                  </v:textbox>
                </v:shape>
                <v:shape id="Text Box 259" o:spid="_x0000_s1483" type="#_x0000_t202" style="position:absolute;left:38609;top:2775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v:textbox>
                </v:shape>
                <v:shape id="Text Box 260" o:spid="_x0000_s1484" type="#_x0000_t202" style="position:absolute;left:55721;top:1649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v:textbox>
                </v:shape>
                <v:shape id="Text Box 261" o:spid="_x0000_s1485" type="#_x0000_t202" style="position:absolute;left:47428;top:2329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9DB7590" w14:textId="77777777" w:rsidR="00891C16" w:rsidRPr="00D918C2" w:rsidRDefault="00891C16" w:rsidP="00ED072D">
                        <w:pPr>
                          <w:rPr>
                            <w:sz w:val="10"/>
                            <w:szCs w:val="10"/>
                          </w:rPr>
                        </w:pPr>
                        <w:r>
                          <w:rPr>
                            <w:sz w:val="10"/>
                            <w:szCs w:val="10"/>
                          </w:rPr>
                          <w:t>CLK_MC</w:t>
                        </w:r>
                      </w:p>
                    </w:txbxContent>
                  </v:textbox>
                </v:shape>
                <v:shape id="Text Box 262" o:spid="_x0000_s1486" type="#_x0000_t202" style="position:absolute;left:37674;top:1084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4F81A962" w14:textId="77777777" w:rsidR="00891C16" w:rsidRPr="00D918C2" w:rsidRDefault="00891C16" w:rsidP="00ED072D">
                        <w:pPr>
                          <w:rPr>
                            <w:sz w:val="10"/>
                            <w:szCs w:val="10"/>
                          </w:rPr>
                        </w:pPr>
                        <w:r>
                          <w:rPr>
                            <w:sz w:val="10"/>
                            <w:szCs w:val="10"/>
                          </w:rPr>
                          <w:t>CLK_MC</w:t>
                        </w:r>
                      </w:p>
                    </w:txbxContent>
                  </v:textbox>
                </v:shape>
                <v:shape id="Text Box 263" o:spid="_x0000_s1487" type="#_x0000_t202" style="position:absolute;left:55187;top:51218;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4A5FFBB1" w14:textId="77777777" w:rsidR="00891C16" w:rsidRPr="00D918C2" w:rsidRDefault="00891C16" w:rsidP="00ED072D">
                        <w:pPr>
                          <w:rPr>
                            <w:sz w:val="10"/>
                            <w:szCs w:val="10"/>
                          </w:rPr>
                        </w:pPr>
                        <w:r>
                          <w:rPr>
                            <w:sz w:val="10"/>
                            <w:szCs w:val="10"/>
                          </w:rPr>
                          <w:t>CLK_MC</w:t>
                        </w:r>
                      </w:p>
                    </w:txbxContent>
                  </v:textbox>
                </v:shape>
                <v:shape id="Text Box 264" o:spid="_x0000_s1488" type="#_x0000_t202" style="position:absolute;left:55429;top:34289;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A61A62F" w14:textId="77777777" w:rsidR="00891C16" w:rsidRPr="00D918C2" w:rsidRDefault="00891C16" w:rsidP="00ED072D">
                        <w:pPr>
                          <w:rPr>
                            <w:sz w:val="10"/>
                            <w:szCs w:val="10"/>
                          </w:rPr>
                        </w:pPr>
                        <w:r>
                          <w:rPr>
                            <w:sz w:val="10"/>
                            <w:szCs w:val="10"/>
                          </w:rPr>
                          <w:t>CLK_MC</w:t>
                        </w:r>
                      </w:p>
                    </w:txbxContent>
                  </v:textbox>
                </v:shape>
                <v:shape id="Text Box 265" o:spid="_x0000_s1489" type="#_x0000_t202" style="position:absolute;left:55568;top:59911;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500D4F10" w14:textId="77777777" w:rsidR="00891C16" w:rsidRPr="00D918C2" w:rsidRDefault="00891C16" w:rsidP="00ED072D">
                        <w:pPr>
                          <w:rPr>
                            <w:sz w:val="10"/>
                            <w:szCs w:val="10"/>
                          </w:rPr>
                        </w:pPr>
                        <w:r>
                          <w:rPr>
                            <w:sz w:val="10"/>
                            <w:szCs w:val="10"/>
                          </w:rPr>
                          <w:t>CLK_MC</w:t>
                        </w:r>
                      </w:p>
                    </w:txbxContent>
                  </v:textbox>
                </v:shape>
                <v:shape id="Text Box 266" o:spid="_x0000_s1490" type="#_x0000_t202" style="position:absolute;left:55657;top:3540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v:textbox>
                </v:shape>
                <v:shape id="Text Box 267" o:spid="_x0000_s1491" type="#_x0000_t202" style="position:absolute;left:55206;top:43433;width:49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v:textbox>
                </v:shape>
                <v:shape id="Text Box 268" o:spid="_x0000_s1492" type="#_x0000_t202" style="position:absolute;left:55581;top:5242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v:textbox>
                </v:shape>
                <v:shape id="Text Box 269" o:spid="_x0000_s1493" type="#_x0000_t202" style="position:absolute;left:55435;top:61118;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v:textbox>
                </v:shape>
                <v:shape id="Text Box 270" o:spid="_x0000_s1494" type="#_x0000_t202" style="position:absolute;left:24984;top:4395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v:textbox>
                </v:shape>
                <v:shape id="Text Box 271" o:spid="_x0000_s1495" type="#_x0000_t202" style="position:absolute;left:11734;top:4478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v:textbox>
                </v:shape>
                <v:shape id="Text Box 274" o:spid="_x0000_s1496" type="#_x0000_t202" style="position:absolute;left:13551;top:3729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v:textbox>
                </v:shape>
                <v:shape id="Text Box 275" o:spid="_x0000_s1497" type="#_x0000_t202" style="position:absolute;left:33959;top:38370;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v:textbox>
                </v:shape>
                <v:shape id="Text Box 276" o:spid="_x0000_s1498" type="#_x0000_t202" style="position:absolute;left:34233;top:37200;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v:textbox>
                </v:shape>
                <v:shape id="AutoShape 277" o:spid="_x0000_s1499" type="#_x0000_t32" style="position:absolute;left:63290;top:13093;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0" type="#_x0000_t32" style="position:absolute;left:63303;top:13785;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1" type="#_x0000_t32" style="position:absolute;left:63239;top:14629;width:431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" strokecolor="#243f60"/>
                <v:shape id="Text Box 280" o:spid="_x0000_s1502" type="#_x0000_t202" style="position:absolute;left:35080;top:36175;width:800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v:textbox>
                </v:shape>
                <v:shape id="AutoShape 291" o:spid="_x0000_s1503" type="#_x0000_t32" style="position:absolute;left:42415;top:54476;width:68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4" type="#_x0000_t202" style="position:absolute;left:16655;top:3931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v:textbox>
                </v:shape>
                <v:shape id="AutoShape 309" o:spid="_x0000_s1505" type="#_x0000_t32" style="position:absolute;left:52755;top:13988;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06" type="#_x0000_t32" style="position:absolute;left:52755;top:14750;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07" type="#_x0000_t32" style="position:absolute;left:52679;top:15512;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08" type="#_x0000_t32" style="position:absolute;left:52679;top:16198;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" strokecolor="#4e6128 [1606]">
                  <v:stroke endarrow="block"/>
                </v:shape>
                <v:shape id="AutoShape 313" o:spid="_x0000_s1509" type="#_x0000_t32" style="position:absolute;left:52679;top:16807;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0" type="#_x0000_t202" style="position:absolute;left:54483;top:18439;width:8763;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v:textbox>
                </v:shape>
                <v:shape id="AutoShape 315" o:spid="_x0000_s1511" type="#_x0000_t5" style="position:absolute;left:54661;top:22103;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6" o:spid="_x0000_s1512" type="#_x0000_t202" style="position:absolute;left:55981;top:1761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" filled="f" stroked="f">
                  <v:textbox>
                    <w:txbxContent>
                      <w:p w14:paraId="26558AF9" w14:textId="77777777" w:rsidR="00891C16" w:rsidRDefault="00891C16" w:rsidP="00ED072D"/>
                    </w:txbxContent>
                  </v:textbox>
                </v:shape>
                <v:shape id="Text Box 317" o:spid="_x0000_s1513" type="#_x0000_t202" style="position:absolute;left:54425;top:21138;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1FFE464F" w14:textId="77777777" w:rsidR="00891C16" w:rsidRPr="00D918C2" w:rsidRDefault="00891C16" w:rsidP="00ED072D">
                        <w:pPr>
                          <w:rPr>
                            <w:sz w:val="10"/>
                            <w:szCs w:val="10"/>
                          </w:rPr>
                        </w:pPr>
                        <w:r w:rsidRPr="00D918C2">
                          <w:rPr>
                            <w:sz w:val="10"/>
                            <w:szCs w:val="10"/>
                          </w:rPr>
                          <w:t>CLK_PCIE</w:t>
                        </w:r>
                      </w:p>
                    </w:txbxContent>
                  </v:textbox>
                </v:shape>
                <v:shape id="AutoShape 318" o:spid="_x0000_s1514" type="#_x0000_t32" style="position:absolute;left:52774;top:20617;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5" type="#_x0000_t32" style="position:absolute;left:63290;top:20662;width:7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" strokecolor="red"/>
                <v:shape id="AutoShape 320" o:spid="_x0000_s1516" type="#_x0000_t32" style="position:absolute;left:64173;top:20668;width:6;height:6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" strokecolor="red"/>
                <v:shape id="AutoShape 321" o:spid="_x0000_s1517" type="#_x0000_t32" style="position:absolute;left:49422;top:27342;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" strokecolor="red"/>
                <v:shape id="AutoShape 322" o:spid="_x0000_s1518" type="#_x0000_t32" style="position:absolute;left:49415;top:27329;width:7;height:6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" strokecolor="red"/>
                <v:shape id="AutoShape 323" o:spid="_x0000_s1519" type="#_x0000_t32" style="position:absolute;left:32740;top:33894;width:1656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" strokecolor="red"/>
                <v:shapetype id="_x0000_t135" coordsize="21600,21600" o:spt="135" path="m10800,qx21600,10800,10800,21600l,21600,,xe">
                  <v:stroke joinstyle="miter"/>
                  <v:path gradientshapeok="t" o:connecttype="rect" textboxrect="0,3163,18437,18437"/>
                </v:shapetype>
                <v:shape id="AutoShape 324" o:spid="_x0000_s1520" type="#_x0000_t135" style="position:absolute;left:30911;top:34731;width:2191;height:28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" fillcolor="#d6e3bc"/>
                <v:shape id="AutoShape 325" o:spid="_x0000_s1521" type="#_x0000_t32" style="position:absolute;left:32059;top:34522;width:10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" strokecolor="red">
                  <v:stroke endarrow="block"/>
                </v:shape>
                <v:shape id="AutoShape 326" o:spid="_x0000_s1522" type="#_x0000_t32" style="position:absolute;left:18877;top:5085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" strokecolor="red"/>
                <v:shape id="AutoShape 244" o:spid="_x0000_s1523" type="#_x0000_t32" style="position:absolute;left:30099;top:10221;width:44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4" type="#_x0000_t202" style="position:absolute;left:34175;top:13475;width:8471;height:7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v:textbox>
                </v:shape>
                <v:shape id="Text Box 255" o:spid="_x0000_s1525" type="#_x0000_t202" style="position:absolute;left:33423;top:14286;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v:textbox>
                </v:shape>
                <v:shape id="AutoShape 231" o:spid="_x0000_s1526" type="#_x0000_t5" style="position:absolute;left:34458;top:1494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27" type="#_x0000_t5" style="position:absolute;left:41145;top:1475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28" type="#_x0000_t202" style="position:absolute;left:37922;top:14101;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v:textbox>
                </v:shape>
                <v:shape id="Text Box 171" o:spid="_x0000_s1529" type="#_x0000_t202" style="position:absolute;left:37557;top:1534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v:textbox>
                </v:shape>
                <v:shape id="AutoShape 170" o:spid="_x0000_s1530" type="#_x0000_t5" style="position:absolute;left:41221;top:1609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1" type="#_x0000_t202" style="position:absolute;left:12942;top:1149;width:7867;height:6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2" type="#_x0000_t32" style="position:absolute;left:17056;top:823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3" style="position:absolute;left:33817;top:3041;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4" style="position:absolute;left:24631;top:36384;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5" type="#_x0000_t32" style="position:absolute;left:52622;top:2398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36" type="#_x0000_t32" style="position:absolute;left:54819;top:24087;width:6;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37" type="#_x0000_t32" style="position:absolute;left:47910;top:26740;width:72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38" type="#_x0000_t32" style="position:absolute;left:47986;top:26839;width:7;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39" type="#_x0000_t32" style="position:absolute;left:37932;top:22946;width:6;height:2016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0" type="#_x0000_t202" style="position:absolute;left:33261;top:31240;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0349C17F" w14:textId="204CDFFF" w:rsidR="00891C16" w:rsidRDefault="00891C16" w:rsidP="00B140B6">
                        <w:pPr>
                          <w:pStyle w:val="NormalWeb"/>
                          <w:spacing w:before="0" w:beforeAutospacing="0" w:after="0" w:afterAutospacing="0"/>
                          <w:jc w:val="right"/>
                        </w:pPr>
                        <w:r>
                          <w:rPr>
                            <w:rFonts w:ascii="Arial" w:hAnsi="Arial"/>
                            <w:sz w:val="16"/>
                            <w:szCs w:val="16"/>
                          </w:rPr>
                          <w:t>DDR_RST_N_</w:t>
                        </w:r>
                        <w:r w:rsidR="009058F6">
                          <w:rPr>
                            <w:rFonts w:ascii="Arial" w:hAnsi="Arial"/>
                            <w:sz w:val="16"/>
                            <w:szCs w:val="16"/>
                          </w:rPr>
                          <w:t>0</w:t>
                        </w:r>
                        <w:r w:rsidR="00AD5593">
                          <w:rPr>
                            <w:rFonts w:ascii="Arial" w:hAnsi="Arial"/>
                            <w:sz w:val="16"/>
                            <w:szCs w:val="16"/>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v:textbox>
                </v:shape>
                <v:shape id="AutoShape 244" o:spid="_x0000_s1541" type="#_x0000_t32" style="position:absolute;left:28922;top:18700;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2" type="#_x0000_t32" style="position:absolute;left:42472;top:17976;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3" type="#_x0000_t32" style="position:absolute;left:63201;top:17652;width:14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4" type="#_x0000_t32" style="position:absolute;left:64641;top:17798;width:6;height:10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5" type="#_x0000_t32" style="position:absolute;left:44366;top:27875;width:20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46" type="#_x0000_t32" style="position:absolute;left:44287;top:20392;width:7;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47" type="#_x0000_t202" style="position:absolute;left:35140;top:17037;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72" o:spid="_x0000_s1548" type="#_x0000_t32" style="position:absolute;left:42659;top:20381;width:18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49" type="#_x0000_t202" style="position:absolute;left:35693;top:19219;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Text Box 210" o:spid="_x0000_s1550" type="#_x0000_t202" style="position:absolute;left:33756;top:1808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63" o:spid="_x0000_s1551" type="#_x0000_t5" style="position:absolute;left:12563;top:4375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2" type="#_x0000_t202" style="position:absolute;left:11734;top:42248;width:694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v:textbox>
                </v:shape>
                <v:oval id="Oval 767" o:spid="_x0000_s1553" style="position:absolute;left:24631;top:35392;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4" type="#_x0000_t32" style="position:absolute;left:25349;top:3570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5" type="#_x0000_t5" style="position:absolute;left:24818;top:43100;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56" type="#_x0000_t5" style="position:absolute;left:24895;top:4466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57" type="#_x0000_t202" style="position:absolute;left:24631;top:45711;width:709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Text Box 155" o:spid="_x0000_s1558" type="#_x0000_t202" style="position:absolute;left:34794;top:52116;width:765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59" type="#_x0000_t202" style="position:absolute;left:34212;top:56632;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60" type="#_x0000_t5" style="position:absolute;left:35047;top:5733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1" type="#_x0000_t5" style="position:absolute;left:41015;top:589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2" type="#_x0000_t202" style="position:absolute;left:38015;top:57845;width:4909;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63" type="#_x0000_t5" style="position:absolute;left:35066;top:5907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4" type="#_x0000_t202" style="position:absolute;left:35063;top:58410;width:4984;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4FD9A66" w14:textId="77777777" w:rsidR="00891C16" w:rsidRDefault="00891C16" w:rsidP="00176A0B">
                        <w:pPr>
                          <w:pStyle w:val="NormalWeb"/>
                          <w:spacing w:before="0" w:beforeAutospacing="0" w:after="0" w:afterAutospacing="0"/>
                        </w:pPr>
                        <w:r>
                          <w:rPr>
                            <w:rFonts w:ascii="Arial" w:hAnsi="Arial"/>
                            <w:sz w:val="10"/>
                            <w:szCs w:val="10"/>
                          </w:rPr>
                          <w:t>CLK_DDR</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65" type="#_x0000_t202" style="position:absolute;left:33939;top:55749;width:868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66" type="#_x0000_t202" style="position:absolute;left:34218;top:54581;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67" type="#_x0000_t202" style="position:absolute;left:35063;top:53552;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55" o:spid="_x0000_s1568" type="#_x0000_t202" style="position:absolute;left:34794;top:60769;width:756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69" type="#_x0000_t202" style="position:absolute;left:34127;top:65286;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70" type="#_x0000_t5" style="position:absolute;left:34963;top:6598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1" type="#_x0000_t5" style="position:absolute;left:40931;top:67556;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2" type="#_x0000_t202" style="position:absolute;left:37931;top:66499;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73" type="#_x0000_t5" style="position:absolute;left:34982;top:6773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4" type="#_x0000_t202" style="position:absolute;left:35298;top:66871;width:498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0E35414B" w14:textId="77777777" w:rsidR="00891C16" w:rsidRDefault="00891C16" w:rsidP="00176A0B">
                        <w:pPr>
                          <w:pStyle w:val="NormalWeb"/>
                          <w:spacing w:before="0" w:beforeAutospacing="0" w:after="0" w:afterAutospacing="0"/>
                        </w:pPr>
                        <w:r>
                          <w:rPr>
                            <w:rFonts w:ascii="Arial" w:hAnsi="Arial"/>
                            <w:sz w:val="10"/>
                            <w:szCs w:val="10"/>
                          </w:rPr>
                          <w:t>CLK_DDR</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75" type="#_x0000_t202" style="position:absolute;left:33854;top:64403;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76" type="#_x0000_t202" style="position:absolute;left:34134;top:6323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77" type="#_x0000_t202" style="position:absolute;left:34978;top:62206;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50" o:spid="_x0000_s1578" type="#_x0000_t32" style="position:absolute;left:24707;top:3828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" strokecolor="#00b0f0"/>
                <v:shape id="AutoShape 150" o:spid="_x0000_s1579" type="#_x0000_t32" style="position:absolute;left:30051;top:38785;width:1080;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" strokecolor="#00b0f0"/>
                <v:shape id="AutoShape 291" o:spid="_x0000_s1580" type="#_x0000_t32" style="position:absolute;left:42429;top:37146;width:64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1" type="#_x0000_t32" style="position:absolute;left:42252;top:62998;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2" type="#_x0000_t32" style="position:absolute;left:32254;top:63877;width:25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" strokecolor="red">
                  <v:stroke endarrow="block"/>
                </v:shape>
                <v:shape id="Text Box 152" o:spid="_x0000_s1583" type="#_x0000_t202" style="position:absolute;left:12306;top:48058;width:12255;height:15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4" type="#_x0000_t5" style="position:absolute;left:12467;top:6217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5" type="#_x0000_t202" style="position:absolute;left:13900;top:51121;width:10782;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v:textbox>
                </v:shape>
                <v:shape id="AutoShape 174" o:spid="_x0000_s1586" type="#_x0000_t5" style="position:absolute;left:24794;top:5803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87" type="#_x0000_t5" style="position:absolute;left:24794;top:6250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88" type="#_x0000_t202" style="position:absolute;left:11709;top:61154;width:739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Text Box 274" o:spid="_x0000_s1589" type="#_x0000_t202" style="position:absolute;left:13531;top:53661;width:11030;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AutoShape 298" o:spid="_x0000_s1590" type="#_x0000_t32" style="position:absolute;left:28005;top:33102;width:6;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1" type="#_x0000_t202" style="position:absolute;left:16630;top:55674;width:8014;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2" o:spid="_x0000_s1592" style="position:absolute;left:24612;top:52746;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3" type="#_x0000_t5" style="position:absolute;left:12535;top:60118;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4" type="#_x0000_t202" style="position:absolute;left:11709;top:58614;width:694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5" o:spid="_x0000_s1595" style="position:absolute;left:24612;top:51756;width:718;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6" type="#_x0000_t5" style="position:absolute;left:24790;top:59465;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597" type="#_x0000_t5" style="position:absolute;left:24866;top:61033;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598" type="#_x0000_t32" style="position:absolute;left:24682;top:54651;width:57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" strokecolor="#00b0f0"/>
                <v:shape id="AutoShape 150" o:spid="_x0000_s1599" type="#_x0000_t32" style="position:absolute;left:24587;top:55540;width:503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" strokecolor="#00b0f0"/>
                <v:shape id="AutoShape 150" o:spid="_x0000_s1600" type="#_x0000_t32" style="position:absolute;left:29629;top:55426;width:0;height:9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" strokecolor="#00b0f0"/>
                <v:shape id="AutoShape 150" o:spid="_x0000_s1601" type="#_x0000_t32" style="position:absolute;left:30441;top:56541;width:42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" strokecolor="#00b0f0">
                  <v:stroke endarrow="block"/>
                </v:shape>
                <v:shape id="AutoShape 150" o:spid="_x0000_s1602" type="#_x0000_t32" style="position:absolute;left:29541;top:55616;width:1800;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" strokecolor="#00b0f0"/>
                <v:shape id="AutoShape 150" o:spid="_x0000_s1603" type="#_x0000_t32" style="position:absolute;left:29811;top:65100;width:46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" strokecolor="#00b0f0">
                  <v:stroke endarrow="block"/>
                </v:shape>
                <v:shape id="AutoShape 196" o:spid="_x0000_s1604" type="#_x0000_t32" style="position:absolute;left:24500;top:4094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5294;top:56397;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4709;top:5670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4505;top:57527;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20742;top:64613;width:14396;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5653;top:60331;width:708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5114;top:6220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5724;top:57772;width:582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6288;top:58960;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1850;top:69153;width:15703;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28817;top:18674;width:7;height:208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833;top:39649;width:324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" strokecolor="red">
                  <v:stroke startarrow="oval"/>
                </v:shape>
                <v:shape id="AutoShape 287" o:spid="_x0000_s1616" type="#_x0000_t32" style="position:absolute;left:63303;top:17044;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5096;top:17037;width:6;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" strokecolor="#243f60" strokeweight="2.25pt"/>
                <v:shape id="AutoShape 286" o:spid="_x0000_s1618" type="#_x0000_t32" style="position:absolute;left:50119;top:28514;width:1512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0209;top:28557;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49022;top:53538;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49028;top:61873;width:1187;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48909;top:36206;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0444;top:37306;width:10166;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1C40858C" w14:textId="2CA783E1" w:rsidR="00955D89" w:rsidRDefault="00955D89" w:rsidP="00955D89">
                        <w:pPr>
                          <w:jc w:val="right"/>
                          <w:rPr>
                            <w:sz w:val="16"/>
                            <w:szCs w:val="16"/>
                          </w:rPr>
                        </w:pPr>
                        <w:r>
                          <w:rPr>
                            <w:sz w:val="16"/>
                            <w:szCs w:val="16"/>
                          </w:rPr>
                          <w:t>RST_DDRIF_0</w:t>
                        </w:r>
                      </w:p>
                      <w:p w14:paraId="72501E0E" w14:textId="77777777" w:rsidR="00955D89" w:rsidRDefault="00955D89" w:rsidP="00955D89">
                        <w:pPr>
                          <w:rPr>
                            <w:b/>
                            <w:bCs/>
                            <w:sz w:val="16"/>
                            <w:szCs w:val="16"/>
                          </w:rPr>
                        </w:pPr>
                        <w:r>
                          <w:rPr>
                            <w:b/>
                            <w:bCs/>
                            <w:sz w:val="16"/>
                            <w:szCs w:val="16"/>
                          </w:rPr>
                          <w:t> </w:t>
                        </w:r>
                      </w:p>
                    </w:txbxContent>
                  </v:textbox>
                </v:shape>
                <v:shape id="Text Box 245" o:spid="_x0000_s1624" type="#_x0000_t202" style="position:absolute;left:40662;top:62973;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FA56923" w14:textId="1F46005E" w:rsidR="00955D89" w:rsidRDefault="00955D89" w:rsidP="00955D89">
                        <w:pPr>
                          <w:jc w:val="right"/>
                          <w:rPr>
                            <w:sz w:val="16"/>
                            <w:szCs w:val="16"/>
                          </w:rPr>
                        </w:pPr>
                        <w:r>
                          <w:rPr>
                            <w:sz w:val="16"/>
                            <w:szCs w:val="16"/>
                          </w:rPr>
                          <w:t>RST_DDRIF_2</w:t>
                        </w:r>
                      </w:p>
                      <w:p w14:paraId="07BF6DF6" w14:textId="77777777" w:rsidR="00955D89" w:rsidRDefault="00955D89" w:rsidP="00955D89">
                        <w:pPr>
                          <w:rPr>
                            <w:b/>
                            <w:bCs/>
                            <w:sz w:val="16"/>
                            <w:szCs w:val="16"/>
                          </w:rPr>
                        </w:pPr>
                        <w:r>
                          <w:rPr>
                            <w:b/>
                            <w:bCs/>
                            <w:sz w:val="16"/>
                            <w:szCs w:val="16"/>
                          </w:rPr>
                          <w:t> </w:t>
                        </w:r>
                      </w:p>
                    </w:txbxContent>
                  </v:textbox>
                </v:shape>
                <v:shape id="Text Box 245" o:spid="_x0000_s1625" type="#_x0000_t202" style="position:absolute;left:40607;top:54596;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26CC46A" w14:textId="2EB0B6FD" w:rsidR="00955D89" w:rsidRDefault="00955D89" w:rsidP="00955D89">
                        <w:pPr>
                          <w:jc w:val="right"/>
                          <w:rPr>
                            <w:sz w:val="16"/>
                            <w:szCs w:val="16"/>
                          </w:rPr>
                        </w:pPr>
                        <w:r>
                          <w:rPr>
                            <w:sz w:val="16"/>
                            <w:szCs w:val="16"/>
                          </w:rPr>
                          <w:t>RST_DDRIF_3</w:t>
                        </w:r>
                      </w:p>
                      <w:p w14:paraId="61B7E3C2" w14:textId="77777777" w:rsidR="00955D89" w:rsidRDefault="00955D89" w:rsidP="00955D89">
                        <w:pPr>
                          <w:rPr>
                            <w:b/>
                            <w:bCs/>
                            <w:sz w:val="16"/>
                            <w:szCs w:val="16"/>
                          </w:rPr>
                        </w:pPr>
                        <w:r>
                          <w:rPr>
                            <w:b/>
                            <w:bCs/>
                            <w:sz w:val="16"/>
                            <w:szCs w:val="16"/>
                          </w:rPr>
                          <w:t> </w:t>
                        </w:r>
                      </w:p>
                    </w:txbxContent>
                  </v:textbox>
                </v:shape>
                <v:shape id="Text Box 193" o:spid="_x0000_s1626" type="#_x0000_t202" style="position:absolute;left:25585;top:43184;width:583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5352;top:36811;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5352;top:5319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5258;top:5211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7144;top:3568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6965;top:5099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7149;top:52048;width:971;height:1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7149;top:3466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5258;top:50316;width:309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v:textbox>
                </v:shape>
                <v:shape id="Text Box 245" o:spid="_x0000_s1635" type="#_x0000_t202" style="position:absolute;left:25422;top:36471;width:309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v:textbox>
                </v:shape>
                <v:shape id="Text Box 245" o:spid="_x0000_s1636" type="#_x0000_t202" style="position:absolute;left:25518;top:34141;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v:textbox>
                </v:shape>
                <v:shape id="Text Box 245" o:spid="_x0000_s1637" type="#_x0000_t202" style="position:absolute;left:25829;top:52926;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v:textbox>
                </v:shape>
                <w10:wrap anchory="line"/>
              </v:group>
            </w:pict>
          </mc:Fallback>
        </mc:AlternateContent>
      </w:r>
    </w:p>
    <w:p w14:paraId="5C910BDF" w14:textId="77777777"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03968" behindDoc="0" locked="0" layoutInCell="1" allowOverlap="1" wp14:anchorId="6F289679" wp14:editId="576550B6">
                <wp:simplePos x="0" y="0"/>
                <wp:positionH relativeFrom="column">
                  <wp:posOffset>-859063</wp:posOffset>
                </wp:positionH>
                <wp:positionV relativeFrom="paragraph">
                  <wp:posOffset>7187356</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38" type="#_x0000_t202" style="position:absolute;left:0;text-align:left;margin-left:-67.65pt;margin-top:565.95pt;width:556.15pt;height:11.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" stroked="f">
                <v:textbox style="mso-fit-shape-to-text:t" inset="0,0,0,0">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rsidP="00ED072D">
      <w:pPr>
        <w:numPr>
          <w:ilvl w:val="0"/>
          <w:numId w:val="31"/>
        </w:numPr>
        <w:rPr>
          <w:szCs w:val="22"/>
        </w:rPr>
      </w:pPr>
      <w:r>
        <w:rPr>
          <w:szCs w:val="22"/>
        </w:rPr>
        <w:t>The PCIF module</w:t>
      </w:r>
    </w:p>
    <w:p w14:paraId="14CE0D4D" w14:textId="1AC7FBC3" w:rsidR="00ED072D" w:rsidRDefault="00196F31" w:rsidP="00ED072D">
      <w:pPr>
        <w:numPr>
          <w:ilvl w:val="0"/>
          <w:numId w:val="31"/>
        </w:numPr>
        <w:rPr>
          <w:szCs w:val="22"/>
        </w:rPr>
      </w:pPr>
      <w:r>
        <w:rPr>
          <w:szCs w:val="22"/>
        </w:rPr>
        <w:t>DDRIF2#0</w:t>
      </w:r>
      <w:r w:rsidR="006203B0">
        <w:rPr>
          <w:szCs w:val="22"/>
        </w:rPr>
        <w:t xml:space="preserve">, DDRIF2#2, </w:t>
      </w:r>
      <w:r>
        <w:rPr>
          <w:szCs w:val="22"/>
        </w:rPr>
        <w:t xml:space="preserve"> DDRIF2#</w:t>
      </w:r>
      <w:r w:rsidR="006203B0">
        <w:rPr>
          <w:szCs w:val="22"/>
        </w:rPr>
        <w:t>3</w:t>
      </w:r>
      <w:r>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rsidP="00ED072D">
      <w:pPr>
        <w:numPr>
          <w:ilvl w:val="0"/>
          <w:numId w:val="3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rsidP="00ED072D">
      <w:pPr>
        <w:numPr>
          <w:ilvl w:val="0"/>
          <w:numId w:val="14"/>
        </w:numPr>
        <w:rPr>
          <w:rFonts w:cs="Arial"/>
          <w:color w:val="000000"/>
          <w:szCs w:val="22"/>
        </w:rPr>
      </w:pPr>
      <w:r>
        <w:rPr>
          <w:rFonts w:cs="Arial"/>
          <w:color w:val="000000"/>
          <w:szCs w:val="22"/>
        </w:rPr>
        <w:t>Apply all resets in the MCI_TOP module.</w:t>
      </w:r>
    </w:p>
    <w:p w14:paraId="63F4B9C6" w14:textId="28487057" w:rsidR="00ED072D" w:rsidRDefault="00ED072D" w:rsidP="00ED072D">
      <w:pPr>
        <w:numPr>
          <w:ilvl w:val="0"/>
          <w:numId w:val="14"/>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77777777" w:rsidR="00ED072D" w:rsidRDefault="00ED072D" w:rsidP="00ED072D">
      <w:pPr>
        <w:numPr>
          <w:ilvl w:val="0"/>
          <w:numId w:val="14"/>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p>
    <w:p w14:paraId="79373C2C" w14:textId="77777777" w:rsidR="00ED072D" w:rsidRPr="00275488" w:rsidRDefault="00ED072D" w:rsidP="00ED072D">
      <w:pPr>
        <w:numPr>
          <w:ilvl w:val="0"/>
          <w:numId w:val="14"/>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35176434"/>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35176435"/>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18656"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39" type="#_x0000_t202" style="position:absolute;left:0;text-align:left;margin-left:-49.65pt;margin-top:372.3pt;width:556.15pt;height:1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Y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" stroked="f">
                <v:textbox style="mso-fit-shape-to-text:t" inset="0,0,0,0">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16608"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40" editas="canvas" style="position:absolute;margin-left:-49.65pt;margin-top:.85pt;width:556.15pt;height:366.95pt;z-index:251716608;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">
                <v:shape id="_x0000_s1641" type="#_x0000_t75" style="position:absolute;width:70631;height:46602;visibility:visible;mso-wrap-style:square">
                  <v:fill o:detectmouseclick="t"/>
                  <v:path o:connecttype="none"/>
                </v:shape>
                <v:shape id="Text Box 385" o:spid="_x0000_s1642"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43"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44"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45"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46"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47"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48"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49"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50"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51"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52"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653"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654"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655"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656"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657"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658"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659"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660"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661"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662"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663"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664"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665"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666"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667"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668"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669"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670"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671"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672"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673"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674"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675"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676"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677"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678"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679"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680"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681"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682"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683"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684"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685"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686"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687"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688"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689"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69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69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692"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69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69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695"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69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69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698"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69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0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01"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0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0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04"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0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0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07"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0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0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10"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1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1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13"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1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1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16"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1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1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19"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2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2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22"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23"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24"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25"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26"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27"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35176436"/>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35176437"/>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35176438"/>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35176439"/>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35176440"/>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35176441"/>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35176442"/>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35176443"/>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35176444"/>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35176445"/>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35176446"/>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35176447"/>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35176448"/>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35176449"/>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35176450"/>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35176451"/>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2D6943FF"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3A62469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673A9DC4"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4EC347A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34A107F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DDRIF_0_RESET: Reset DDRIF2 Module #0 system clock domain</w:t>
      </w:r>
      <w:r>
        <w:rPr>
          <w:rFonts w:ascii="Arial" w:hAnsi="Arial" w:cs="Arial"/>
          <w:color w:val="000000"/>
          <w:sz w:val="20"/>
          <w:szCs w:val="20"/>
        </w:rPr>
        <w:br/>
        <w:t>Logic '1' = Reset Default: 0.</w:t>
      </w:r>
    </w:p>
    <w:p w14:paraId="20BB8C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DDRIF_1_RESET: Reset DDRIF2 Module #1 system clock domain </w:t>
      </w:r>
      <w:r>
        <w:rPr>
          <w:rFonts w:ascii="Arial" w:hAnsi="Arial" w:cs="Arial"/>
          <w:color w:val="000000"/>
          <w:sz w:val="20"/>
          <w:szCs w:val="20"/>
        </w:rPr>
        <w:br/>
        <w:t>Logic '1' = Reset Default: 0.</w:t>
      </w:r>
    </w:p>
    <w:p w14:paraId="56029D0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DDRIF_2_RESET: Reset DDRIF2 Module #2 system clock domain </w:t>
      </w:r>
      <w:r>
        <w:rPr>
          <w:rFonts w:ascii="Arial" w:hAnsi="Arial" w:cs="Arial"/>
          <w:color w:val="000000"/>
          <w:sz w:val="20"/>
          <w:szCs w:val="20"/>
        </w:rPr>
        <w:br/>
        <w:t>Logic '1' = Reset Default: 0.</w:t>
      </w:r>
    </w:p>
    <w:p w14:paraId="3D4EBF5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DDRIF_3_RESET: Reset DDRIF2 Module #3 system clock domain </w:t>
      </w:r>
      <w:r>
        <w:rPr>
          <w:rFonts w:ascii="Arial" w:hAnsi="Arial" w:cs="Arial"/>
          <w:color w:val="000000"/>
          <w:sz w:val="20"/>
          <w:szCs w:val="20"/>
        </w:rPr>
        <w:br/>
        <w:t>Logic '1' = Reset Default: 0.</w:t>
      </w:r>
    </w:p>
    <w:p w14:paraId="110FC72D"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w:t>
      </w:r>
      <w:r>
        <w:rPr>
          <w:rFonts w:ascii="Arial" w:hAnsi="Arial" w:cs="Arial"/>
          <w:color w:val="000000"/>
          <w:sz w:val="20"/>
          <w:szCs w:val="20"/>
        </w:rPr>
        <w:br/>
        <w:t>Logic '1' = Reset Default: 0.</w:t>
      </w:r>
    </w:p>
    <w:p w14:paraId="2558B6E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576DA68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249AE82E"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65CA03B3"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11FCE5D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MSIX_RESET: Reset MSIX Module</w:t>
      </w:r>
      <w:r>
        <w:rPr>
          <w:rFonts w:ascii="Arial" w:hAnsi="Arial" w:cs="Arial"/>
          <w:color w:val="000000"/>
          <w:sz w:val="20"/>
          <w:szCs w:val="20"/>
        </w:rPr>
        <w:br/>
        <w:t>Logic '1' = Reset Default: 0.</w:t>
      </w:r>
    </w:p>
    <w:p w14:paraId="2E0912BD"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2D209CA7"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57266AC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77DBA31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400CB62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42B48EF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23DD9EA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081C4F5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411CEBA3"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0D88B20C"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50232411"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6F2B725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DDR_3_RESET_DONE: DDR Controller #3 has reset</w:t>
      </w:r>
      <w:r>
        <w:rPr>
          <w:rFonts w:ascii="Arial" w:hAnsi="Arial" w:cs="Arial"/>
          <w:color w:val="000000"/>
          <w:sz w:val="20"/>
          <w:szCs w:val="20"/>
        </w:rPr>
        <w:br/>
        <w:t>Logic '1'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35176452"/>
      <w:r>
        <w:t>CTRL Module Memory Map</w:t>
      </w:r>
      <w:bookmarkEnd w:id="81"/>
      <w:bookmarkEnd w:id="82"/>
      <w:bookmarkEnd w:id="83"/>
    </w:p>
    <w:p w14:paraId="71A62B66" w14:textId="77777777" w:rsidR="00ED072D" w:rsidRDefault="00ED072D" w:rsidP="00ED072D">
      <w:pPr>
        <w:rPr>
          <w:lang w:eastAsia="en-GB"/>
        </w:rPr>
      </w:pPr>
    </w:p>
    <w:p w14:paraId="0EDBD4A1" w14:textId="77777777" w:rsidR="00ED072D" w:rsidRDefault="00ED072D" w:rsidP="003C71C1">
      <w:pPr>
        <w:pStyle w:val="Heading3"/>
      </w:pPr>
      <w:bookmarkStart w:id="84" w:name="_Toc531009718"/>
      <w:bookmarkStart w:id="85" w:name="_Toc83713295"/>
      <w:bookmarkStart w:id="86" w:name="_Toc135176453"/>
      <w:r>
        <w:t>DM Trigger</w:t>
      </w:r>
      <w:bookmarkEnd w:id="84"/>
      <w:bookmarkEnd w:id="85"/>
      <w:bookmarkEnd w:id="86"/>
    </w:p>
    <w:p w14:paraId="2278DF9C"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DM Trigger</w:t>
      </w:r>
    </w:p>
    <w:p w14:paraId="1227233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BF76164"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EA9A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F601B"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6CFF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082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2D76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F004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A9BC6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AD2F0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F3070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244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CA6E77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601425" w14:textId="77777777" w:rsidR="00ED072D" w:rsidRDefault="00ED072D" w:rsidP="009A1B11">
            <w:pPr>
              <w:wordWrap w:val="0"/>
              <w:jc w:val="center"/>
              <w:rPr>
                <w:rFonts w:cs="Arial"/>
                <w:color w:val="000000"/>
                <w:sz w:val="18"/>
                <w:szCs w:val="18"/>
              </w:rPr>
            </w:pPr>
            <w:r>
              <w:rPr>
                <w:rFonts w:cs="Arial"/>
                <w:color w:val="000000"/>
                <w:sz w:val="18"/>
                <w:szCs w:val="18"/>
              </w:rPr>
              <w:t>0x400000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1889D"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12B93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58461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85319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FCCAD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2C997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07CCF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24DC5E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AE7AB9" w14:textId="77777777" w:rsidR="00ED072D" w:rsidRDefault="00ED072D" w:rsidP="009A1B11">
            <w:pPr>
              <w:wordWrap w:val="0"/>
              <w:jc w:val="center"/>
              <w:rPr>
                <w:rFonts w:cs="Arial"/>
                <w:color w:val="000000"/>
                <w:sz w:val="18"/>
                <w:szCs w:val="18"/>
              </w:rPr>
            </w:pPr>
            <w:r>
              <w:rPr>
                <w:rFonts w:cs="Arial"/>
                <w:color w:val="000000"/>
                <w:sz w:val="18"/>
                <w:szCs w:val="18"/>
              </w:rPr>
              <w:t>DM_TRIG</w:t>
            </w:r>
          </w:p>
        </w:tc>
      </w:tr>
    </w:tbl>
    <w:p w14:paraId="6A09CAE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14B97BCD" w14:textId="77777777" w:rsidR="00ED072D" w:rsidRDefault="00ED072D" w:rsidP="00ED072D">
      <w:pPr>
        <w:pStyle w:val="NormalWeb"/>
        <w:spacing w:before="120" w:beforeAutospacing="0" w:after="120" w:afterAutospacing="0"/>
        <w:rPr>
          <w:rFonts w:ascii="Arial" w:hAnsi="Arial" w:cs="Arial"/>
          <w:color w:val="000000"/>
          <w:sz w:val="20"/>
          <w:szCs w:val="20"/>
        </w:rPr>
      </w:pPr>
    </w:p>
    <w:p w14:paraId="2ACF1B53" w14:textId="77777777" w:rsidR="00ED072D" w:rsidRDefault="00ED072D" w:rsidP="003C71C1">
      <w:pPr>
        <w:pStyle w:val="Heading3"/>
      </w:pPr>
      <w:bookmarkStart w:id="87" w:name="_Toc531009719"/>
      <w:bookmarkStart w:id="88" w:name="_Toc83713296"/>
      <w:bookmarkStart w:id="89" w:name="_Toc135176454"/>
      <w:r>
        <w:t>Page Selection</w:t>
      </w:r>
      <w:bookmarkEnd w:id="87"/>
      <w:bookmarkEnd w:id="88"/>
      <w:bookmarkEnd w:id="89"/>
    </w:p>
    <w:p w14:paraId="66580D4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Page Selection</w:t>
      </w:r>
    </w:p>
    <w:p w14:paraId="5B032E1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4D56DA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0D2B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4548EE"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BAA8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98DAC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0CC0F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33C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AC3B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2BE8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4680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18DCA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5BFE0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DC4C9F" w14:textId="77777777" w:rsidR="00ED072D" w:rsidRDefault="00ED072D" w:rsidP="009A1B11">
            <w:pPr>
              <w:wordWrap w:val="0"/>
              <w:jc w:val="center"/>
              <w:rPr>
                <w:rFonts w:cs="Arial"/>
                <w:color w:val="000000"/>
                <w:sz w:val="18"/>
                <w:szCs w:val="18"/>
              </w:rPr>
            </w:pPr>
            <w:r>
              <w:rPr>
                <w:rFonts w:cs="Arial"/>
                <w:color w:val="000000"/>
                <w:sz w:val="18"/>
                <w:szCs w:val="18"/>
              </w:rPr>
              <w:t>0x400020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746F5E"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E129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02618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0654BB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15AD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1C0C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3DE90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21EE9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CAD50B" w14:textId="77777777" w:rsidR="00ED072D" w:rsidRDefault="00ED072D" w:rsidP="009A1B11">
            <w:pPr>
              <w:wordWrap w:val="0"/>
              <w:jc w:val="center"/>
              <w:rPr>
                <w:rFonts w:cs="Arial"/>
                <w:color w:val="000000"/>
                <w:sz w:val="18"/>
                <w:szCs w:val="18"/>
              </w:rPr>
            </w:pPr>
            <w:r>
              <w:rPr>
                <w:rFonts w:cs="Arial"/>
                <w:color w:val="000000"/>
                <w:sz w:val="18"/>
                <w:szCs w:val="18"/>
              </w:rPr>
              <w:t>PAGE</w:t>
            </w:r>
          </w:p>
        </w:tc>
      </w:tr>
    </w:tbl>
    <w:p w14:paraId="2F2E510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1EE84421" w14:textId="77777777" w:rsidR="00ED072D" w:rsidRDefault="00ED072D" w:rsidP="00ED072D"/>
    <w:p w14:paraId="4F8A68C0" w14:textId="77777777" w:rsidR="00ED072D" w:rsidRDefault="00ED072D" w:rsidP="00ED072D"/>
    <w:p w14:paraId="0BE16186" w14:textId="77777777" w:rsidR="00ED072D" w:rsidRDefault="00ED072D" w:rsidP="003C71C1">
      <w:pPr>
        <w:pStyle w:val="Heading3"/>
      </w:pPr>
      <w:r>
        <w:rPr>
          <w:sz w:val="20"/>
          <w:szCs w:val="20"/>
        </w:rPr>
        <w:br w:type="page"/>
      </w:r>
      <w:bookmarkStart w:id="90" w:name="_Toc531009720"/>
      <w:bookmarkStart w:id="91" w:name="_Toc83713297"/>
      <w:bookmarkStart w:id="92" w:name="_Toc135176455"/>
      <w:r>
        <w:lastRenderedPageBreak/>
        <w:t>Convolution Overlap</w:t>
      </w:r>
      <w:bookmarkEnd w:id="90"/>
      <w:bookmarkEnd w:id="91"/>
      <w:bookmarkEnd w:id="92"/>
    </w:p>
    <w:p w14:paraId="60670800" w14:textId="77777777" w:rsidR="00ED072D" w:rsidRDefault="00ED072D" w:rsidP="00ED072D">
      <w:pPr>
        <w:spacing w:before="120" w:after="120"/>
        <w:rPr>
          <w:rFonts w:cs="Arial"/>
          <w:color w:val="000000"/>
          <w:sz w:val="20"/>
          <w:szCs w:val="20"/>
          <w:lang w:eastAsia="en-GB"/>
        </w:rPr>
      </w:pPr>
    </w:p>
    <w:p w14:paraId="6BAADC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Convolution Overlap</w:t>
      </w:r>
    </w:p>
    <w:p w14:paraId="14D1D9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3B2DEB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37D2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65743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29736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3BDF3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EF74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4721C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E8B36E"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3843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7E81F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D89F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5F50FC5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7C4DC" w14:textId="77777777" w:rsidR="00ED072D" w:rsidRDefault="00ED072D" w:rsidP="009A1B11">
            <w:pPr>
              <w:wordWrap w:val="0"/>
              <w:jc w:val="center"/>
              <w:rPr>
                <w:rFonts w:cs="Arial"/>
                <w:color w:val="000000"/>
                <w:sz w:val="18"/>
                <w:szCs w:val="18"/>
              </w:rPr>
            </w:pPr>
            <w:r>
              <w:rPr>
                <w:rFonts w:cs="Arial"/>
                <w:color w:val="000000"/>
                <w:sz w:val="18"/>
                <w:szCs w:val="18"/>
              </w:rPr>
              <w:t>0x400040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E821B6"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620B4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753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1F8C0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4C449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F0DA8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FB82D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87017" w14:textId="77777777" w:rsidR="00ED072D" w:rsidRDefault="00ED072D" w:rsidP="009A1B11">
            <w:pPr>
              <w:wordWrap w:val="0"/>
              <w:jc w:val="center"/>
              <w:rPr>
                <w:rFonts w:cs="Arial"/>
                <w:color w:val="000000"/>
                <w:sz w:val="18"/>
                <w:szCs w:val="18"/>
              </w:rPr>
            </w:pPr>
            <w:r>
              <w:rPr>
                <w:rFonts w:cs="Arial"/>
                <w:color w:val="000000"/>
                <w:sz w:val="18"/>
                <w:szCs w:val="18"/>
              </w:rPr>
              <w:t>OVERLAP_SIZE[9:8]</w:t>
            </w:r>
          </w:p>
        </w:tc>
      </w:tr>
      <w:tr w:rsidR="00ED072D" w14:paraId="4FC2590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D9B9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764DE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97D8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6C006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86CD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549D37"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2045C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10A34"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147D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63A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0DEE29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DF68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B0E8E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3AFDF" w14:textId="77777777" w:rsidR="00ED072D" w:rsidRDefault="00ED072D" w:rsidP="009A1B11">
            <w:pPr>
              <w:wordWrap w:val="0"/>
              <w:jc w:val="center"/>
              <w:rPr>
                <w:rFonts w:cs="Arial"/>
                <w:color w:val="000000"/>
                <w:sz w:val="18"/>
                <w:szCs w:val="18"/>
              </w:rPr>
            </w:pPr>
            <w:r>
              <w:rPr>
                <w:rFonts w:cs="Arial"/>
                <w:color w:val="000000"/>
                <w:sz w:val="18"/>
                <w:szCs w:val="18"/>
              </w:rPr>
              <w:t>OVERLAP_SIZE[7:0]</w:t>
            </w:r>
          </w:p>
        </w:tc>
      </w:tr>
    </w:tbl>
    <w:p w14:paraId="61A6A55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51231F67" w14:textId="77777777" w:rsidR="00ED072D" w:rsidRDefault="00ED072D" w:rsidP="00ED072D"/>
    <w:p w14:paraId="4B788FDA" w14:textId="77777777" w:rsidR="00ED072D" w:rsidRDefault="00ED072D" w:rsidP="00ED072D">
      <w:r>
        <w:br w:type="page"/>
      </w:r>
    </w:p>
    <w:p w14:paraId="6B338B70" w14:textId="77777777" w:rsidR="00ED072D" w:rsidRDefault="00ED072D" w:rsidP="003C71C1">
      <w:pPr>
        <w:pStyle w:val="Heading3"/>
      </w:pPr>
      <w:bookmarkStart w:id="93" w:name="_Toc531009721"/>
      <w:bookmarkStart w:id="94" w:name="_Toc83713298"/>
      <w:bookmarkStart w:id="95" w:name="_Toc135176456"/>
      <w:r>
        <w:lastRenderedPageBreak/>
        <w:t>FOP Dimensions</w:t>
      </w:r>
      <w:bookmarkEnd w:id="93"/>
      <w:bookmarkEnd w:id="94"/>
      <w:bookmarkEnd w:id="95"/>
    </w:p>
    <w:p w14:paraId="33794172" w14:textId="77777777" w:rsidR="00ED072D" w:rsidRDefault="00ED072D" w:rsidP="00ED072D"/>
    <w:p w14:paraId="4DD092B2"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FOP Dimensions</w:t>
      </w:r>
    </w:p>
    <w:p w14:paraId="5598A02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8CEDC4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453B8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08B25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D508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60323"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317E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17D52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803EB"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9B194D"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266B0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E4AD0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A1BFC9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E6725B" w14:textId="77777777" w:rsidR="00ED072D" w:rsidRDefault="00ED072D" w:rsidP="009A1B11">
            <w:pPr>
              <w:wordWrap w:val="0"/>
              <w:jc w:val="center"/>
              <w:rPr>
                <w:rFonts w:cs="Arial"/>
                <w:color w:val="000000"/>
                <w:sz w:val="18"/>
                <w:szCs w:val="18"/>
              </w:rPr>
            </w:pPr>
            <w:r>
              <w:rPr>
                <w:rFonts w:cs="Arial"/>
                <w:color w:val="000000"/>
                <w:sz w:val="18"/>
                <w:szCs w:val="18"/>
              </w:rPr>
              <w:t>0x400060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DD49E"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9276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E3B824" w14:textId="77777777" w:rsidR="00ED072D" w:rsidRDefault="00ED072D" w:rsidP="009A1B11">
            <w:pPr>
              <w:wordWrap w:val="0"/>
              <w:jc w:val="center"/>
              <w:rPr>
                <w:rFonts w:cs="Arial"/>
                <w:color w:val="000000"/>
                <w:sz w:val="18"/>
                <w:szCs w:val="18"/>
              </w:rPr>
            </w:pPr>
            <w:r>
              <w:rPr>
                <w:rFonts w:cs="Arial"/>
                <w:color w:val="000000"/>
                <w:sz w:val="18"/>
                <w:szCs w:val="18"/>
              </w:rPr>
              <w:t>FOP_SAMPLE_NUM[22:16]</w:t>
            </w:r>
          </w:p>
        </w:tc>
      </w:tr>
      <w:tr w:rsidR="00ED072D" w14:paraId="4D36D9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B7146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97DAC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B04F2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DA06C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42E3A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42BB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F336C"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54ABF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54A8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71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B1E38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3AD8A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975B2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910677" w14:textId="77777777" w:rsidR="00ED072D" w:rsidRDefault="00ED072D" w:rsidP="009A1B11">
            <w:pPr>
              <w:wordWrap w:val="0"/>
              <w:jc w:val="center"/>
              <w:rPr>
                <w:rFonts w:cs="Arial"/>
                <w:color w:val="000000"/>
                <w:sz w:val="18"/>
                <w:szCs w:val="18"/>
              </w:rPr>
            </w:pPr>
            <w:r>
              <w:rPr>
                <w:rFonts w:cs="Arial"/>
                <w:color w:val="000000"/>
                <w:sz w:val="18"/>
                <w:szCs w:val="18"/>
              </w:rPr>
              <w:t>FOP_SAMPLE_NUM[15:8]</w:t>
            </w:r>
          </w:p>
        </w:tc>
      </w:tr>
      <w:tr w:rsidR="00ED072D" w14:paraId="04F923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72021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C6FC9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D58E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741F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3BD18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E194C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15C91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CFA08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4DADC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10DCF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DEEA2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D204D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0F7A13"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CB14ED" w14:textId="77777777" w:rsidR="00ED072D" w:rsidRDefault="00ED072D" w:rsidP="009A1B11">
            <w:pPr>
              <w:wordWrap w:val="0"/>
              <w:jc w:val="center"/>
              <w:rPr>
                <w:rFonts w:cs="Arial"/>
                <w:color w:val="000000"/>
                <w:sz w:val="18"/>
                <w:szCs w:val="18"/>
              </w:rPr>
            </w:pPr>
            <w:r>
              <w:rPr>
                <w:rFonts w:cs="Arial"/>
                <w:color w:val="000000"/>
                <w:sz w:val="18"/>
                <w:szCs w:val="18"/>
              </w:rPr>
              <w:t>FOP_SAMPLE_NUM[7:0]</w:t>
            </w:r>
          </w:p>
        </w:tc>
      </w:tr>
    </w:tbl>
    <w:p w14:paraId="76E6E46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92C8C1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D66F30"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377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809E74"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BBA4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3541F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300E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AFBEF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3CFC7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F388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195D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6F07934"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0850E8" w14:textId="77777777" w:rsidR="00ED072D" w:rsidRDefault="00ED072D" w:rsidP="009A1B11">
            <w:pPr>
              <w:wordWrap w:val="0"/>
              <w:jc w:val="center"/>
              <w:rPr>
                <w:rFonts w:cs="Arial"/>
                <w:color w:val="000000"/>
                <w:sz w:val="18"/>
                <w:szCs w:val="18"/>
              </w:rPr>
            </w:pPr>
            <w:r>
              <w:rPr>
                <w:rFonts w:cs="Arial"/>
                <w:color w:val="000000"/>
                <w:sz w:val="18"/>
                <w:szCs w:val="18"/>
              </w:rPr>
              <w:t>0x400068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7B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4055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6C774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288E86" w14:textId="77777777" w:rsidR="00ED072D" w:rsidRDefault="00ED072D" w:rsidP="009A1B11">
            <w:pPr>
              <w:wordWrap w:val="0"/>
              <w:jc w:val="center"/>
              <w:rPr>
                <w:rFonts w:cs="Arial"/>
                <w:color w:val="000000"/>
                <w:sz w:val="18"/>
                <w:szCs w:val="18"/>
              </w:rPr>
            </w:pPr>
            <w:r>
              <w:rPr>
                <w:rFonts w:cs="Arial"/>
                <w:color w:val="000000"/>
                <w:sz w:val="18"/>
                <w:szCs w:val="18"/>
              </w:rPr>
              <w:t>IFFT_LOOP_NUM</w:t>
            </w:r>
          </w:p>
        </w:tc>
      </w:tr>
    </w:tbl>
    <w:p w14:paraId="6266A78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173554D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74036B94" w14:textId="77777777" w:rsidR="00ED072D" w:rsidRDefault="00ED072D" w:rsidP="003C71C1">
      <w:pPr>
        <w:pStyle w:val="Heading3"/>
      </w:pPr>
      <w:bookmarkStart w:id="96" w:name="_Toc531009722"/>
      <w:bookmarkStart w:id="97" w:name="_Toc83713299"/>
      <w:bookmarkStart w:id="98" w:name="_Toc135176457"/>
      <w:r>
        <w:t>Manual Override</w:t>
      </w:r>
      <w:bookmarkEnd w:id="96"/>
      <w:bookmarkEnd w:id="97"/>
      <w:bookmarkEnd w:id="98"/>
    </w:p>
    <w:p w14:paraId="4242F99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Override</w:t>
      </w:r>
    </w:p>
    <w:p w14:paraId="1E6CD94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C306C3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D7B1E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17E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8FC89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F65D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2647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4D2D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686E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6BE4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9F0242"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26950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59C17A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B51E33" w14:textId="77777777" w:rsidR="00ED072D" w:rsidRDefault="00ED072D" w:rsidP="009A1B11">
            <w:pPr>
              <w:wordWrap w:val="0"/>
              <w:jc w:val="center"/>
              <w:rPr>
                <w:rFonts w:cs="Arial"/>
                <w:color w:val="000000"/>
                <w:sz w:val="18"/>
                <w:szCs w:val="18"/>
              </w:rPr>
            </w:pPr>
            <w:r>
              <w:rPr>
                <w:rFonts w:cs="Arial"/>
                <w:color w:val="000000"/>
                <w:sz w:val="18"/>
                <w:szCs w:val="18"/>
              </w:rPr>
              <w:t>0x400080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5473A6"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E5A1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6F225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868AC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87B0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9338F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FC54E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53376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82524C" w14:textId="77777777" w:rsidR="00ED072D" w:rsidRDefault="00ED072D" w:rsidP="009A1B11">
            <w:pPr>
              <w:wordWrap w:val="0"/>
              <w:jc w:val="center"/>
              <w:rPr>
                <w:rFonts w:cs="Arial"/>
                <w:color w:val="000000"/>
                <w:sz w:val="18"/>
                <w:szCs w:val="18"/>
              </w:rPr>
            </w:pPr>
            <w:r>
              <w:rPr>
                <w:rFonts w:cs="Arial"/>
                <w:color w:val="000000"/>
                <w:sz w:val="18"/>
                <w:szCs w:val="18"/>
              </w:rPr>
              <w:t>MAN_OVERRIDE</w:t>
            </w:r>
          </w:p>
        </w:tc>
      </w:tr>
    </w:tbl>
    <w:p w14:paraId="60437C83"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80CA58E" w14:textId="77777777" w:rsidR="00ED072D" w:rsidRDefault="00ED072D" w:rsidP="00ED072D">
      <w:pPr>
        <w:pStyle w:val="NormalWeb"/>
        <w:spacing w:before="120" w:beforeAutospacing="0" w:after="120" w:afterAutospacing="0"/>
        <w:rPr>
          <w:rFonts w:ascii="Arial" w:hAnsi="Arial" w:cs="Arial"/>
          <w:color w:val="000000"/>
          <w:sz w:val="20"/>
          <w:szCs w:val="20"/>
        </w:rPr>
      </w:pPr>
    </w:p>
    <w:p w14:paraId="3837E4A5" w14:textId="77777777" w:rsidR="00ED072D" w:rsidRDefault="00ED072D" w:rsidP="003C71C1">
      <w:pPr>
        <w:pStyle w:val="Heading3"/>
      </w:pPr>
      <w:bookmarkStart w:id="99" w:name="_Toc531009723"/>
      <w:bookmarkStart w:id="100" w:name="_Toc83713300"/>
      <w:bookmarkStart w:id="101" w:name="_Toc135176458"/>
      <w:r>
        <w:t>Manual Trigger</w:t>
      </w:r>
      <w:bookmarkEnd w:id="99"/>
      <w:bookmarkEnd w:id="100"/>
      <w:bookmarkEnd w:id="101"/>
    </w:p>
    <w:p w14:paraId="534B60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Trigger</w:t>
      </w:r>
    </w:p>
    <w:p w14:paraId="0DB9C24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5D05823"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E53D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C32E3A"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6013"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5FC69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27B4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50264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D8BF8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38096F"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CEE967"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CD47C"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0A8B524"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D20E4E" w14:textId="77777777" w:rsidR="00ED072D" w:rsidRDefault="00ED072D" w:rsidP="009A1B11">
            <w:pPr>
              <w:wordWrap w:val="0"/>
              <w:jc w:val="center"/>
              <w:rPr>
                <w:rFonts w:cs="Arial"/>
                <w:color w:val="000000"/>
                <w:sz w:val="18"/>
                <w:szCs w:val="18"/>
              </w:rPr>
            </w:pPr>
            <w:r>
              <w:rPr>
                <w:rFonts w:cs="Arial"/>
                <w:color w:val="000000"/>
                <w:sz w:val="18"/>
                <w:szCs w:val="18"/>
              </w:rPr>
              <w:t>0x4000A0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7BAD2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DF9A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4F184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63B78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85B94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21817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71175D" w14:textId="77777777" w:rsidR="00ED072D" w:rsidRDefault="00ED072D" w:rsidP="009A1B11">
            <w:pPr>
              <w:wordWrap w:val="0"/>
              <w:jc w:val="center"/>
              <w:rPr>
                <w:rFonts w:cs="Arial"/>
                <w:color w:val="000000"/>
                <w:sz w:val="18"/>
                <w:szCs w:val="18"/>
              </w:rPr>
            </w:pPr>
            <w:r>
              <w:rPr>
                <w:rFonts w:cs="Arial"/>
                <w:color w:val="000000"/>
                <w:sz w:val="18"/>
                <w:szCs w:val="18"/>
              </w:rPr>
              <w:t>MAN_HSUM</w:t>
            </w:r>
          </w:p>
          <w:p w14:paraId="2C9A0FCC" w14:textId="77777777" w:rsidR="00ED072D" w:rsidRDefault="00ED072D" w:rsidP="009A1B11">
            <w:pPr>
              <w:wordWrap w:val="0"/>
              <w:jc w:val="center"/>
              <w:rPr>
                <w:rFonts w:cs="Arial"/>
                <w:color w:val="000000"/>
                <w:sz w:val="18"/>
                <w:szCs w:val="18"/>
              </w:rPr>
            </w:pPr>
            <w:r>
              <w:rPr>
                <w:rFonts w:cs="Arial"/>
                <w:color w:val="000000"/>
                <w:sz w:val="18"/>
                <w:szCs w:val="18"/>
              </w:rPr>
              <w:t>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5CC3C0" w14:textId="77777777" w:rsidR="00ED072D" w:rsidRDefault="00ED072D" w:rsidP="009A1B11">
            <w:pPr>
              <w:wordWrap w:val="0"/>
              <w:jc w:val="center"/>
              <w:rPr>
                <w:rFonts w:cs="Arial"/>
                <w:color w:val="000000"/>
                <w:sz w:val="18"/>
                <w:szCs w:val="18"/>
              </w:rPr>
            </w:pPr>
            <w:r>
              <w:rPr>
                <w:rFonts w:cs="Arial"/>
                <w:color w:val="000000"/>
                <w:sz w:val="18"/>
                <w:szCs w:val="18"/>
              </w:rPr>
              <w:t>MAN_CONV</w:t>
            </w:r>
          </w:p>
          <w:p w14:paraId="5ACE70E5" w14:textId="77777777" w:rsidR="00ED072D" w:rsidRDefault="00ED072D" w:rsidP="009A1B11">
            <w:pPr>
              <w:wordWrap w:val="0"/>
              <w:jc w:val="center"/>
              <w:rPr>
                <w:rFonts w:cs="Arial"/>
                <w:color w:val="000000"/>
                <w:sz w:val="18"/>
                <w:szCs w:val="18"/>
              </w:rPr>
            </w:pPr>
            <w:r>
              <w:rPr>
                <w:rFonts w:cs="Arial"/>
                <w:color w:val="000000"/>
                <w:sz w:val="18"/>
                <w:szCs w:val="18"/>
              </w:rPr>
              <w:t>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CDDA5B" w14:textId="77777777" w:rsidR="00ED072D" w:rsidRDefault="00ED072D" w:rsidP="009A1B11">
            <w:pPr>
              <w:wordWrap w:val="0"/>
              <w:jc w:val="center"/>
              <w:rPr>
                <w:rFonts w:cs="Arial"/>
                <w:color w:val="000000"/>
                <w:sz w:val="18"/>
                <w:szCs w:val="18"/>
              </w:rPr>
            </w:pPr>
            <w:r>
              <w:rPr>
                <w:rFonts w:cs="Arial"/>
                <w:color w:val="000000"/>
                <w:sz w:val="18"/>
                <w:szCs w:val="18"/>
              </w:rPr>
              <w:t>MAN_CLD</w:t>
            </w:r>
          </w:p>
          <w:p w14:paraId="403EB4BE" w14:textId="77777777" w:rsidR="00ED072D" w:rsidRDefault="00ED072D" w:rsidP="009A1B11">
            <w:pPr>
              <w:wordWrap w:val="0"/>
              <w:jc w:val="center"/>
              <w:rPr>
                <w:rFonts w:cs="Arial"/>
                <w:color w:val="000000"/>
                <w:sz w:val="18"/>
                <w:szCs w:val="18"/>
              </w:rPr>
            </w:pPr>
            <w:r>
              <w:rPr>
                <w:rFonts w:cs="Arial"/>
                <w:color w:val="000000"/>
                <w:sz w:val="18"/>
                <w:szCs w:val="18"/>
              </w:rPr>
              <w:t>_TRIG</w:t>
            </w:r>
          </w:p>
        </w:tc>
      </w:tr>
    </w:tbl>
    <w:p w14:paraId="2339F0E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00DCC5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30A1414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35512AA4" w14:textId="77777777" w:rsidR="00ED072D" w:rsidRDefault="00ED072D" w:rsidP="00ED072D">
      <w:pPr>
        <w:pStyle w:val="NormalWeb"/>
        <w:spacing w:before="120" w:beforeAutospacing="0" w:after="120" w:afterAutospacing="0"/>
        <w:rPr>
          <w:rFonts w:ascii="Arial" w:hAnsi="Arial" w:cs="Arial"/>
          <w:color w:val="000000"/>
          <w:sz w:val="20"/>
          <w:szCs w:val="20"/>
        </w:rPr>
      </w:pPr>
      <w:r>
        <w:rPr>
          <w:rFonts w:ascii="Arial" w:hAnsi="Arial" w:cs="Arial"/>
          <w:color w:val="000000"/>
          <w:sz w:val="20"/>
          <w:szCs w:val="20"/>
        </w:rPr>
        <w:br w:type="page"/>
      </w:r>
    </w:p>
    <w:p w14:paraId="05DD9442" w14:textId="77777777" w:rsidR="00ED072D" w:rsidRDefault="00ED072D" w:rsidP="003C71C1">
      <w:pPr>
        <w:pStyle w:val="Heading3"/>
      </w:pPr>
      <w:bookmarkStart w:id="102" w:name="_Toc531009724"/>
      <w:bookmarkStart w:id="103" w:name="_Toc83713301"/>
      <w:bookmarkStart w:id="104" w:name="_Toc135176459"/>
      <w:r>
        <w:lastRenderedPageBreak/>
        <w:t>Manual Enable</w:t>
      </w:r>
      <w:bookmarkEnd w:id="102"/>
      <w:bookmarkEnd w:id="103"/>
      <w:bookmarkEnd w:id="104"/>
    </w:p>
    <w:p w14:paraId="208D6C6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Enable</w:t>
      </w:r>
    </w:p>
    <w:p w14:paraId="6C85558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4BFC7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2EAF30"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039AD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7A1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D836A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B561B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73449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1A04E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3BF64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63D72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12F48"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1CBB5B6"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5A4999" w14:textId="77777777" w:rsidR="00ED072D" w:rsidRDefault="00ED072D" w:rsidP="009A1B11">
            <w:pPr>
              <w:wordWrap w:val="0"/>
              <w:jc w:val="center"/>
              <w:rPr>
                <w:rFonts w:cs="Arial"/>
                <w:color w:val="000000"/>
                <w:sz w:val="18"/>
                <w:szCs w:val="18"/>
              </w:rPr>
            </w:pPr>
            <w:r>
              <w:rPr>
                <w:rFonts w:cs="Arial"/>
                <w:color w:val="000000"/>
                <w:sz w:val="18"/>
                <w:szCs w:val="18"/>
              </w:rPr>
              <w:t>0x4000C0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C651D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3D939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5411C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3BA84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B4B96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3AD65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3D29C9" w14:textId="77777777" w:rsidR="00ED072D" w:rsidRDefault="00ED072D" w:rsidP="009A1B11">
            <w:pPr>
              <w:wordWrap w:val="0"/>
              <w:jc w:val="center"/>
              <w:rPr>
                <w:rFonts w:cs="Arial"/>
                <w:color w:val="000000"/>
                <w:sz w:val="18"/>
                <w:szCs w:val="18"/>
              </w:rPr>
            </w:pPr>
            <w:r>
              <w:rPr>
                <w:rFonts w:cs="Arial"/>
                <w:color w:val="000000"/>
                <w:sz w:val="18"/>
                <w:szCs w:val="18"/>
              </w:rPr>
              <w:t>MAN_HSUM</w:t>
            </w:r>
          </w:p>
          <w:p w14:paraId="3E78D29F" w14:textId="77777777" w:rsidR="00ED072D" w:rsidRDefault="00ED072D" w:rsidP="009A1B11">
            <w:pPr>
              <w:wordWrap w:val="0"/>
              <w:jc w:val="center"/>
              <w:rPr>
                <w:rFonts w:cs="Arial"/>
                <w:color w:val="000000"/>
                <w:sz w:val="18"/>
                <w:szCs w:val="18"/>
              </w:rPr>
            </w:pPr>
            <w:r>
              <w:rPr>
                <w:rFonts w:cs="Arial"/>
                <w:color w:val="000000"/>
                <w:sz w:val="18"/>
                <w:szCs w:val="18"/>
              </w:rPr>
              <w:t>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34E5FE" w14:textId="77777777" w:rsidR="00ED072D" w:rsidRDefault="00ED072D" w:rsidP="009A1B11">
            <w:pPr>
              <w:wordWrap w:val="0"/>
              <w:jc w:val="center"/>
              <w:rPr>
                <w:rFonts w:cs="Arial"/>
                <w:color w:val="000000"/>
                <w:sz w:val="18"/>
                <w:szCs w:val="18"/>
              </w:rPr>
            </w:pPr>
            <w:r>
              <w:rPr>
                <w:rFonts w:cs="Arial"/>
                <w:color w:val="000000"/>
                <w:sz w:val="18"/>
                <w:szCs w:val="18"/>
              </w:rPr>
              <w:t>MAN_CONV</w:t>
            </w:r>
          </w:p>
          <w:p w14:paraId="54681F02" w14:textId="77777777" w:rsidR="00ED072D" w:rsidRDefault="00ED072D" w:rsidP="009A1B11">
            <w:pPr>
              <w:wordWrap w:val="0"/>
              <w:jc w:val="center"/>
              <w:rPr>
                <w:rFonts w:cs="Arial"/>
                <w:color w:val="000000"/>
                <w:sz w:val="18"/>
                <w:szCs w:val="18"/>
              </w:rPr>
            </w:pPr>
            <w:r>
              <w:rPr>
                <w:rFonts w:cs="Arial"/>
                <w:color w:val="000000"/>
                <w:sz w:val="18"/>
                <w:szCs w:val="18"/>
              </w:rPr>
              <w:t>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7A727C" w14:textId="77777777" w:rsidR="00ED072D" w:rsidRDefault="00ED072D" w:rsidP="009A1B11">
            <w:pPr>
              <w:wordWrap w:val="0"/>
              <w:jc w:val="center"/>
              <w:rPr>
                <w:rFonts w:cs="Arial"/>
                <w:color w:val="000000"/>
                <w:sz w:val="18"/>
                <w:szCs w:val="18"/>
              </w:rPr>
            </w:pPr>
            <w:r>
              <w:rPr>
                <w:rFonts w:cs="Arial"/>
                <w:color w:val="000000"/>
                <w:sz w:val="18"/>
                <w:szCs w:val="18"/>
              </w:rPr>
              <w:t>MAN_CLD</w:t>
            </w:r>
          </w:p>
          <w:p w14:paraId="2986C1F6" w14:textId="77777777" w:rsidR="00ED072D" w:rsidRDefault="00ED072D" w:rsidP="009A1B11">
            <w:pPr>
              <w:wordWrap w:val="0"/>
              <w:jc w:val="center"/>
              <w:rPr>
                <w:rFonts w:cs="Arial"/>
                <w:color w:val="000000"/>
                <w:sz w:val="18"/>
                <w:szCs w:val="18"/>
              </w:rPr>
            </w:pPr>
            <w:r>
              <w:rPr>
                <w:rFonts w:cs="Arial"/>
                <w:color w:val="000000"/>
                <w:sz w:val="18"/>
                <w:szCs w:val="18"/>
              </w:rPr>
              <w:t>_EN</w:t>
            </w:r>
          </w:p>
        </w:tc>
      </w:tr>
    </w:tbl>
    <w:p w14:paraId="6F06DB8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7521F1F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324D464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598D399A" w14:textId="77777777" w:rsidR="00ED072D" w:rsidRDefault="00ED072D" w:rsidP="00ED072D">
      <w:pPr>
        <w:pStyle w:val="NormalWeb"/>
      </w:pPr>
      <w:r>
        <w:br w:type="page"/>
      </w:r>
    </w:p>
    <w:p w14:paraId="19E7AACE" w14:textId="77777777" w:rsidR="00ED072D" w:rsidRDefault="00ED072D" w:rsidP="003C71C1">
      <w:pPr>
        <w:pStyle w:val="Heading3"/>
      </w:pPr>
      <w:bookmarkStart w:id="105" w:name="_Toc531009725"/>
      <w:bookmarkStart w:id="106" w:name="_Toc83713302"/>
      <w:bookmarkStart w:id="107" w:name="_Toc135176460"/>
      <w:r>
        <w:lastRenderedPageBreak/>
        <w:t>Manual Pause Enable</w:t>
      </w:r>
      <w:bookmarkEnd w:id="105"/>
      <w:bookmarkEnd w:id="106"/>
      <w:bookmarkEnd w:id="107"/>
    </w:p>
    <w:p w14:paraId="67905CDA"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Enable</w:t>
      </w:r>
    </w:p>
    <w:p w14:paraId="284703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BC961E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0F73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C9184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53C13"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E8E6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39D5AA"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C6C93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219F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F80DF0"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B725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EA9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5F768A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BE65AB" w14:textId="77777777" w:rsidR="00ED072D" w:rsidRDefault="00ED072D" w:rsidP="009A1B11">
            <w:pPr>
              <w:wordWrap w:val="0"/>
              <w:jc w:val="center"/>
              <w:rPr>
                <w:rFonts w:cs="Arial"/>
                <w:color w:val="000000"/>
                <w:sz w:val="18"/>
                <w:szCs w:val="18"/>
              </w:rPr>
            </w:pPr>
            <w:r>
              <w:rPr>
                <w:rFonts w:cs="Arial"/>
                <w:color w:val="000000"/>
                <w:sz w:val="18"/>
                <w:szCs w:val="18"/>
              </w:rPr>
              <w:t>0x4000E0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4F0DCF"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D1C3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3FFEA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18436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DE82E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5008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F58E" w14:textId="77777777" w:rsidR="00ED072D" w:rsidRDefault="00ED072D" w:rsidP="009A1B11">
            <w:pPr>
              <w:wordWrap w:val="0"/>
              <w:jc w:val="center"/>
              <w:rPr>
                <w:rFonts w:cs="Arial"/>
                <w:color w:val="000000"/>
                <w:sz w:val="18"/>
                <w:szCs w:val="18"/>
              </w:rPr>
            </w:pPr>
            <w:r>
              <w:rPr>
                <w:rFonts w:cs="Arial"/>
                <w:color w:val="000000"/>
                <w:sz w:val="18"/>
                <w:szCs w:val="18"/>
              </w:rPr>
              <w:t>MAN_HSUM_</w:t>
            </w:r>
          </w:p>
          <w:p w14:paraId="3F451D68" w14:textId="77777777" w:rsidR="00ED072D" w:rsidRDefault="00ED072D" w:rsidP="009A1B11">
            <w:pPr>
              <w:wordWrap w:val="0"/>
              <w:jc w:val="center"/>
              <w:rPr>
                <w:rFonts w:cs="Arial"/>
                <w:color w:val="000000"/>
                <w:sz w:val="18"/>
                <w:szCs w:val="18"/>
              </w:rPr>
            </w:pPr>
            <w:r>
              <w:rPr>
                <w:rFonts w:cs="Arial"/>
                <w:color w:val="000000"/>
                <w:sz w:val="18"/>
                <w:szCs w:val="18"/>
              </w:rPr>
              <w:t>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85E9EF" w14:textId="77777777" w:rsidR="00ED072D" w:rsidRDefault="00ED072D" w:rsidP="009A1B11">
            <w:pPr>
              <w:wordWrap w:val="0"/>
              <w:jc w:val="center"/>
              <w:rPr>
                <w:rFonts w:cs="Arial"/>
                <w:color w:val="000000"/>
                <w:sz w:val="18"/>
                <w:szCs w:val="18"/>
              </w:rPr>
            </w:pPr>
            <w:r>
              <w:rPr>
                <w:rFonts w:cs="Arial"/>
                <w:color w:val="000000"/>
                <w:sz w:val="18"/>
                <w:szCs w:val="18"/>
              </w:rPr>
              <w:t>MAN_CONV_</w:t>
            </w:r>
          </w:p>
          <w:p w14:paraId="016C56C9" w14:textId="77777777" w:rsidR="00ED072D" w:rsidRDefault="00ED072D" w:rsidP="009A1B11">
            <w:pPr>
              <w:wordWrap w:val="0"/>
              <w:jc w:val="center"/>
              <w:rPr>
                <w:rFonts w:cs="Arial"/>
                <w:color w:val="000000"/>
                <w:sz w:val="18"/>
                <w:szCs w:val="18"/>
              </w:rPr>
            </w:pPr>
            <w:r>
              <w:rPr>
                <w:rFonts w:cs="Arial"/>
                <w:color w:val="000000"/>
                <w:sz w:val="18"/>
                <w:szCs w:val="18"/>
              </w:rPr>
              <w:t>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4A1225" w14:textId="77777777" w:rsidR="00ED072D" w:rsidRDefault="00ED072D" w:rsidP="009A1B11">
            <w:pPr>
              <w:wordWrap w:val="0"/>
              <w:jc w:val="center"/>
              <w:rPr>
                <w:rFonts w:cs="Arial"/>
                <w:color w:val="000000"/>
                <w:sz w:val="18"/>
                <w:szCs w:val="18"/>
              </w:rPr>
            </w:pPr>
            <w:r>
              <w:rPr>
                <w:rFonts w:cs="Arial"/>
                <w:color w:val="000000"/>
                <w:sz w:val="18"/>
                <w:szCs w:val="18"/>
              </w:rPr>
              <w:t>MAN_CLD_</w:t>
            </w:r>
          </w:p>
          <w:p w14:paraId="18A6E6F8" w14:textId="77777777" w:rsidR="00ED072D" w:rsidRDefault="00ED072D" w:rsidP="009A1B11">
            <w:pPr>
              <w:wordWrap w:val="0"/>
              <w:jc w:val="center"/>
              <w:rPr>
                <w:rFonts w:cs="Arial"/>
                <w:color w:val="000000"/>
                <w:sz w:val="18"/>
                <w:szCs w:val="18"/>
              </w:rPr>
            </w:pPr>
            <w:r>
              <w:rPr>
                <w:rFonts w:cs="Arial"/>
                <w:color w:val="000000"/>
                <w:sz w:val="18"/>
                <w:szCs w:val="18"/>
              </w:rPr>
              <w:t>PAUSE_EN</w:t>
            </w:r>
          </w:p>
        </w:tc>
      </w:tr>
    </w:tbl>
    <w:p w14:paraId="0F77E6B1"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05D9DFA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1266E5B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1087463F" w14:textId="77777777" w:rsidR="00ED072D" w:rsidRDefault="00ED072D" w:rsidP="00ED072D">
      <w:pPr>
        <w:pStyle w:val="NormalWeb"/>
      </w:pPr>
    </w:p>
    <w:p w14:paraId="309E8B2C" w14:textId="77777777" w:rsidR="00ED072D" w:rsidRDefault="00ED072D" w:rsidP="00ED072D">
      <w:pPr>
        <w:pStyle w:val="NormalWeb"/>
      </w:pPr>
      <w:r>
        <w:br w:type="page"/>
      </w:r>
    </w:p>
    <w:p w14:paraId="4D4DD7DF" w14:textId="77777777" w:rsidR="00ED072D" w:rsidRDefault="00ED072D" w:rsidP="003C71C1">
      <w:pPr>
        <w:pStyle w:val="Heading3"/>
      </w:pPr>
      <w:bookmarkStart w:id="108" w:name="_Toc531009726"/>
      <w:bookmarkStart w:id="109" w:name="_Toc83713303"/>
      <w:bookmarkStart w:id="110" w:name="_Toc135176461"/>
      <w:r>
        <w:lastRenderedPageBreak/>
        <w:t>Manual Pause Reset</w:t>
      </w:r>
      <w:bookmarkEnd w:id="108"/>
      <w:bookmarkEnd w:id="109"/>
      <w:bookmarkEnd w:id="110"/>
    </w:p>
    <w:p w14:paraId="3E5F6B6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Reset</w:t>
      </w:r>
    </w:p>
    <w:p w14:paraId="6DA7AB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5BD1E6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7C743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82AA29"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6B45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02734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E6C8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2DD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F87C4C"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C553A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680D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2A604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87479B1"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4F4C4" w14:textId="77777777" w:rsidR="00ED072D" w:rsidRDefault="00ED072D" w:rsidP="009A1B11">
            <w:pPr>
              <w:wordWrap w:val="0"/>
              <w:jc w:val="center"/>
              <w:rPr>
                <w:rFonts w:cs="Arial"/>
                <w:color w:val="000000"/>
                <w:sz w:val="18"/>
                <w:szCs w:val="18"/>
              </w:rPr>
            </w:pPr>
            <w:r>
              <w:rPr>
                <w:rFonts w:cs="Arial"/>
                <w:color w:val="000000"/>
                <w:sz w:val="18"/>
                <w:szCs w:val="18"/>
              </w:rPr>
              <w:t>0x400100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EF3D2"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8C996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E6D82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FECC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F2420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DCF71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01002F" w14:textId="77777777" w:rsidR="00ED072D" w:rsidRDefault="00ED072D" w:rsidP="009A1B11">
            <w:pPr>
              <w:wordWrap w:val="0"/>
              <w:jc w:val="center"/>
              <w:rPr>
                <w:rFonts w:cs="Arial"/>
                <w:color w:val="000000"/>
                <w:sz w:val="18"/>
                <w:szCs w:val="18"/>
              </w:rPr>
            </w:pPr>
            <w:r>
              <w:rPr>
                <w:rFonts w:cs="Arial"/>
                <w:color w:val="000000"/>
                <w:sz w:val="18"/>
                <w:szCs w:val="18"/>
              </w:rPr>
              <w:t>MAN_HSUM_</w:t>
            </w:r>
          </w:p>
          <w:p w14:paraId="0270CD17" w14:textId="77777777" w:rsidR="00ED072D" w:rsidRDefault="00ED072D" w:rsidP="009A1B11">
            <w:pPr>
              <w:wordWrap w:val="0"/>
              <w:jc w:val="center"/>
              <w:rPr>
                <w:rFonts w:cs="Arial"/>
                <w:color w:val="000000"/>
                <w:sz w:val="18"/>
                <w:szCs w:val="18"/>
              </w:rPr>
            </w:pPr>
            <w:r>
              <w:rPr>
                <w:rFonts w:cs="Arial"/>
                <w:color w:val="000000"/>
                <w:sz w:val="18"/>
                <w:szCs w:val="18"/>
              </w:rPr>
              <w:t>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89FCE" w14:textId="77777777" w:rsidR="00ED072D" w:rsidRDefault="00ED072D" w:rsidP="009A1B11">
            <w:pPr>
              <w:wordWrap w:val="0"/>
              <w:jc w:val="center"/>
              <w:rPr>
                <w:rFonts w:cs="Arial"/>
                <w:color w:val="000000"/>
                <w:sz w:val="18"/>
                <w:szCs w:val="18"/>
              </w:rPr>
            </w:pPr>
            <w:r>
              <w:rPr>
                <w:rFonts w:cs="Arial"/>
                <w:color w:val="000000"/>
                <w:sz w:val="18"/>
                <w:szCs w:val="18"/>
              </w:rPr>
              <w:t>MAN_CONV_</w:t>
            </w:r>
          </w:p>
          <w:p w14:paraId="7A97815E" w14:textId="77777777" w:rsidR="00ED072D" w:rsidRDefault="00ED072D" w:rsidP="009A1B11">
            <w:pPr>
              <w:wordWrap w:val="0"/>
              <w:jc w:val="center"/>
              <w:rPr>
                <w:rFonts w:cs="Arial"/>
                <w:color w:val="000000"/>
                <w:sz w:val="18"/>
                <w:szCs w:val="18"/>
              </w:rPr>
            </w:pPr>
            <w:r>
              <w:rPr>
                <w:rFonts w:cs="Arial"/>
                <w:color w:val="000000"/>
                <w:sz w:val="18"/>
                <w:szCs w:val="18"/>
              </w:rPr>
              <w:t>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AFAB2" w14:textId="77777777" w:rsidR="00ED072D" w:rsidRDefault="00ED072D" w:rsidP="009A1B11">
            <w:pPr>
              <w:wordWrap w:val="0"/>
              <w:jc w:val="center"/>
              <w:rPr>
                <w:rFonts w:cs="Arial"/>
                <w:color w:val="000000"/>
                <w:sz w:val="18"/>
                <w:szCs w:val="18"/>
              </w:rPr>
            </w:pPr>
            <w:r>
              <w:rPr>
                <w:rFonts w:cs="Arial"/>
                <w:color w:val="000000"/>
                <w:sz w:val="18"/>
                <w:szCs w:val="18"/>
              </w:rPr>
              <w:t>MAN_CLD_</w:t>
            </w:r>
          </w:p>
          <w:p w14:paraId="548048C4" w14:textId="77777777" w:rsidR="00ED072D" w:rsidRDefault="00ED072D" w:rsidP="009A1B11">
            <w:pPr>
              <w:wordWrap w:val="0"/>
              <w:jc w:val="center"/>
              <w:rPr>
                <w:rFonts w:cs="Arial"/>
                <w:color w:val="000000"/>
                <w:sz w:val="18"/>
                <w:szCs w:val="18"/>
              </w:rPr>
            </w:pPr>
            <w:r>
              <w:rPr>
                <w:rFonts w:cs="Arial"/>
                <w:color w:val="000000"/>
                <w:sz w:val="18"/>
                <w:szCs w:val="18"/>
              </w:rPr>
              <w:t>PAUSE_RST</w:t>
            </w:r>
          </w:p>
        </w:tc>
      </w:tr>
    </w:tbl>
    <w:p w14:paraId="076D6A2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0B8CF38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3967CB8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5DF7BE14" w14:textId="77777777" w:rsidR="00ED072D" w:rsidRDefault="00ED072D" w:rsidP="00ED072D">
      <w:pPr>
        <w:pStyle w:val="NormalWeb"/>
        <w:spacing w:before="120" w:beforeAutospacing="0" w:after="120" w:afterAutospacing="0"/>
        <w:rPr>
          <w:rFonts w:ascii="Arial" w:hAnsi="Arial" w:cs="Arial"/>
          <w:color w:val="000000"/>
          <w:sz w:val="20"/>
          <w:szCs w:val="20"/>
        </w:rPr>
      </w:pPr>
      <w:r>
        <w:rPr>
          <w:rFonts w:ascii="Arial" w:hAnsi="Arial" w:cs="Arial"/>
          <w:color w:val="000000"/>
          <w:sz w:val="20"/>
          <w:szCs w:val="20"/>
        </w:rPr>
        <w:br w:type="page"/>
      </w:r>
    </w:p>
    <w:p w14:paraId="0443DC69" w14:textId="77777777" w:rsidR="00ED072D" w:rsidRDefault="00ED072D" w:rsidP="003C71C1">
      <w:pPr>
        <w:pStyle w:val="Heading3"/>
      </w:pPr>
      <w:bookmarkStart w:id="111" w:name="_Toc531009727"/>
      <w:bookmarkStart w:id="112" w:name="_Toc83713304"/>
      <w:bookmarkStart w:id="113" w:name="_Toc135176462"/>
      <w:r>
        <w:lastRenderedPageBreak/>
        <w:t>Manual Pause Time</w:t>
      </w:r>
      <w:bookmarkEnd w:id="111"/>
      <w:bookmarkEnd w:id="112"/>
      <w:bookmarkEnd w:id="113"/>
    </w:p>
    <w:p w14:paraId="3A6B6523"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Time</w:t>
      </w:r>
    </w:p>
    <w:p w14:paraId="4513C402"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D96623"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5367D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3077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01EC5E"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5BC7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C3E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DB3F56"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199630"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3A85F"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F24CC"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3693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6A38C4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3014CB" w14:textId="77777777" w:rsidR="00ED072D" w:rsidRDefault="00ED072D" w:rsidP="009A1B11">
            <w:pPr>
              <w:wordWrap w:val="0"/>
              <w:jc w:val="center"/>
              <w:rPr>
                <w:rFonts w:cs="Arial"/>
                <w:color w:val="000000"/>
                <w:sz w:val="18"/>
                <w:szCs w:val="18"/>
              </w:rPr>
            </w:pPr>
            <w:r>
              <w:rPr>
                <w:rFonts w:cs="Arial"/>
                <w:color w:val="000000"/>
                <w:sz w:val="18"/>
                <w:szCs w:val="18"/>
              </w:rPr>
              <w:t>0x400120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9AA5E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DBA05A" w14:textId="77777777" w:rsidR="00ED072D" w:rsidRDefault="00ED072D" w:rsidP="009A1B11">
            <w:pPr>
              <w:wordWrap w:val="0"/>
              <w:jc w:val="center"/>
              <w:rPr>
                <w:rFonts w:cs="Arial"/>
                <w:color w:val="000000"/>
                <w:sz w:val="18"/>
                <w:szCs w:val="18"/>
              </w:rPr>
            </w:pPr>
            <w:r>
              <w:rPr>
                <w:rFonts w:cs="Arial"/>
                <w:color w:val="000000"/>
                <w:sz w:val="18"/>
                <w:szCs w:val="18"/>
              </w:rPr>
              <w:t>MAN_CLD_PAUSE_CNT[31:24]</w:t>
            </w:r>
          </w:p>
        </w:tc>
      </w:tr>
      <w:tr w:rsidR="00ED072D" w14:paraId="1AEA89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8D20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AD979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9DD8F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997CC2"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53F038"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339B1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D0A56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7470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C97E9"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C7A3F"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A1AC64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BCBD9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C1844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FB488A" w14:textId="77777777" w:rsidR="00ED072D" w:rsidRDefault="00ED072D" w:rsidP="009A1B11">
            <w:pPr>
              <w:wordWrap w:val="0"/>
              <w:jc w:val="center"/>
              <w:rPr>
                <w:rFonts w:cs="Arial"/>
                <w:color w:val="000000"/>
                <w:sz w:val="18"/>
                <w:szCs w:val="18"/>
              </w:rPr>
            </w:pPr>
            <w:r>
              <w:rPr>
                <w:rFonts w:cs="Arial"/>
                <w:color w:val="000000"/>
                <w:sz w:val="18"/>
                <w:szCs w:val="18"/>
              </w:rPr>
              <w:t>MAN_CLD_PAUSE_CNT[23:16]</w:t>
            </w:r>
          </w:p>
        </w:tc>
      </w:tr>
      <w:tr w:rsidR="00ED072D" w14:paraId="507355E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364E9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1CFC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3D8FE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C5DBF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39CA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D3597"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2DBEEC"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207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F11EE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3C6EC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FA898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B2ADC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C1434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3E8CB4" w14:textId="77777777" w:rsidR="00ED072D" w:rsidRDefault="00ED072D" w:rsidP="009A1B11">
            <w:pPr>
              <w:wordWrap w:val="0"/>
              <w:jc w:val="center"/>
              <w:rPr>
                <w:rFonts w:cs="Arial"/>
                <w:color w:val="000000"/>
                <w:sz w:val="18"/>
                <w:szCs w:val="18"/>
              </w:rPr>
            </w:pPr>
            <w:r>
              <w:rPr>
                <w:rFonts w:cs="Arial"/>
                <w:color w:val="000000"/>
                <w:sz w:val="18"/>
                <w:szCs w:val="18"/>
              </w:rPr>
              <w:t>MAN_CLD_PAUSE_CNT[15:8]</w:t>
            </w:r>
          </w:p>
        </w:tc>
      </w:tr>
      <w:tr w:rsidR="00ED072D" w14:paraId="41F8CF2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F6030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DF301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572B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4EE0C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12D7CA"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ED268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EB706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38F6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08189"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643E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13154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303F9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04930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89EB42" w14:textId="77777777" w:rsidR="00ED072D" w:rsidRDefault="00ED072D" w:rsidP="009A1B11">
            <w:pPr>
              <w:wordWrap w:val="0"/>
              <w:jc w:val="center"/>
              <w:rPr>
                <w:rFonts w:cs="Arial"/>
                <w:color w:val="000000"/>
                <w:sz w:val="18"/>
                <w:szCs w:val="18"/>
              </w:rPr>
            </w:pPr>
            <w:r>
              <w:rPr>
                <w:rFonts w:cs="Arial"/>
                <w:color w:val="000000"/>
                <w:sz w:val="18"/>
                <w:szCs w:val="18"/>
              </w:rPr>
              <w:t>MAN_CLD_PAUSE_CNT[7:0]</w:t>
            </w:r>
          </w:p>
        </w:tc>
      </w:tr>
    </w:tbl>
    <w:p w14:paraId="7E246CA1"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AAA385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6857E5"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0CC52"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AB67B7"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B6B01F"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F6A8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6B202"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7BEF6"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59ABE"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E276A"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0AF6C8"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E215521"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11C3B" w14:textId="77777777" w:rsidR="00ED072D" w:rsidRDefault="00ED072D" w:rsidP="009A1B11">
            <w:pPr>
              <w:wordWrap w:val="0"/>
              <w:jc w:val="center"/>
              <w:rPr>
                <w:rFonts w:cs="Arial"/>
                <w:color w:val="000000"/>
                <w:sz w:val="18"/>
                <w:szCs w:val="18"/>
              </w:rPr>
            </w:pPr>
            <w:r>
              <w:rPr>
                <w:rFonts w:cs="Arial"/>
                <w:color w:val="000000"/>
                <w:sz w:val="18"/>
                <w:szCs w:val="18"/>
              </w:rPr>
              <w:t>0x400124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4D21D"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5D4B5F" w14:textId="77777777" w:rsidR="00ED072D" w:rsidRDefault="00ED072D" w:rsidP="009A1B11">
            <w:pPr>
              <w:wordWrap w:val="0"/>
              <w:jc w:val="center"/>
              <w:rPr>
                <w:rFonts w:cs="Arial"/>
                <w:color w:val="000000"/>
                <w:sz w:val="18"/>
                <w:szCs w:val="18"/>
              </w:rPr>
            </w:pPr>
            <w:r>
              <w:rPr>
                <w:rFonts w:cs="Arial"/>
                <w:color w:val="000000"/>
                <w:sz w:val="18"/>
                <w:szCs w:val="18"/>
              </w:rPr>
              <w:t>MAN_CONV_PAUSE_CNT[31:24]</w:t>
            </w:r>
          </w:p>
        </w:tc>
      </w:tr>
      <w:tr w:rsidR="00ED072D" w14:paraId="1CFBAA7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CB8FC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6C4D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CB45C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FAD1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DF489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3D9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D3ED2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7060"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69DFFB"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26724"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46D78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C68D2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15A9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9E569C" w14:textId="77777777" w:rsidR="00ED072D" w:rsidRDefault="00ED072D" w:rsidP="009A1B11">
            <w:pPr>
              <w:wordWrap w:val="0"/>
              <w:jc w:val="center"/>
              <w:rPr>
                <w:rFonts w:cs="Arial"/>
                <w:color w:val="000000"/>
                <w:sz w:val="18"/>
                <w:szCs w:val="18"/>
              </w:rPr>
            </w:pPr>
            <w:r>
              <w:rPr>
                <w:rFonts w:cs="Arial"/>
                <w:color w:val="000000"/>
                <w:sz w:val="18"/>
                <w:szCs w:val="18"/>
              </w:rPr>
              <w:t>MAN_CONV_PAUSE_CNT[23:16]</w:t>
            </w:r>
          </w:p>
        </w:tc>
      </w:tr>
      <w:tr w:rsidR="00ED072D" w14:paraId="6C54BD2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A6ABE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1DD1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F53D0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329BB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8BBBF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B653A3"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35F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6159F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C5A32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23A5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54202A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EA293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3BC99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B0AE6B" w14:textId="77777777" w:rsidR="00ED072D" w:rsidRDefault="00ED072D" w:rsidP="009A1B11">
            <w:pPr>
              <w:wordWrap w:val="0"/>
              <w:jc w:val="center"/>
              <w:rPr>
                <w:rFonts w:cs="Arial"/>
                <w:color w:val="000000"/>
                <w:sz w:val="18"/>
                <w:szCs w:val="18"/>
              </w:rPr>
            </w:pPr>
            <w:r>
              <w:rPr>
                <w:rFonts w:cs="Arial"/>
                <w:color w:val="000000"/>
                <w:sz w:val="18"/>
                <w:szCs w:val="18"/>
              </w:rPr>
              <w:t>MAN_CONV_PAUSE_CNT[15:8]</w:t>
            </w:r>
          </w:p>
        </w:tc>
      </w:tr>
      <w:tr w:rsidR="00ED072D" w14:paraId="2E19568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12B0C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13978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A917E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67DC9"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80CE"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E312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D1A37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7868A4"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32AB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9A0E0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359D99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1911B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C8AA4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99D71" w14:textId="77777777" w:rsidR="00ED072D" w:rsidRDefault="00ED072D" w:rsidP="009A1B11">
            <w:pPr>
              <w:wordWrap w:val="0"/>
              <w:jc w:val="center"/>
              <w:rPr>
                <w:rFonts w:cs="Arial"/>
                <w:color w:val="000000"/>
                <w:sz w:val="18"/>
                <w:szCs w:val="18"/>
              </w:rPr>
            </w:pPr>
            <w:r>
              <w:rPr>
                <w:rFonts w:cs="Arial"/>
                <w:color w:val="000000"/>
                <w:sz w:val="18"/>
                <w:szCs w:val="18"/>
              </w:rPr>
              <w:t>MAN_CONV_PAUSE_CNT[7:0]</w:t>
            </w:r>
          </w:p>
        </w:tc>
      </w:tr>
    </w:tbl>
    <w:p w14:paraId="08FDFC2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1706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047A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8B9E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520CD9"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3A09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F4D72A"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EF281F"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2FA2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2F87E"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23C334"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047C08"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C12E0D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516942" w14:textId="77777777" w:rsidR="00ED072D" w:rsidRDefault="00ED072D" w:rsidP="009A1B11">
            <w:pPr>
              <w:wordWrap w:val="0"/>
              <w:jc w:val="center"/>
              <w:rPr>
                <w:rFonts w:cs="Arial"/>
                <w:color w:val="000000"/>
                <w:sz w:val="18"/>
                <w:szCs w:val="18"/>
              </w:rPr>
            </w:pPr>
            <w:r>
              <w:rPr>
                <w:rFonts w:cs="Arial"/>
                <w:color w:val="000000"/>
                <w:sz w:val="18"/>
                <w:szCs w:val="18"/>
              </w:rPr>
              <w:t>0x400128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FFF0F"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28ECD8" w14:textId="77777777" w:rsidR="00ED072D" w:rsidRDefault="00ED072D" w:rsidP="009A1B11">
            <w:pPr>
              <w:wordWrap w:val="0"/>
              <w:jc w:val="center"/>
              <w:rPr>
                <w:rFonts w:cs="Arial"/>
                <w:color w:val="000000"/>
                <w:sz w:val="18"/>
                <w:szCs w:val="18"/>
              </w:rPr>
            </w:pPr>
            <w:r>
              <w:rPr>
                <w:rFonts w:cs="Arial"/>
                <w:color w:val="000000"/>
                <w:sz w:val="18"/>
                <w:szCs w:val="18"/>
              </w:rPr>
              <w:t>MAN_HSUM_PAUSE_CNT[31:24]</w:t>
            </w:r>
          </w:p>
        </w:tc>
      </w:tr>
      <w:tr w:rsidR="00ED072D" w14:paraId="0FC7FF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7EDF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82265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05446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ED040"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83278"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4EBF4"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CB89F"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C3827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707C0D"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3C562"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0A24A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9201E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60C2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12ADCC" w14:textId="77777777" w:rsidR="00ED072D" w:rsidRDefault="00ED072D" w:rsidP="009A1B11">
            <w:pPr>
              <w:wordWrap w:val="0"/>
              <w:jc w:val="center"/>
              <w:rPr>
                <w:rFonts w:cs="Arial"/>
                <w:color w:val="000000"/>
                <w:sz w:val="18"/>
                <w:szCs w:val="18"/>
              </w:rPr>
            </w:pPr>
            <w:r>
              <w:rPr>
                <w:rFonts w:cs="Arial"/>
                <w:color w:val="000000"/>
                <w:sz w:val="18"/>
                <w:szCs w:val="18"/>
              </w:rPr>
              <w:t>MAN_HSUM_PAUSE_CNT[23:16]</w:t>
            </w:r>
          </w:p>
        </w:tc>
      </w:tr>
      <w:tr w:rsidR="00ED072D" w14:paraId="7226F0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0806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F874E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A9AABE"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08194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BECC5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B17EF1"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FC7E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83E4E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F0FD1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29EAF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52BBF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F8517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5ADCC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D4E396" w14:textId="77777777" w:rsidR="00ED072D" w:rsidRDefault="00ED072D" w:rsidP="009A1B11">
            <w:pPr>
              <w:wordWrap w:val="0"/>
              <w:jc w:val="center"/>
              <w:rPr>
                <w:rFonts w:cs="Arial"/>
                <w:color w:val="000000"/>
                <w:sz w:val="18"/>
                <w:szCs w:val="18"/>
              </w:rPr>
            </w:pPr>
            <w:r>
              <w:rPr>
                <w:rFonts w:cs="Arial"/>
                <w:color w:val="000000"/>
                <w:sz w:val="18"/>
                <w:szCs w:val="18"/>
              </w:rPr>
              <w:t>MAN_HSUM_PAUSE_CNT[15:8]</w:t>
            </w:r>
          </w:p>
        </w:tc>
      </w:tr>
      <w:tr w:rsidR="00ED072D" w14:paraId="30C1FBF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69A17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64407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095D0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42F36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11ED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92F8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1B0B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4AEA0"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7C03A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5A54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18CA46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D14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34275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69E88" w14:textId="77777777" w:rsidR="00ED072D" w:rsidRDefault="00ED072D" w:rsidP="009A1B11">
            <w:pPr>
              <w:wordWrap w:val="0"/>
              <w:jc w:val="center"/>
              <w:rPr>
                <w:rFonts w:cs="Arial"/>
                <w:color w:val="000000"/>
                <w:sz w:val="18"/>
                <w:szCs w:val="18"/>
              </w:rPr>
            </w:pPr>
            <w:r>
              <w:rPr>
                <w:rFonts w:cs="Arial"/>
                <w:color w:val="000000"/>
                <w:sz w:val="18"/>
                <w:szCs w:val="18"/>
              </w:rPr>
              <w:t>MAN_HSUM_PAUSE_CNT[7:0]</w:t>
            </w:r>
          </w:p>
        </w:tc>
      </w:tr>
    </w:tbl>
    <w:p w14:paraId="6B8B7A2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60D909B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157C2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1ECA8181" w14:textId="77777777" w:rsidR="00ED072D" w:rsidRDefault="00ED072D" w:rsidP="00ED072D">
      <w:pPr>
        <w:pStyle w:val="NormalWeb"/>
      </w:pPr>
    </w:p>
    <w:p w14:paraId="59D6E44A" w14:textId="77777777" w:rsidR="00ED072D" w:rsidRDefault="00ED072D" w:rsidP="003C71C1">
      <w:pPr>
        <w:pStyle w:val="Heading3"/>
      </w:pPr>
      <w:bookmarkStart w:id="114" w:name="_Toc531009728"/>
      <w:bookmarkStart w:id="115" w:name="_Toc83713305"/>
      <w:bookmarkStart w:id="116" w:name="_Toc135176463"/>
      <w:r>
        <w:lastRenderedPageBreak/>
        <w:t>Done Indications</w:t>
      </w:r>
      <w:bookmarkEnd w:id="114"/>
      <w:bookmarkEnd w:id="115"/>
      <w:bookmarkEnd w:id="116"/>
    </w:p>
    <w:p w14:paraId="2400D997"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Done Indications</w:t>
      </w:r>
    </w:p>
    <w:p w14:paraId="4FA84AD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F88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B59B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BEA6BE"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0F7CE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374E09"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977E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38A697"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5BBD0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6EBA8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603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8577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D91048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62B464" w14:textId="77777777" w:rsidR="00ED072D" w:rsidRDefault="00ED072D" w:rsidP="009A1B11">
            <w:pPr>
              <w:wordWrap w:val="0"/>
              <w:jc w:val="center"/>
              <w:rPr>
                <w:rFonts w:cs="Arial"/>
                <w:color w:val="000000"/>
                <w:sz w:val="18"/>
                <w:szCs w:val="18"/>
              </w:rPr>
            </w:pPr>
            <w:r>
              <w:rPr>
                <w:rFonts w:cs="Arial"/>
                <w:color w:val="000000"/>
                <w:sz w:val="18"/>
                <w:szCs w:val="18"/>
              </w:rPr>
              <w:t>0x400140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AF2988"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9320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6023E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4E696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2F54E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D85D9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8B0428"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0E2B4315" w14:textId="77777777" w:rsidR="00ED072D" w:rsidRDefault="00ED072D" w:rsidP="009A1B11">
            <w:pPr>
              <w:wordWrap w:val="0"/>
              <w:jc w:val="center"/>
              <w:rPr>
                <w:rFonts w:cs="Arial"/>
                <w:color w:val="000000"/>
                <w:sz w:val="18"/>
                <w:szCs w:val="18"/>
              </w:rPr>
            </w:pPr>
            <w:r>
              <w:rPr>
                <w:rFonts w:cs="Arial"/>
                <w:color w:val="000000"/>
                <w:sz w:val="18"/>
                <w:szCs w:val="18"/>
              </w:rPr>
              <w:t>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93A39"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58FB5C05" w14:textId="77777777" w:rsidR="00ED072D" w:rsidRDefault="00ED072D" w:rsidP="009A1B11">
            <w:pPr>
              <w:wordWrap w:val="0"/>
              <w:jc w:val="center"/>
              <w:rPr>
                <w:rFonts w:cs="Arial"/>
                <w:color w:val="000000"/>
                <w:sz w:val="18"/>
                <w:szCs w:val="18"/>
              </w:rPr>
            </w:pPr>
            <w:r>
              <w:rPr>
                <w:rFonts w:cs="Arial"/>
                <w:color w:val="000000"/>
                <w:sz w:val="18"/>
                <w:szCs w:val="18"/>
              </w:rPr>
              <w:t>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061850"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0ADF8F81" w14:textId="77777777" w:rsidR="00ED072D" w:rsidRDefault="00ED072D" w:rsidP="009A1B11">
            <w:pPr>
              <w:wordWrap w:val="0"/>
              <w:jc w:val="center"/>
              <w:rPr>
                <w:rFonts w:cs="Arial"/>
                <w:color w:val="000000"/>
                <w:sz w:val="18"/>
                <w:szCs w:val="18"/>
              </w:rPr>
            </w:pPr>
            <w:r>
              <w:rPr>
                <w:rFonts w:cs="Arial"/>
                <w:color w:val="000000"/>
                <w:sz w:val="18"/>
                <w:szCs w:val="18"/>
              </w:rPr>
              <w:t>CLD_DONE</w:t>
            </w:r>
          </w:p>
        </w:tc>
      </w:tr>
    </w:tbl>
    <w:p w14:paraId="7F689A5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6AF6FFB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20BDA53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678FC30" w14:textId="77777777" w:rsidR="00ED072D" w:rsidRDefault="00ED072D" w:rsidP="00ED072D">
      <w:pPr>
        <w:pStyle w:val="NormalWeb"/>
        <w:rPr>
          <w:rFonts w:ascii="Arial" w:hAnsi="Arial" w:cs="Arial"/>
        </w:rPr>
      </w:pPr>
    </w:p>
    <w:p w14:paraId="0A6F8DEA" w14:textId="77777777" w:rsidR="00ED072D" w:rsidRDefault="00ED072D" w:rsidP="003C71C1">
      <w:pPr>
        <w:pStyle w:val="Heading3"/>
      </w:pPr>
      <w:bookmarkStart w:id="117" w:name="_Toc531009729"/>
      <w:bookmarkStart w:id="118" w:name="_Toc83713306"/>
      <w:bookmarkStart w:id="119" w:name="_Toc135176464"/>
      <w:r>
        <w:t>Pause Indications</w:t>
      </w:r>
      <w:bookmarkEnd w:id="117"/>
      <w:bookmarkEnd w:id="118"/>
      <w:bookmarkEnd w:id="119"/>
    </w:p>
    <w:p w14:paraId="74A400A1" w14:textId="77777777" w:rsidR="00ED072D" w:rsidRPr="00952717" w:rsidRDefault="00ED072D" w:rsidP="00ED072D">
      <w:pPr>
        <w:rPr>
          <w:lang w:eastAsia="en-GB"/>
        </w:rPr>
      </w:pPr>
    </w:p>
    <w:p w14:paraId="52B90A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Pause Indications</w:t>
      </w:r>
    </w:p>
    <w:p w14:paraId="1FCC7EA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767D4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2337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167A6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3AAD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F26E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F39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21C91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D3A1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9AAF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C0AB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401D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01FDD30"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B1CCAA" w14:textId="77777777" w:rsidR="00ED072D" w:rsidRDefault="00ED072D" w:rsidP="009A1B11">
            <w:pPr>
              <w:wordWrap w:val="0"/>
              <w:jc w:val="center"/>
              <w:rPr>
                <w:rFonts w:cs="Arial"/>
                <w:color w:val="000000"/>
                <w:sz w:val="18"/>
                <w:szCs w:val="18"/>
              </w:rPr>
            </w:pPr>
            <w:r>
              <w:rPr>
                <w:rFonts w:cs="Arial"/>
                <w:color w:val="000000"/>
                <w:sz w:val="18"/>
                <w:szCs w:val="18"/>
              </w:rPr>
              <w:t>0x400160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05597E"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47186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801B4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A285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F2CBC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7F93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529CD7" w14:textId="77777777" w:rsidR="00ED072D" w:rsidRDefault="00ED072D" w:rsidP="009A1B11">
            <w:pPr>
              <w:wordWrap w:val="0"/>
              <w:jc w:val="center"/>
              <w:rPr>
                <w:rFonts w:cs="Arial"/>
                <w:color w:val="000000"/>
                <w:sz w:val="18"/>
                <w:szCs w:val="18"/>
              </w:rPr>
            </w:pPr>
            <w:r>
              <w:rPr>
                <w:rFonts w:cs="Arial"/>
                <w:color w:val="000000"/>
                <w:sz w:val="18"/>
                <w:szCs w:val="18"/>
              </w:rPr>
              <w:t>HSUM_</w:t>
            </w:r>
          </w:p>
          <w:p w14:paraId="7C5790FC" w14:textId="77777777" w:rsidR="00ED072D" w:rsidRDefault="00ED072D" w:rsidP="009A1B11">
            <w:pPr>
              <w:wordWrap w:val="0"/>
              <w:jc w:val="center"/>
              <w:rPr>
                <w:rFonts w:cs="Arial"/>
                <w:color w:val="000000"/>
                <w:sz w:val="18"/>
                <w:szCs w:val="18"/>
              </w:rPr>
            </w:pPr>
            <w:r>
              <w:rPr>
                <w:rFonts w:cs="Arial"/>
                <w:color w:val="000000"/>
                <w:sz w:val="18"/>
                <w:szCs w:val="18"/>
              </w:rPr>
              <w:t>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620C2F" w14:textId="77777777" w:rsidR="00ED072D" w:rsidRDefault="00ED072D" w:rsidP="009A1B11">
            <w:pPr>
              <w:wordWrap w:val="0"/>
              <w:jc w:val="center"/>
              <w:rPr>
                <w:rFonts w:cs="Arial"/>
                <w:color w:val="000000"/>
                <w:sz w:val="18"/>
                <w:szCs w:val="18"/>
              </w:rPr>
            </w:pPr>
            <w:r>
              <w:rPr>
                <w:rFonts w:cs="Arial"/>
                <w:color w:val="000000"/>
                <w:sz w:val="18"/>
                <w:szCs w:val="18"/>
              </w:rPr>
              <w:t>CONV_</w:t>
            </w:r>
          </w:p>
          <w:p w14:paraId="3A7A39DF" w14:textId="77777777" w:rsidR="00ED072D" w:rsidRDefault="00ED072D" w:rsidP="009A1B11">
            <w:pPr>
              <w:wordWrap w:val="0"/>
              <w:jc w:val="center"/>
              <w:rPr>
                <w:rFonts w:cs="Arial"/>
                <w:color w:val="000000"/>
                <w:sz w:val="18"/>
                <w:szCs w:val="18"/>
              </w:rPr>
            </w:pPr>
            <w:r>
              <w:rPr>
                <w:rFonts w:cs="Arial"/>
                <w:color w:val="000000"/>
                <w:sz w:val="18"/>
                <w:szCs w:val="18"/>
              </w:rPr>
              <w:t>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0AEED5" w14:textId="77777777" w:rsidR="00ED072D" w:rsidRDefault="00ED072D" w:rsidP="009A1B11">
            <w:pPr>
              <w:wordWrap w:val="0"/>
              <w:jc w:val="center"/>
              <w:rPr>
                <w:rFonts w:cs="Arial"/>
                <w:color w:val="000000"/>
                <w:sz w:val="18"/>
                <w:szCs w:val="18"/>
              </w:rPr>
            </w:pPr>
            <w:r>
              <w:rPr>
                <w:rFonts w:cs="Arial"/>
                <w:color w:val="000000"/>
                <w:sz w:val="18"/>
                <w:szCs w:val="18"/>
              </w:rPr>
              <w:t>CLD_</w:t>
            </w:r>
          </w:p>
          <w:p w14:paraId="047964E2" w14:textId="77777777" w:rsidR="00ED072D" w:rsidRDefault="00ED072D" w:rsidP="009A1B11">
            <w:pPr>
              <w:wordWrap w:val="0"/>
              <w:jc w:val="center"/>
              <w:rPr>
                <w:rFonts w:cs="Arial"/>
                <w:color w:val="000000"/>
                <w:sz w:val="18"/>
                <w:szCs w:val="18"/>
              </w:rPr>
            </w:pPr>
            <w:r>
              <w:rPr>
                <w:rFonts w:cs="Arial"/>
                <w:color w:val="000000"/>
                <w:sz w:val="18"/>
                <w:szCs w:val="18"/>
              </w:rPr>
              <w:t>PAUSED</w:t>
            </w:r>
          </w:p>
        </w:tc>
      </w:tr>
    </w:tbl>
    <w:p w14:paraId="21753EE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29FBBE5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39C140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45DF0F33" w14:textId="77777777" w:rsidR="00ED072D"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1956E980" w14:textId="77777777" w:rsidR="00ED072D" w:rsidRDefault="00ED072D" w:rsidP="003C71C1">
      <w:pPr>
        <w:pStyle w:val="Heading3"/>
      </w:pPr>
      <w:bookmarkStart w:id="120" w:name="_Toc531009730"/>
      <w:bookmarkStart w:id="121" w:name="_Toc83713307"/>
      <w:bookmarkStart w:id="122" w:name="_Toc135176465"/>
      <w:r>
        <w:lastRenderedPageBreak/>
        <w:t>CONV FFT Ready Indication</w:t>
      </w:r>
      <w:bookmarkEnd w:id="120"/>
      <w:bookmarkEnd w:id="121"/>
      <w:bookmarkEnd w:id="122"/>
    </w:p>
    <w:p w14:paraId="3648A267" w14:textId="77777777" w:rsidR="00ED072D" w:rsidRDefault="00ED072D" w:rsidP="00ED072D">
      <w:pPr>
        <w:rPr>
          <w:lang w:eastAsia="en-GB"/>
        </w:rPr>
      </w:pPr>
    </w:p>
    <w:p w14:paraId="1B8B0729" w14:textId="77777777" w:rsidR="00ED072D" w:rsidRPr="00AD0C24" w:rsidRDefault="00ED072D" w:rsidP="00ED072D">
      <w:pPr>
        <w:rPr>
          <w:lang w:eastAsia="en-GB"/>
        </w:rPr>
      </w:pPr>
    </w:p>
    <w:p w14:paraId="3F9E7D25"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 FFT Ready Indication</w:t>
      </w:r>
    </w:p>
    <w:p w14:paraId="3E33D8B2"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2C342B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CFFD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C02A36"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00F3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F39FC6"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4521A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02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B359F"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25059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54D3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2924C"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D3E471"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E3C099" w14:textId="77777777" w:rsidR="00ED072D" w:rsidRDefault="00ED072D" w:rsidP="009A1B11">
            <w:pPr>
              <w:wordWrap w:val="0"/>
              <w:jc w:val="center"/>
              <w:rPr>
                <w:rFonts w:cs="Arial"/>
                <w:color w:val="000000"/>
                <w:sz w:val="18"/>
                <w:szCs w:val="18"/>
              </w:rPr>
            </w:pPr>
            <w:r>
              <w:rPr>
                <w:rFonts w:cs="Arial"/>
                <w:color w:val="000000"/>
                <w:sz w:val="18"/>
                <w:szCs w:val="18"/>
              </w:rPr>
              <w:t>0x400180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07E0E"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D0BC1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CBE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9D175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39628B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A5F8B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4422E7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FE2DE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32DA9D" w14:textId="77777777" w:rsidR="00ED072D" w:rsidRDefault="00ED072D" w:rsidP="009A1B11">
            <w:pPr>
              <w:wordWrap w:val="0"/>
              <w:jc w:val="center"/>
              <w:rPr>
                <w:rFonts w:cs="Arial"/>
                <w:color w:val="000000"/>
                <w:sz w:val="18"/>
                <w:szCs w:val="18"/>
              </w:rPr>
            </w:pPr>
            <w:r>
              <w:rPr>
                <w:rFonts w:cs="Arial"/>
                <w:color w:val="000000"/>
                <w:sz w:val="18"/>
                <w:szCs w:val="18"/>
              </w:rPr>
              <w:t>CONV_FFT</w:t>
            </w:r>
          </w:p>
          <w:p w14:paraId="74F9BCFB" w14:textId="77777777" w:rsidR="00ED072D" w:rsidRDefault="00ED072D" w:rsidP="009A1B11">
            <w:pPr>
              <w:wordWrap w:val="0"/>
              <w:jc w:val="center"/>
              <w:rPr>
                <w:rFonts w:cs="Arial"/>
                <w:color w:val="000000"/>
                <w:sz w:val="18"/>
                <w:szCs w:val="18"/>
              </w:rPr>
            </w:pPr>
            <w:r>
              <w:rPr>
                <w:rFonts w:cs="Arial"/>
                <w:color w:val="000000"/>
                <w:sz w:val="18"/>
                <w:szCs w:val="18"/>
              </w:rPr>
              <w:t>_READY</w:t>
            </w:r>
          </w:p>
        </w:tc>
      </w:tr>
    </w:tbl>
    <w:p w14:paraId="7AEF953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543D75B1" w14:textId="77777777" w:rsidR="00ED072D" w:rsidRDefault="00ED072D" w:rsidP="00ED072D">
      <w:pPr>
        <w:pStyle w:val="Standardparagraph"/>
        <w:rPr>
          <w:color w:val="000000"/>
        </w:rPr>
      </w:pPr>
    </w:p>
    <w:p w14:paraId="54D8DF0A" w14:textId="77777777" w:rsidR="00ED072D" w:rsidRDefault="00ED072D" w:rsidP="003C71C1">
      <w:pPr>
        <w:pStyle w:val="Heading3"/>
      </w:pPr>
      <w:bookmarkStart w:id="123" w:name="_Toc531009731"/>
      <w:bookmarkStart w:id="124" w:name="_Toc83713308"/>
      <w:bookmarkStart w:id="125" w:name="_Toc135176466"/>
      <w:r>
        <w:t>Processing Times</w:t>
      </w:r>
      <w:bookmarkEnd w:id="123"/>
      <w:bookmarkEnd w:id="124"/>
      <w:bookmarkEnd w:id="125"/>
    </w:p>
    <w:p w14:paraId="1EF17760" w14:textId="77777777" w:rsidR="00ED072D" w:rsidRDefault="00ED072D" w:rsidP="00ED072D">
      <w:pPr>
        <w:pStyle w:val="Standardparagraph"/>
        <w:rPr>
          <w:color w:val="000000"/>
        </w:rPr>
      </w:pPr>
    </w:p>
    <w:p w14:paraId="307D513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Processing Times</w:t>
      </w:r>
    </w:p>
    <w:p w14:paraId="52A0FBA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8536D1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20AC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C381F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D406F"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7DD796"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799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79AFD5"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B62A2"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E3BC31"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B76763"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614AA"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563B0947"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DC395" w14:textId="77777777" w:rsidR="00ED072D" w:rsidRDefault="00ED072D" w:rsidP="009A1B11">
            <w:pPr>
              <w:wordWrap w:val="0"/>
              <w:jc w:val="center"/>
              <w:rPr>
                <w:rFonts w:cs="Arial"/>
                <w:color w:val="000000"/>
                <w:sz w:val="18"/>
                <w:szCs w:val="18"/>
              </w:rPr>
            </w:pPr>
            <w:r>
              <w:rPr>
                <w:rFonts w:cs="Arial"/>
                <w:color w:val="000000"/>
                <w:sz w:val="18"/>
                <w:szCs w:val="18"/>
              </w:rPr>
              <w:t>0x400188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950112"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56F67D" w14:textId="77777777" w:rsidR="00ED072D" w:rsidRDefault="00ED072D" w:rsidP="009A1B11">
            <w:pPr>
              <w:wordWrap w:val="0"/>
              <w:jc w:val="center"/>
              <w:rPr>
                <w:rFonts w:cs="Arial"/>
                <w:color w:val="000000"/>
                <w:sz w:val="18"/>
                <w:szCs w:val="18"/>
              </w:rPr>
            </w:pPr>
            <w:r>
              <w:rPr>
                <w:rFonts w:cs="Arial"/>
                <w:color w:val="000000"/>
                <w:sz w:val="18"/>
                <w:szCs w:val="18"/>
              </w:rPr>
              <w:t>CLD_PROC_TIME[31:24]</w:t>
            </w:r>
          </w:p>
        </w:tc>
      </w:tr>
      <w:tr w:rsidR="00ED072D" w14:paraId="05EDF8B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FC9E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5165F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2177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AFC95"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88BD7E"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DA4AB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70197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8D56F9"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E7483"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D8883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1EB50D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6BB62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729E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EED1D" w14:textId="77777777" w:rsidR="00ED072D" w:rsidRDefault="00ED072D" w:rsidP="009A1B11">
            <w:pPr>
              <w:wordWrap w:val="0"/>
              <w:jc w:val="center"/>
              <w:rPr>
                <w:rFonts w:cs="Arial"/>
                <w:color w:val="000000"/>
                <w:sz w:val="18"/>
                <w:szCs w:val="18"/>
              </w:rPr>
            </w:pPr>
            <w:r>
              <w:rPr>
                <w:rFonts w:cs="Arial"/>
                <w:color w:val="000000"/>
                <w:sz w:val="18"/>
                <w:szCs w:val="18"/>
              </w:rPr>
              <w:t>CLD_PROC_TIME[23:16]</w:t>
            </w:r>
          </w:p>
        </w:tc>
      </w:tr>
      <w:tr w:rsidR="00ED072D" w14:paraId="075CF55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894A1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ECCD4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8B934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9DE21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730E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C99C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449BD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C8A69"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F6B42A"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A76D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7B3177F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3BB92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3BFF9D"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CA0512" w14:textId="77777777" w:rsidR="00ED072D" w:rsidRDefault="00ED072D" w:rsidP="009A1B11">
            <w:pPr>
              <w:wordWrap w:val="0"/>
              <w:jc w:val="center"/>
              <w:rPr>
                <w:rFonts w:cs="Arial"/>
                <w:color w:val="000000"/>
                <w:sz w:val="18"/>
                <w:szCs w:val="18"/>
              </w:rPr>
            </w:pPr>
            <w:r>
              <w:rPr>
                <w:rFonts w:cs="Arial"/>
                <w:color w:val="000000"/>
                <w:sz w:val="18"/>
                <w:szCs w:val="18"/>
              </w:rPr>
              <w:t>CLD_PROC_TIME[15:8]</w:t>
            </w:r>
          </w:p>
        </w:tc>
      </w:tr>
      <w:tr w:rsidR="00ED072D" w14:paraId="6043C57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D4960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B524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0EE5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24A3C6"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ABBBC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5044E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70D3F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80C0D1"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71BE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EFD9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D9F318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FBAC9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1808F3"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1C16B0" w14:textId="77777777" w:rsidR="00ED072D" w:rsidRDefault="00ED072D" w:rsidP="009A1B11">
            <w:pPr>
              <w:wordWrap w:val="0"/>
              <w:jc w:val="center"/>
              <w:rPr>
                <w:rFonts w:cs="Arial"/>
                <w:color w:val="000000"/>
                <w:sz w:val="18"/>
                <w:szCs w:val="18"/>
              </w:rPr>
            </w:pPr>
            <w:r>
              <w:rPr>
                <w:rFonts w:cs="Arial"/>
                <w:color w:val="000000"/>
                <w:sz w:val="18"/>
                <w:szCs w:val="18"/>
              </w:rPr>
              <w:t>CLD_PROC_TIME[7:0]</w:t>
            </w:r>
          </w:p>
        </w:tc>
      </w:tr>
    </w:tbl>
    <w:p w14:paraId="7F3D09B2"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2A0C88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9EE3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23C9D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1D547"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5FDEC9"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F27E4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E2C7D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9C52C"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DEDB2"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48ECB"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66E660"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1510967"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3A43E8" w14:textId="77777777" w:rsidR="00ED072D" w:rsidRDefault="00ED072D" w:rsidP="009A1B11">
            <w:pPr>
              <w:wordWrap w:val="0"/>
              <w:jc w:val="center"/>
              <w:rPr>
                <w:rFonts w:cs="Arial"/>
                <w:color w:val="000000"/>
                <w:sz w:val="18"/>
                <w:szCs w:val="18"/>
              </w:rPr>
            </w:pPr>
            <w:r>
              <w:rPr>
                <w:rFonts w:cs="Arial"/>
                <w:color w:val="000000"/>
                <w:sz w:val="18"/>
                <w:szCs w:val="18"/>
              </w:rPr>
              <w:t>0x40018C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4BD2BB"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0134B" w14:textId="77777777" w:rsidR="00ED072D" w:rsidRDefault="00ED072D" w:rsidP="009A1B11">
            <w:pPr>
              <w:wordWrap w:val="0"/>
              <w:jc w:val="center"/>
              <w:rPr>
                <w:rFonts w:cs="Arial"/>
                <w:color w:val="000000"/>
                <w:sz w:val="18"/>
                <w:szCs w:val="18"/>
              </w:rPr>
            </w:pPr>
            <w:r>
              <w:rPr>
                <w:rFonts w:cs="Arial"/>
                <w:color w:val="000000"/>
                <w:sz w:val="18"/>
                <w:szCs w:val="18"/>
              </w:rPr>
              <w:t>CONV_PROC_TIME[31:24]</w:t>
            </w:r>
          </w:p>
        </w:tc>
      </w:tr>
      <w:tr w:rsidR="00ED072D" w14:paraId="1AD987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E2704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A7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F5846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641C8"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767CF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A5958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664EE9"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EE05A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5BBCAD"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1E6A0"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A9ED50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35F15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78E1C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7BB36A" w14:textId="77777777" w:rsidR="00ED072D" w:rsidRDefault="00ED072D" w:rsidP="009A1B11">
            <w:pPr>
              <w:wordWrap w:val="0"/>
              <w:jc w:val="center"/>
              <w:rPr>
                <w:rFonts w:cs="Arial"/>
                <w:color w:val="000000"/>
                <w:sz w:val="18"/>
                <w:szCs w:val="18"/>
              </w:rPr>
            </w:pPr>
            <w:r>
              <w:rPr>
                <w:rFonts w:cs="Arial"/>
                <w:color w:val="000000"/>
                <w:sz w:val="18"/>
                <w:szCs w:val="18"/>
              </w:rPr>
              <w:t>CONV_PROC_TIME[23:16]</w:t>
            </w:r>
          </w:p>
        </w:tc>
      </w:tr>
      <w:tr w:rsidR="00ED072D" w14:paraId="520E6A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5F60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0820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DFEE1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BD74A5"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0AFB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0D34C"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6D4B7"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5B3C9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30F520"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38BF4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A27F73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0905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6270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E48DFC" w14:textId="77777777" w:rsidR="00ED072D" w:rsidRDefault="00ED072D" w:rsidP="009A1B11">
            <w:pPr>
              <w:wordWrap w:val="0"/>
              <w:jc w:val="center"/>
              <w:rPr>
                <w:rFonts w:cs="Arial"/>
                <w:color w:val="000000"/>
                <w:sz w:val="18"/>
                <w:szCs w:val="18"/>
              </w:rPr>
            </w:pPr>
            <w:r>
              <w:rPr>
                <w:rFonts w:cs="Arial"/>
                <w:color w:val="000000"/>
                <w:sz w:val="18"/>
                <w:szCs w:val="18"/>
              </w:rPr>
              <w:t>CONV_PROC_TIME[15:8]</w:t>
            </w:r>
          </w:p>
        </w:tc>
      </w:tr>
      <w:tr w:rsidR="00ED072D" w14:paraId="0991DBD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436D1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BC039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E2663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78F66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252E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3EF5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82B58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9CCD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4FA32"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EF4E0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57049E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B3A1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DF87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50A900" w14:textId="77777777" w:rsidR="00ED072D" w:rsidRDefault="00ED072D" w:rsidP="009A1B11">
            <w:pPr>
              <w:wordWrap w:val="0"/>
              <w:jc w:val="center"/>
              <w:rPr>
                <w:rFonts w:cs="Arial"/>
                <w:color w:val="000000"/>
                <w:sz w:val="18"/>
                <w:szCs w:val="18"/>
              </w:rPr>
            </w:pPr>
            <w:r>
              <w:rPr>
                <w:rFonts w:cs="Arial"/>
                <w:color w:val="000000"/>
                <w:sz w:val="18"/>
                <w:szCs w:val="18"/>
              </w:rPr>
              <w:t>CONV_PROC_TIME[7:0]</w:t>
            </w:r>
          </w:p>
        </w:tc>
      </w:tr>
    </w:tbl>
    <w:p w14:paraId="1FD0FCA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31223D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78D680"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9CBC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C9FD6"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CB43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9F21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19A6AA"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1B8BB7"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BE204"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AA9AE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67062"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0FF60A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69AF8" w14:textId="77777777" w:rsidR="00ED072D" w:rsidRDefault="00ED072D" w:rsidP="009A1B11">
            <w:pPr>
              <w:wordWrap w:val="0"/>
              <w:jc w:val="center"/>
              <w:rPr>
                <w:rFonts w:cs="Arial"/>
                <w:color w:val="000000"/>
                <w:sz w:val="18"/>
                <w:szCs w:val="18"/>
              </w:rPr>
            </w:pPr>
            <w:r>
              <w:rPr>
                <w:rFonts w:cs="Arial"/>
                <w:color w:val="000000"/>
                <w:sz w:val="18"/>
                <w:szCs w:val="18"/>
              </w:rPr>
              <w:t>0x400190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A3F317"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B16868" w14:textId="77777777" w:rsidR="00ED072D" w:rsidRDefault="00ED072D" w:rsidP="009A1B11">
            <w:pPr>
              <w:wordWrap w:val="0"/>
              <w:jc w:val="center"/>
              <w:rPr>
                <w:rFonts w:cs="Arial"/>
                <w:color w:val="000000"/>
                <w:sz w:val="18"/>
                <w:szCs w:val="18"/>
              </w:rPr>
            </w:pPr>
            <w:r>
              <w:rPr>
                <w:rFonts w:cs="Arial"/>
                <w:color w:val="000000"/>
                <w:sz w:val="18"/>
                <w:szCs w:val="18"/>
              </w:rPr>
              <w:t>HSUM_PROC_TIME[31:24]</w:t>
            </w:r>
          </w:p>
        </w:tc>
      </w:tr>
      <w:tr w:rsidR="00ED072D" w14:paraId="7C390C8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2CD9A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A627A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4CA2B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0B06E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5474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D3E5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CB878"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AD7D8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B67FA2"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4B6A4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F94B7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A2254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7D026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D26C62" w14:textId="77777777" w:rsidR="00ED072D" w:rsidRDefault="00ED072D" w:rsidP="009A1B11">
            <w:pPr>
              <w:wordWrap w:val="0"/>
              <w:jc w:val="center"/>
              <w:rPr>
                <w:rFonts w:cs="Arial"/>
                <w:color w:val="000000"/>
                <w:sz w:val="18"/>
                <w:szCs w:val="18"/>
              </w:rPr>
            </w:pPr>
            <w:r>
              <w:rPr>
                <w:rFonts w:cs="Arial"/>
                <w:color w:val="000000"/>
                <w:sz w:val="18"/>
                <w:szCs w:val="18"/>
              </w:rPr>
              <w:t>HSUM_PROC_TIME[23:16]</w:t>
            </w:r>
          </w:p>
        </w:tc>
      </w:tr>
      <w:tr w:rsidR="00ED072D" w14:paraId="0A26F81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4AEA0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013C2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D78A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BBCD9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A983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3E033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F412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2867F"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2EAB7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52C0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E9C87B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935C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609A1D"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051251" w14:textId="77777777" w:rsidR="00ED072D" w:rsidRDefault="00ED072D" w:rsidP="009A1B11">
            <w:pPr>
              <w:wordWrap w:val="0"/>
              <w:jc w:val="center"/>
              <w:rPr>
                <w:rFonts w:cs="Arial"/>
                <w:color w:val="000000"/>
                <w:sz w:val="18"/>
                <w:szCs w:val="18"/>
              </w:rPr>
            </w:pPr>
            <w:r>
              <w:rPr>
                <w:rFonts w:cs="Arial"/>
                <w:color w:val="000000"/>
                <w:sz w:val="18"/>
                <w:szCs w:val="18"/>
              </w:rPr>
              <w:t>HSUM_PROC_TIME[15:8]</w:t>
            </w:r>
          </w:p>
        </w:tc>
      </w:tr>
      <w:tr w:rsidR="00ED072D" w14:paraId="3429942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0F4C9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709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BEE12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D0256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38B06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3FED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E34F87"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6E98F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F8B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D067C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D9E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25A72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8AA78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B06B8" w14:textId="77777777" w:rsidR="00ED072D" w:rsidRDefault="00ED072D" w:rsidP="009A1B11">
            <w:pPr>
              <w:wordWrap w:val="0"/>
              <w:jc w:val="center"/>
              <w:rPr>
                <w:rFonts w:cs="Arial"/>
                <w:color w:val="000000"/>
                <w:sz w:val="18"/>
                <w:szCs w:val="18"/>
              </w:rPr>
            </w:pPr>
            <w:r>
              <w:rPr>
                <w:rFonts w:cs="Arial"/>
                <w:color w:val="000000"/>
                <w:sz w:val="18"/>
                <w:szCs w:val="18"/>
              </w:rPr>
              <w:t>HSUM_PROC_TIME[7:0]</w:t>
            </w:r>
          </w:p>
        </w:tc>
      </w:tr>
    </w:tbl>
    <w:p w14:paraId="18CC5665"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721B1F7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159393C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59989733" w14:textId="77777777" w:rsidR="00B31AA9" w:rsidRDefault="00B31AA9" w:rsidP="00ED072D">
      <w:pPr>
        <w:rPr>
          <w:color w:val="000000"/>
        </w:rPr>
      </w:pP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6" w:name="_Toc120529355"/>
      <w:bookmarkStart w:id="127" w:name="_Toc135176467"/>
      <w:r>
        <w:t>MSIX Module Memory Map</w:t>
      </w:r>
      <w:bookmarkEnd w:id="126"/>
      <w:bookmarkEnd w:id="127"/>
    </w:p>
    <w:p w14:paraId="18875C3B" w14:textId="77777777" w:rsidR="00B31AA9" w:rsidRDefault="00B31AA9" w:rsidP="00B31AA9">
      <w:pPr>
        <w:rPr>
          <w:lang w:eastAsia="en-GB"/>
        </w:rPr>
      </w:pPr>
    </w:p>
    <w:p w14:paraId="1BEA0719" w14:textId="77777777" w:rsidR="00B31AA9" w:rsidRDefault="00B31AA9" w:rsidP="003C71C1">
      <w:pPr>
        <w:pStyle w:val="Heading3"/>
      </w:pPr>
      <w:bookmarkStart w:id="128" w:name="_Toc102039231"/>
      <w:bookmarkStart w:id="129" w:name="_Toc120529356"/>
      <w:bookmarkStart w:id="130" w:name="_Toc135176468"/>
      <w:r>
        <w:t>CLD MSI-X Interrupt Configuration</w:t>
      </w:r>
      <w:bookmarkEnd w:id="128"/>
      <w:bookmarkEnd w:id="129"/>
      <w:bookmarkEnd w:id="130"/>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1" w:name="_Toc102039232"/>
      <w:bookmarkStart w:id="132" w:name="_Toc120529357"/>
      <w:bookmarkStart w:id="133" w:name="_Toc135176469"/>
      <w:r>
        <w:t>CONV MSI-X Interrupt Configuration</w:t>
      </w:r>
      <w:bookmarkEnd w:id="131"/>
      <w:bookmarkEnd w:id="132"/>
      <w:bookmarkEnd w:id="133"/>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4" w:name="_Toc102039233"/>
      <w:bookmarkStart w:id="135" w:name="_Toc120529358"/>
      <w:bookmarkStart w:id="136" w:name="_Toc135176470"/>
      <w:r>
        <w:lastRenderedPageBreak/>
        <w:t>HSUM MSI-X Interrupt Configuration</w:t>
      </w:r>
      <w:bookmarkEnd w:id="134"/>
      <w:bookmarkEnd w:id="135"/>
      <w:bookmarkEnd w:id="136"/>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37" w:name="_Toc489965897"/>
      <w:bookmarkStart w:id="138" w:name="_Toc83713309"/>
      <w:bookmarkStart w:id="139" w:name="_Toc135176471"/>
      <w:r>
        <w:t>CONV Module Memory Map</w:t>
      </w:r>
      <w:bookmarkEnd w:id="137"/>
      <w:bookmarkEnd w:id="138"/>
      <w:bookmarkEnd w:id="139"/>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0" w:name="_Toc1656908"/>
      <w:bookmarkStart w:id="141" w:name="_Toc83713310"/>
      <w:bookmarkStart w:id="142" w:name="_Toc135176472"/>
      <w:r w:rsidRPr="00BD6FAE">
        <w:t>RAM: FILTER_COEFFICIENTS</w:t>
      </w:r>
      <w:bookmarkEnd w:id="140"/>
      <w:bookmarkEnd w:id="141"/>
      <w:bookmarkEnd w:id="142"/>
    </w:p>
    <w:p w14:paraId="449F7BFA" w14:textId="77777777" w:rsidR="00ED072D" w:rsidRPr="00134C38" w:rsidRDefault="00ED072D" w:rsidP="00ED072D">
      <w:pPr>
        <w:spacing w:before="120" w:after="120"/>
        <w:rPr>
          <w:rFonts w:cs="Arial"/>
          <w:szCs w:val="22"/>
          <w:lang w:eastAsia="en-GB"/>
        </w:rPr>
      </w:pPr>
      <w:r w:rsidRPr="00134C38">
        <w:rPr>
          <w:rFonts w:cs="Arial"/>
          <w:szCs w:val="22"/>
          <w:lang w:eastAsia="en-GB"/>
        </w:rPr>
        <w:t>Array, size 42x1024, indexed by 'filter' (0 to 41) and 'word'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3" w:name="_Toc1656909"/>
      <w:bookmarkStart w:id="144" w:name="_Toc83713311"/>
      <w:bookmarkStart w:id="145" w:name="_Toc135176473"/>
      <w:r w:rsidRPr="00BD6FAE">
        <w:lastRenderedPageBreak/>
        <w:t>RAM: FFT_RESULTS</w:t>
      </w:r>
      <w:bookmarkEnd w:id="143"/>
      <w:bookmarkEnd w:id="144"/>
      <w:bookmarkEnd w:id="145"/>
    </w:p>
    <w:p w14:paraId="61C35093"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Array, size 1024, indexed by 'smpl'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6" w:name="_Toc1656910"/>
      <w:bookmarkStart w:id="147" w:name="_Toc83713312"/>
      <w:bookmarkStart w:id="148" w:name="_Toc135176474"/>
      <w:r w:rsidRPr="00BD6FAE">
        <w:t>Row 0 Delay</w:t>
      </w:r>
      <w:bookmarkEnd w:id="146"/>
      <w:bookmarkEnd w:id="147"/>
      <w:bookmarkEnd w:id="148"/>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49" w:name="_Toc1656911"/>
      <w:bookmarkStart w:id="150" w:name="_Toc83713313"/>
      <w:bookmarkStart w:id="151" w:name="_Toc135176475"/>
      <w:r w:rsidRPr="00BD6FAE">
        <w:t>ALARMS</w:t>
      </w:r>
      <w:bookmarkEnd w:id="149"/>
      <w:bookmarkEnd w:id="150"/>
      <w:bookmarkEnd w:id="151"/>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77777777" w:rsidR="00ED072D" w:rsidRPr="00134C38" w:rsidRDefault="00ED072D" w:rsidP="00ED072D">
      <w:pPr>
        <w:spacing w:before="120" w:after="120"/>
        <w:rPr>
          <w:rFonts w:cs="Arial"/>
          <w:szCs w:val="22"/>
          <w:lang w:eastAsia="en-GB"/>
        </w:rPr>
      </w:pPr>
      <w:r w:rsidRPr="00134C38">
        <w:rPr>
          <w:rFonts w:cs="Arial"/>
          <w:szCs w:val="22"/>
          <w:lang w:eastAsia="en-GB"/>
        </w:rPr>
        <w:t>'1' indicates overflow in the corresponding convolution result buffer</w:t>
      </w:r>
      <w:r w:rsidRPr="00134C38">
        <w:rPr>
          <w:rFonts w:cs="Arial"/>
          <w:szCs w:val="22"/>
          <w:lang w:eastAsia="en-GB"/>
        </w:rPr>
        <w:br/>
        <w:t>bit 0: p(0)</w:t>
      </w:r>
      <w:r w:rsidRPr="00134C38">
        <w:rPr>
          <w:rFonts w:cs="Arial"/>
          <w:szCs w:val="22"/>
          <w:lang w:eastAsia="en-GB"/>
        </w:rPr>
        <w:br/>
        <w:t>bit 1: p(1)</w:t>
      </w:r>
      <w:r w:rsidRPr="00134C38">
        <w:rPr>
          <w:rFonts w:cs="Arial"/>
          <w:szCs w:val="22"/>
          <w:lang w:eastAsia="en-GB"/>
        </w:rPr>
        <w:br/>
        <w:t>bit 2: p(-1)</w:t>
      </w:r>
      <w:r w:rsidRPr="00134C38">
        <w:rPr>
          <w:rFonts w:cs="Arial"/>
          <w:szCs w:val="22"/>
          <w:lang w:eastAsia="en-GB"/>
        </w:rPr>
        <w:br/>
        <w:t>:</w:t>
      </w:r>
      <w:r w:rsidRPr="00134C38">
        <w:rPr>
          <w:rFonts w:cs="Arial"/>
          <w:szCs w:val="22"/>
          <w:lang w:eastAsia="en-GB"/>
        </w:rPr>
        <w:br/>
        <w:t>bit 83: p(42)</w:t>
      </w:r>
      <w:r w:rsidRPr="00134C38">
        <w:rPr>
          <w:rFonts w:cs="Arial"/>
          <w:szCs w:val="22"/>
          <w:lang w:eastAsia="en-GB"/>
        </w:rPr>
        <w:br/>
        <w:t>bit 84: p(-42)</w:t>
      </w:r>
      <w:r w:rsidRPr="00134C38">
        <w:rPr>
          <w:rFonts w:cs="Arial"/>
          <w:szCs w:val="22"/>
          <w:lang w:eastAsia="en-GB"/>
        </w:rPr>
        <w:br/>
      </w:r>
      <w:r w:rsidRPr="00134C38">
        <w:rPr>
          <w:rFonts w:cs="Arial"/>
          <w:szCs w:val="22"/>
          <w:lang w:eastAsia="en-GB"/>
        </w:rPr>
        <w:br/>
        <w:t>Cleared when CONV module input signal CONV_TRIGGER='1'</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2" w:name="_Toc83713314"/>
      <w:bookmarkStart w:id="153" w:name="_Toc135176476"/>
      <w:r>
        <w:lastRenderedPageBreak/>
        <w:t>HSUM Module Memory Map</w:t>
      </w:r>
      <w:bookmarkEnd w:id="152"/>
      <w:bookmarkEnd w:id="153"/>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4" w:name="_Toc81985677"/>
      <w:bookmarkStart w:id="155" w:name="_Toc83713315"/>
      <w:bookmarkStart w:id="156" w:name="_Toc135176477"/>
      <w:r>
        <w:t>FOP SELECTION CONFIGURATION</w:t>
      </w:r>
      <w:bookmarkEnd w:id="154"/>
      <w:bookmarkEnd w:id="155"/>
      <w:bookmarkEnd w:id="156"/>
    </w:p>
    <w:p w14:paraId="48057AAB" w14:textId="77777777" w:rsidR="00ED072D" w:rsidRPr="001E4F21" w:rsidRDefault="00ED072D" w:rsidP="00ED072D">
      <w:pPr>
        <w:pStyle w:val="Heading4"/>
        <w:rPr>
          <w:sz w:val="24"/>
          <w:szCs w:val="24"/>
        </w:rPr>
      </w:pPr>
      <w:bookmarkStart w:id="157" w:name="_Toc81985678"/>
      <w:r w:rsidRPr="001E4F21">
        <w:rPr>
          <w:sz w:val="24"/>
          <w:szCs w:val="24"/>
        </w:rPr>
        <w:t>FOP ROW (FILTER "P") SELECTION</w:t>
      </w:r>
      <w:bookmarkEnd w:id="157"/>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58" w:name="_Toc81985679"/>
      <w:r w:rsidRPr="001E4F21">
        <w:rPr>
          <w:sz w:val="24"/>
          <w:szCs w:val="24"/>
        </w:rPr>
        <w:t>THRESHOLD CONFIGURATION</w:t>
      </w:r>
      <w:bookmarkEnd w:id="158"/>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59" w:name="_Toc81985680"/>
      <w:bookmarkStart w:id="160" w:name="_Toc83713316"/>
      <w:bookmarkStart w:id="161" w:name="_Toc135176478"/>
      <w:r>
        <w:lastRenderedPageBreak/>
        <w:t>ANALYSIS RUN PARAMETERS</w:t>
      </w:r>
      <w:bookmarkEnd w:id="159"/>
      <w:bookmarkEnd w:id="160"/>
      <w:bookmarkEnd w:id="161"/>
    </w:p>
    <w:p w14:paraId="1D34945D" w14:textId="77777777" w:rsidR="00ED072D" w:rsidRPr="00134C38" w:rsidRDefault="00ED072D" w:rsidP="00ED072D">
      <w:pPr>
        <w:pStyle w:val="Heading4"/>
        <w:rPr>
          <w:sz w:val="24"/>
          <w:szCs w:val="24"/>
        </w:rPr>
      </w:pPr>
      <w:bookmarkStart w:id="162" w:name="_Toc81985681"/>
      <w:r w:rsidRPr="00134C38">
        <w:rPr>
          <w:sz w:val="24"/>
          <w:szCs w:val="24"/>
        </w:rPr>
        <w:t>GLOBAL PARAMETERS</w:t>
      </w:r>
      <w:bookmarkEnd w:id="162"/>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0D32276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3" w:name="_Toc81985682"/>
      <w:r w:rsidRPr="00134C38">
        <w:rPr>
          <w:sz w:val="24"/>
          <w:szCs w:val="24"/>
        </w:rPr>
        <w:lastRenderedPageBreak/>
        <w:t>PER SUMMER RUN PARAMETERS</w:t>
      </w:r>
      <w:bookmarkEnd w:id="163"/>
    </w:p>
    <w:p w14:paraId="32A68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 (max 3), indexed by 'SUMMER_INSTANCE'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ACA568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5244D7AE" w14:textId="77777777" w:rsidR="00ED072D" w:rsidRPr="00134C38" w:rsidRDefault="00ED072D" w:rsidP="00ED072D">
      <w:pPr>
        <w:pStyle w:val="Heading4"/>
        <w:rPr>
          <w:sz w:val="24"/>
          <w:szCs w:val="24"/>
        </w:rPr>
      </w:pPr>
      <w:bookmarkStart w:id="164" w:name="_Toc81985683"/>
      <w:r w:rsidRPr="00134C38">
        <w:rPr>
          <w:sz w:val="24"/>
          <w:szCs w:val="24"/>
        </w:rPr>
        <w:t>DM COUNTER</w:t>
      </w:r>
      <w:bookmarkEnd w:id="164"/>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5" w:name="_Toc81985684"/>
      <w:bookmarkStart w:id="166" w:name="_Toc83713317"/>
      <w:bookmarkStart w:id="167" w:name="_Toc135176479"/>
      <w:r>
        <w:lastRenderedPageBreak/>
        <w:t>SUMMING RESULTS</w:t>
      </w:r>
      <w:bookmarkEnd w:id="165"/>
      <w:bookmarkEnd w:id="166"/>
      <w:bookmarkEnd w:id="167"/>
    </w:p>
    <w:p w14:paraId="5A0EE664" w14:textId="77777777" w:rsidR="00ED072D" w:rsidRPr="00134C38" w:rsidRDefault="00ED072D" w:rsidP="00ED072D">
      <w:pPr>
        <w:pStyle w:val="Heading4"/>
        <w:rPr>
          <w:sz w:val="24"/>
          <w:szCs w:val="24"/>
        </w:rPr>
      </w:pPr>
      <w:bookmarkStart w:id="168" w:name="_Toc81985685"/>
      <w:r w:rsidRPr="00134C38">
        <w:rPr>
          <w:sz w:val="24"/>
          <w:szCs w:val="24"/>
        </w:rPr>
        <w:t>HARMONIC THRESHOLD CROSSING RESULTS</w:t>
      </w:r>
      <w:bookmarkEnd w:id="168"/>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69" w:name="_Toc81985686"/>
      <w:r w:rsidRPr="00134C38">
        <w:rPr>
          <w:sz w:val="24"/>
          <w:szCs w:val="24"/>
        </w:rPr>
        <w:lastRenderedPageBreak/>
        <w:t>STORAGE EXCEEDED REPORTS</w:t>
      </w:r>
      <w:bookmarkEnd w:id="169"/>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0" w:name="_Ref495307379"/>
      <w:bookmarkStart w:id="171" w:name="_Toc83713318"/>
      <w:bookmarkStart w:id="172" w:name="_Toc135176480"/>
      <w:r>
        <w:t>FDAS Parameterisation</w:t>
      </w:r>
      <w:bookmarkEnd w:id="170"/>
      <w:bookmarkEnd w:id="171"/>
      <w:bookmarkEnd w:id="172"/>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6B1C195" w:rsidR="0059081C" w:rsidRPr="0059081C" w:rsidRDefault="0059081C" w:rsidP="0059081C">
            <w:pPr>
              <w:rPr>
                <w:sz w:val="16"/>
                <w:szCs w:val="16"/>
              </w:rPr>
            </w:pPr>
            <w:r w:rsidRPr="0059081C">
              <w:rPr>
                <w:sz w:val="16"/>
                <w:szCs w:val="16"/>
              </w:rPr>
              <w:t>core_version_g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3F552022" w:rsidR="00F31FD3" w:rsidRPr="0059081C" w:rsidRDefault="00F31FD3" w:rsidP="00F31FD3">
            <w:pPr>
              <w:rPr>
                <w:sz w:val="16"/>
                <w:szCs w:val="16"/>
              </w:rPr>
            </w:pPr>
            <w:r w:rsidRPr="0059081C">
              <w:rPr>
                <w:sz w:val="16"/>
                <w:szCs w:val="16"/>
              </w:rPr>
              <w:t>core_revision_g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0CAF01E" w:rsidR="00F31FD3" w:rsidRPr="0059081C" w:rsidRDefault="00F31FD3" w:rsidP="00F31FD3">
            <w:pPr>
              <w:rPr>
                <w:sz w:val="16"/>
                <w:szCs w:val="16"/>
              </w:rPr>
            </w:pPr>
            <w:r>
              <w:rPr>
                <w:sz w:val="16"/>
                <w:szCs w:val="16"/>
              </w:rPr>
              <w:t>top_version</w:t>
            </w:r>
            <w:r w:rsidRPr="0059081C">
              <w:rPr>
                <w:sz w:val="16"/>
                <w:szCs w:val="16"/>
              </w:rPr>
              <w:t>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77777777" w:rsidR="00F31FD3" w:rsidRPr="0059081C" w:rsidRDefault="00F31FD3" w:rsidP="00F31FD3">
            <w:pPr>
              <w:rPr>
                <w:sz w:val="16"/>
                <w:szCs w:val="16"/>
              </w:rPr>
            </w:pPr>
            <w:r w:rsidRPr="0059081C">
              <w:rPr>
                <w:sz w:val="16"/>
                <w:szCs w:val="16"/>
              </w:rPr>
              <w:t>ddr_g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77777777" w:rsidR="00F31FD3" w:rsidRPr="0059081C" w:rsidRDefault="00F31FD3" w:rsidP="00F31FD3">
            <w:pPr>
              <w:rPr>
                <w:sz w:val="16"/>
                <w:szCs w:val="16"/>
              </w:rPr>
            </w:pPr>
            <w:r w:rsidRPr="0059081C">
              <w:rPr>
                <w:sz w:val="16"/>
                <w:szCs w:val="16"/>
              </w:rPr>
              <w:t>ifft_loop_g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7777777" w:rsidR="00F31FD3" w:rsidRPr="0059081C" w:rsidRDefault="00F31FD3" w:rsidP="00F31FD3">
            <w:pPr>
              <w:rPr>
                <w:sz w:val="16"/>
                <w:szCs w:val="16"/>
              </w:rPr>
            </w:pPr>
            <w:r w:rsidRPr="0059081C">
              <w:rPr>
                <w:sz w:val="16"/>
                <w:szCs w:val="16"/>
              </w:rPr>
              <w:t>harmonic_g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3" w:name="_Toc83713319"/>
      <w:bookmarkStart w:id="174" w:name="_Toc135176481"/>
      <w:r>
        <w:lastRenderedPageBreak/>
        <w:t>FDAS FPGA Resource Utilisation</w:t>
      </w:r>
      <w:bookmarkEnd w:id="173"/>
      <w:bookmarkEnd w:id="174"/>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5" w:name="_Toc83713320"/>
      <w:bookmarkStart w:id="176" w:name="_Toc135176482"/>
      <w:r>
        <w:lastRenderedPageBreak/>
        <w:t>FDAS FPGA Timing Analysis</w:t>
      </w:r>
      <w:bookmarkEnd w:id="175"/>
      <w:bookmarkEnd w:id="176"/>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77" w:name="_Toc83713321"/>
      <w:bookmarkStart w:id="178" w:name="_Toc135176483"/>
      <w:r>
        <w:lastRenderedPageBreak/>
        <w:t>FDAS FPGA Power Estimate</w:t>
      </w:r>
      <w:bookmarkEnd w:id="177"/>
      <w:bookmarkEnd w:id="178"/>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79" w:name="_Toc83713322"/>
      <w:bookmarkStart w:id="180" w:name="_Toc135176484"/>
      <w:r>
        <w:t>FDAS Measured Processing Time</w:t>
      </w:r>
      <w:bookmarkEnd w:id="179"/>
      <w:bookmarkEnd w:id="180"/>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1" w:name="_Toc135176485"/>
      <w:r>
        <w:lastRenderedPageBreak/>
        <w:t>FDAS Performance Comparisons</w:t>
      </w:r>
      <w:bookmarkEnd w:id="181"/>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77777777" w:rsidR="00DF506D" w:rsidRPr="004C61A7" w:rsidRDefault="00DF506D" w:rsidP="00DF506D">
            <w:pPr>
              <w:rPr>
                <w:color w:val="000000"/>
                <w:sz w:val="20"/>
                <w:szCs w:val="20"/>
              </w:rPr>
            </w:pPr>
            <w:r w:rsidRPr="004C61A7">
              <w:rPr>
                <w:color w:val="000000"/>
                <w:sz w:val="20"/>
                <w:szCs w:val="20"/>
              </w:rPr>
              <w:t>14 +ve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77777777" w:rsidR="00DF506D" w:rsidRPr="004C61A7" w:rsidRDefault="00DF506D" w:rsidP="00DF506D">
            <w:pPr>
              <w:rPr>
                <w:color w:val="000000"/>
                <w:sz w:val="20"/>
                <w:szCs w:val="20"/>
              </w:rPr>
            </w:pPr>
            <w:r w:rsidRPr="004C61A7">
              <w:rPr>
                <w:color w:val="000000"/>
                <w:sz w:val="20"/>
                <w:szCs w:val="20"/>
              </w:rPr>
              <w:t>3/4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2"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2"/>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3" w:name="_Toc135176486"/>
      <w:r>
        <w:lastRenderedPageBreak/>
        <w:t>Comparison Summary</w:t>
      </w:r>
      <w:bookmarkEnd w:id="183"/>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4" w:name="_Toc83713323"/>
      <w:bookmarkStart w:id="185" w:name="_Toc135176487"/>
      <w:r>
        <w:t>Intel Agile</w:t>
      </w:r>
      <w:r w:rsidR="00CF60F6">
        <w:t>x</w:t>
      </w:r>
      <w:r>
        <w:t xml:space="preserve"> F</w:t>
      </w:r>
      <w:r w:rsidR="00ED072D">
        <w:t xml:space="preserve"> Card Measured Power Consumption</w:t>
      </w:r>
      <w:bookmarkEnd w:id="184"/>
      <w:bookmarkEnd w:id="185"/>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6" w:name="_Toc83713324"/>
      <w:bookmarkStart w:id="187" w:name="_Toc135176488"/>
      <w:r>
        <w:t>Power Characteristic with FDAS Inactive</w:t>
      </w:r>
      <w:bookmarkEnd w:id="186"/>
      <w:bookmarkEnd w:id="187"/>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88" w:name="_Toc83713325"/>
      <w:bookmarkStart w:id="189" w:name="_Toc135176489"/>
      <w:r>
        <w:lastRenderedPageBreak/>
        <w:t>Power Characteristic with FDAS Operating Continuously</w:t>
      </w:r>
      <w:bookmarkEnd w:id="188"/>
      <w:bookmarkEnd w:id="189"/>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0" w:name="_Toc499115070"/>
      <w:bookmarkStart w:id="191" w:name="_Ref499813623"/>
      <w:bookmarkStart w:id="192" w:name="_Toc83713326"/>
      <w:bookmarkStart w:id="193" w:name="_Toc135176490"/>
      <w:r>
        <w:lastRenderedPageBreak/>
        <w:t xml:space="preserve">Appendix A: Overview of PCIe in </w:t>
      </w:r>
      <w:bookmarkEnd w:id="190"/>
      <w:bookmarkEnd w:id="191"/>
      <w:bookmarkEnd w:id="192"/>
      <w:r w:rsidR="009E68A9">
        <w:t>Agilex F</w:t>
      </w:r>
      <w:bookmarkEnd w:id="193"/>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4" w:name="_Toc499115071"/>
      <w:bookmarkStart w:id="195" w:name="_Toc83713327"/>
      <w:bookmarkStart w:id="196" w:name="_Toc135176491"/>
      <w:r w:rsidRPr="00B2227B">
        <w:t>PCIe Physical Protocol Layers</w:t>
      </w:r>
      <w:bookmarkEnd w:id="194"/>
      <w:bookmarkEnd w:id="195"/>
      <w:bookmarkEnd w:id="196"/>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3"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197" w:name="_Toc499115072"/>
      <w:bookmarkStart w:id="198" w:name="_Toc83713328"/>
      <w:bookmarkStart w:id="199" w:name="_Toc135176492"/>
      <w:r w:rsidRPr="00B2227B">
        <w:lastRenderedPageBreak/>
        <w:t>PCIe Configuration Space</w:t>
      </w:r>
      <w:bookmarkEnd w:id="197"/>
      <w:bookmarkEnd w:id="198"/>
      <w:bookmarkEnd w:id="199"/>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4"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5"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6"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7"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1/4 microsecond units). </w:t>
      </w:r>
    </w:p>
    <w:p w14:paraId="25E14E5C"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1/4 microsecond units, that the device needs (assuming a 33 MHz clock rate). </w:t>
      </w:r>
    </w:p>
    <w:p w14:paraId="4F87E627"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0" w:name="_Toc499115073"/>
      <w:bookmarkStart w:id="201" w:name="_Toc83713329"/>
      <w:bookmarkStart w:id="202" w:name="_Toc135176493"/>
      <w:r w:rsidRPr="00976002">
        <w:t>Base Address Register</w:t>
      </w:r>
      <w:bookmarkEnd w:id="200"/>
      <w:bookmarkEnd w:id="201"/>
      <w:bookmarkEnd w:id="202"/>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77777777" w:rsidR="00ED072D" w:rsidRDefault="00ED072D" w:rsidP="009A1B11">
            <w:pPr>
              <w:pStyle w:val="NoSpacing"/>
              <w:rPr>
                <w:b/>
                <w:bCs/>
                <w:sz w:val="24"/>
              </w:rPr>
            </w:pPr>
            <w:r>
              <w:rPr>
                <w:b/>
                <w:bCs/>
              </w:rPr>
              <w:t xml:space="preserve">31 - 4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77777777" w:rsidR="00ED072D" w:rsidRDefault="00ED072D" w:rsidP="009A1B11">
            <w:pPr>
              <w:pStyle w:val="NoSpacing"/>
              <w:rPr>
                <w:b/>
                <w:bCs/>
                <w:sz w:val="24"/>
              </w:rPr>
            </w:pPr>
            <w:r>
              <w:rPr>
                <w:b/>
                <w:bCs/>
              </w:rPr>
              <w:t xml:space="preserve">2 - 1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77777777" w:rsidR="00ED072D" w:rsidRDefault="00ED072D" w:rsidP="009A1B11">
            <w:pPr>
              <w:pStyle w:val="NoSpacing"/>
              <w:rPr>
                <w:b/>
                <w:bCs/>
                <w:sz w:val="24"/>
              </w:rPr>
            </w:pPr>
            <w:r>
              <w:rPr>
                <w:b/>
                <w:bCs/>
              </w:rPr>
              <w:t xml:space="preserve">31 - 2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77777777" w:rsidR="00ED072D" w:rsidRPr="00D777C0" w:rsidRDefault="00ED072D" w:rsidP="00ED072D">
      <w:pPr>
        <w:pStyle w:val="NoSpacing"/>
        <w:jc w:val="both"/>
        <w:rPr>
          <w:sz w:val="22"/>
          <w:szCs w:val="22"/>
          <w:lang w:val="en"/>
        </w:rPr>
      </w:pPr>
      <w:r w:rsidRPr="00D777C0">
        <w:rPr>
          <w:sz w:val="22"/>
          <w:szCs w:val="22"/>
          <w:lang w:val="en"/>
        </w:rPr>
        <w:t xml:space="preserve">To determine the amount of address space needed by a PCI device, you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3" w:name="_Toc499115074"/>
      <w:bookmarkStart w:id="204" w:name="_Toc83713330"/>
      <w:bookmarkStart w:id="205" w:name="_Toc135176494"/>
      <w:r w:rsidRPr="00B2227B">
        <w:lastRenderedPageBreak/>
        <w:t>PCIe Bus Enumeration</w:t>
      </w:r>
      <w:bookmarkEnd w:id="203"/>
      <w:bookmarkEnd w:id="204"/>
      <w:bookmarkEnd w:id="205"/>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6" w:name="_Toc499115075"/>
      <w:bookmarkStart w:id="207" w:name="_Toc83713331"/>
      <w:bookmarkStart w:id="208" w:name="_Toc135176495"/>
      <w:r w:rsidRPr="00D36894">
        <w:t xml:space="preserve">Altera </w:t>
      </w:r>
      <w:r w:rsidR="001F1F16">
        <w:t>Agilex F</w:t>
      </w:r>
      <w:r>
        <w:t xml:space="preserve"> Avalon-MM </w:t>
      </w:r>
      <w:r w:rsidRPr="00D36894">
        <w:t>DMA</w:t>
      </w:r>
      <w:bookmarkEnd w:id="206"/>
      <w:bookmarkEnd w:id="207"/>
      <w:bookmarkEnd w:id="208"/>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09" w:name="_Toc499115076"/>
      <w:bookmarkStart w:id="210" w:name="_Ref499901234"/>
      <w:bookmarkStart w:id="211" w:name="_Ref499901328"/>
      <w:bookmarkStart w:id="212" w:name="_Toc83713332"/>
      <w:bookmarkStart w:id="213" w:name="_Toc135176496"/>
      <w:r>
        <w:t>Agilex</w:t>
      </w:r>
      <w:r w:rsidR="00ED072D">
        <w:t xml:space="preserve"> PCIe with Avalon-MM </w:t>
      </w:r>
      <w:r w:rsidR="00C80CBE">
        <w:t xml:space="preserve">Multi Channel </w:t>
      </w:r>
      <w:r w:rsidR="00ED072D" w:rsidRPr="00D36894">
        <w:t>DMA</w:t>
      </w:r>
      <w:r w:rsidR="00ED072D">
        <w:t xml:space="preserve"> </w:t>
      </w:r>
      <w:bookmarkEnd w:id="209"/>
      <w:bookmarkEnd w:id="210"/>
      <w:bookmarkEnd w:id="211"/>
      <w:bookmarkEnd w:id="212"/>
      <w:r w:rsidR="00433A1D">
        <w:t>Engine</w:t>
      </w:r>
      <w:bookmarkEnd w:id="213"/>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 FDAS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5D6818D4" w14:textId="77777777" w:rsidR="00237DFF" w:rsidRDefault="00EE014D" w:rsidP="00237DFF">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28"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">
                <v:shape id="_x0000_s1729" type="#_x0000_t75" style="position:absolute;width:68395;height:49212;visibility:visible;mso-wrap-style:square" filled="t">
                  <v:fill o:detectmouseclick="t"/>
                  <v:path o:connecttype="none"/>
                </v:shape>
                <v:rect id="Rectangle 1406" o:spid="_x0000_s1730"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31"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32"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33"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34"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35"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36"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37"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38"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39"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40"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41"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42"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43"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44"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45"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46"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47"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48"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49"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50"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51"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52"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753"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5259C1E5" w14:textId="1D475316" w:rsidR="00EE014D" w:rsidRDefault="00237DFF" w:rsidP="00237DFF">
      <w:pPr>
        <w:pStyle w:val="Caption"/>
        <w:jc w:val="center"/>
        <w:rPr>
          <w:b w:val="0"/>
          <w:bCs w:val="0"/>
        </w:rPr>
      </w:pPr>
      <w:r w:rsidRPr="00237DFF">
        <w:rPr>
          <w:b w:val="0"/>
          <w:bCs w:val="0"/>
        </w:rPr>
        <w:t xml:space="preserve">Figure </w:t>
      </w:r>
      <w:r w:rsidR="00795FB6">
        <w:rPr>
          <w:b w:val="0"/>
          <w:bCs w:val="0"/>
        </w:rPr>
        <w:fldChar w:fldCharType="begin"/>
      </w:r>
      <w:r w:rsidR="00795FB6">
        <w:rPr>
          <w:b w:val="0"/>
          <w:bCs w:val="0"/>
        </w:rPr>
        <w:instrText xml:space="preserve"> STYLEREF 1 \s </w:instrText>
      </w:r>
      <w:r w:rsidR="00795FB6">
        <w:rPr>
          <w:b w:val="0"/>
          <w:bCs w:val="0"/>
        </w:rPr>
        <w:fldChar w:fldCharType="separate"/>
      </w:r>
      <w:r w:rsidR="00795FB6">
        <w:rPr>
          <w:b w:val="0"/>
          <w:bCs w:val="0"/>
          <w:noProof/>
        </w:rPr>
        <w:t>14</w:t>
      </w:r>
      <w:r w:rsidR="00795FB6">
        <w:rPr>
          <w:b w:val="0"/>
          <w:bCs w:val="0"/>
        </w:rPr>
        <w:fldChar w:fldCharType="end"/>
      </w:r>
      <w:r w:rsidR="00795FB6">
        <w:rPr>
          <w:b w:val="0"/>
          <w:bCs w:val="0"/>
        </w:rPr>
        <w:noBreakHyphen/>
      </w:r>
      <w:r w:rsidR="00795FB6">
        <w:rPr>
          <w:b w:val="0"/>
          <w:bCs w:val="0"/>
        </w:rPr>
        <w:fldChar w:fldCharType="begin"/>
      </w:r>
      <w:r w:rsidR="00795FB6">
        <w:rPr>
          <w:b w:val="0"/>
          <w:bCs w:val="0"/>
        </w:rPr>
        <w:instrText xml:space="preserve"> SEQ Figure \* ARABIC \s 1 </w:instrText>
      </w:r>
      <w:r w:rsidR="00795FB6">
        <w:rPr>
          <w:b w:val="0"/>
          <w:bCs w:val="0"/>
        </w:rPr>
        <w:fldChar w:fldCharType="separate"/>
      </w:r>
      <w:r w:rsidR="00795FB6">
        <w:rPr>
          <w:b w:val="0"/>
          <w:bCs w:val="0"/>
          <w:noProof/>
        </w:rPr>
        <w:t>1</w:t>
      </w:r>
      <w:r w:rsidR="00795FB6">
        <w:rPr>
          <w:b w:val="0"/>
          <w:bCs w:val="0"/>
        </w:rPr>
        <w:fldChar w:fldCharType="end"/>
      </w:r>
      <w:r w:rsidRPr="00237DFF">
        <w:rPr>
          <w:b w:val="0"/>
          <w:bCs w:val="0"/>
        </w:rPr>
        <w:t>: Descriptor Page Linked List in Host PC memory</w:t>
      </w: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rsidP="001676C4">
      <w:pPr>
        <w:pStyle w:val="NoSpacing"/>
        <w:numPr>
          <w:ilvl w:val="0"/>
          <w:numId w:val="48"/>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rsidP="001676C4">
      <w:pPr>
        <w:pStyle w:val="NoSpacing"/>
        <w:numPr>
          <w:ilvl w:val="0"/>
          <w:numId w:val="48"/>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rsidP="001676C4">
      <w:pPr>
        <w:pStyle w:val="NoSpacing"/>
        <w:numPr>
          <w:ilvl w:val="0"/>
          <w:numId w:val="48"/>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rsidP="001676C4">
      <w:pPr>
        <w:pStyle w:val="NoSpacing"/>
        <w:numPr>
          <w:ilvl w:val="0"/>
          <w:numId w:val="48"/>
        </w:numPr>
        <w:rPr>
          <w:sz w:val="22"/>
          <w:szCs w:val="22"/>
        </w:rPr>
      </w:pPr>
      <w:r w:rsidRPr="001676C4">
        <w:rPr>
          <w:sz w:val="22"/>
          <w:szCs w:val="22"/>
        </w:rPr>
        <w:t>2’b11: D2H Event Interrupt (user Interrupt)</w:t>
      </w: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Engine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754"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">
                <v:shape id="_x0000_s1755" type="#_x0000_t75" style="position:absolute;width:51631;height:40519;visibility:visible;mso-wrap-style:square" filled="t">
                  <v:fill o:detectmouseclick="t"/>
                  <v:path o:connecttype="none"/>
                </v:shape>
                <v:rect id="Rectangle 53776" o:spid="_x0000_s1756"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757"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758"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759"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760"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761"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762"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763"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764"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765"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766"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767"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768"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769"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770"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771"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772"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773"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774"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775"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776"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777"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77777777" w:rsidR="00A91B75" w:rsidRDefault="00A91B75" w:rsidP="00A91B75">
      <w:pPr>
        <w:pStyle w:val="Caption"/>
        <w:jc w:val="center"/>
        <w:rPr>
          <w:b w:val="0"/>
          <w:bCs w:val="0"/>
          <w:noProof/>
        </w:rPr>
      </w:pPr>
      <w:r w:rsidRPr="00795FB6">
        <w:rPr>
          <w:b w:val="0"/>
          <w:bCs w:val="0"/>
        </w:rPr>
        <w:t xml:space="preserve">Figure </w:t>
      </w:r>
      <w:r w:rsidRPr="00795FB6">
        <w:rPr>
          <w:b w:val="0"/>
          <w:bCs w:val="0"/>
        </w:rPr>
        <w:fldChar w:fldCharType="begin"/>
      </w:r>
      <w:r w:rsidRPr="00795FB6">
        <w:rPr>
          <w:b w:val="0"/>
          <w:bCs w:val="0"/>
        </w:rPr>
        <w:instrText xml:space="preserve"> STYLEREF 1 \s </w:instrText>
      </w:r>
      <w:r w:rsidRPr="00795FB6">
        <w:rPr>
          <w:b w:val="0"/>
          <w:bCs w:val="0"/>
        </w:rPr>
        <w:fldChar w:fldCharType="separate"/>
      </w:r>
      <w:r w:rsidRPr="00795FB6">
        <w:rPr>
          <w:b w:val="0"/>
          <w:bCs w:val="0"/>
          <w:noProof/>
        </w:rPr>
        <w:t>14</w:t>
      </w:r>
      <w:r w:rsidRPr="00795FB6">
        <w:rPr>
          <w:b w:val="0"/>
          <w:bCs w:val="0"/>
        </w:rPr>
        <w:fldChar w:fldCharType="end"/>
      </w:r>
      <w:r w:rsidRPr="00795FB6">
        <w:rPr>
          <w:b w:val="0"/>
          <w:bCs w:val="0"/>
        </w:rPr>
        <w:noBreakHyphen/>
      </w:r>
      <w:r w:rsidRPr="00795FB6">
        <w:rPr>
          <w:b w:val="0"/>
          <w:bCs w:val="0"/>
        </w:rPr>
        <w:fldChar w:fldCharType="begin"/>
      </w:r>
      <w:r w:rsidRPr="00795FB6">
        <w:rPr>
          <w:b w:val="0"/>
          <w:bCs w:val="0"/>
        </w:rPr>
        <w:instrText xml:space="preserve"> SEQ Figure \* ARABIC \s 1 </w:instrText>
      </w:r>
      <w:r w:rsidRPr="00795FB6">
        <w:rPr>
          <w:b w:val="0"/>
          <w:bCs w:val="0"/>
        </w:rPr>
        <w:fldChar w:fldCharType="separate"/>
      </w:r>
      <w:r w:rsidRPr="00795FB6">
        <w:rPr>
          <w:b w:val="0"/>
          <w:bCs w:val="0"/>
          <w:noProof/>
        </w:rPr>
        <w:t>2</w:t>
      </w:r>
      <w:r w:rsidRPr="00795FB6">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4" w:name="_Toc83713337"/>
      <w:bookmarkStart w:id="215" w:name="_Toc135176497"/>
      <w:r>
        <w:t>APPENDIX B: Configuration Via PCIe (CvP)</w:t>
      </w:r>
      <w:bookmarkEnd w:id="214"/>
      <w:bookmarkEnd w:id="215"/>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rsidP="00815A09">
      <w:pPr>
        <w:pStyle w:val="ListParagraph"/>
        <w:numPr>
          <w:ilvl w:val="0"/>
          <w:numId w:val="49"/>
        </w:numPr>
        <w:rPr>
          <w:sz w:val="22"/>
          <w:szCs w:val="22"/>
        </w:rPr>
      </w:pPr>
      <w:r w:rsidRPr="00722D8A">
        <w:rPr>
          <w:sz w:val="22"/>
          <w:szCs w:val="22"/>
        </w:rPr>
        <w:t>CvP Initialisation mode</w:t>
      </w:r>
    </w:p>
    <w:p w14:paraId="794C652E" w14:textId="110C1AD5" w:rsidR="00183922" w:rsidRPr="00722D8A" w:rsidRDefault="00183922" w:rsidP="00183922">
      <w:pPr>
        <w:pStyle w:val="ListParagraph"/>
        <w:numPr>
          <w:ilvl w:val="1"/>
          <w:numId w:val="49"/>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rsidP="00815A09">
      <w:pPr>
        <w:pStyle w:val="ListParagraph"/>
        <w:numPr>
          <w:ilvl w:val="0"/>
          <w:numId w:val="49"/>
        </w:numPr>
        <w:rPr>
          <w:sz w:val="22"/>
          <w:szCs w:val="22"/>
        </w:rPr>
      </w:pPr>
      <w:r w:rsidRPr="00722D8A">
        <w:rPr>
          <w:sz w:val="22"/>
          <w:szCs w:val="22"/>
        </w:rPr>
        <w:t>CvP Update mode</w:t>
      </w:r>
    </w:p>
    <w:p w14:paraId="5033629F" w14:textId="152869D7" w:rsidR="00183922" w:rsidRPr="00722D8A" w:rsidRDefault="00183922" w:rsidP="00183922">
      <w:pPr>
        <w:pStyle w:val="ListParagraph"/>
        <w:numPr>
          <w:ilvl w:val="1"/>
          <w:numId w:val="49"/>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6" w:name="_Toc83713338"/>
      <w:bookmarkStart w:id="217" w:name="_Toc135176498"/>
      <w:r>
        <w:t xml:space="preserve">Creating the CvP Image using </w:t>
      </w:r>
      <w:r w:rsidR="005F146B">
        <w:t>Intel</w:t>
      </w:r>
      <w:r>
        <w:t xml:space="preserve"> Quartus</w:t>
      </w:r>
      <w:bookmarkEnd w:id="216"/>
      <w:r w:rsidR="005F146B">
        <w:t xml:space="preserve"> Prime</w:t>
      </w:r>
      <w:bookmarkEnd w:id="217"/>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rsidP="006D0F72">
      <w:pPr>
        <w:pStyle w:val="ListParagraph"/>
        <w:numPr>
          <w:ilvl w:val="0"/>
          <w:numId w:val="50"/>
        </w:numPr>
        <w:rPr>
          <w:sz w:val="22"/>
          <w:szCs w:val="22"/>
        </w:rPr>
      </w:pPr>
      <w:r w:rsidRPr="00613EEE">
        <w:rPr>
          <w:sz w:val="22"/>
          <w:szCs w:val="22"/>
        </w:rPr>
        <w:t>To ensure the .sof file is CvP capable:-</w:t>
      </w:r>
    </w:p>
    <w:p w14:paraId="1911BD87" w14:textId="4BB8F7CE" w:rsidR="006D0F72" w:rsidRPr="00613EEE" w:rsidRDefault="006D0F72" w:rsidP="006D0F72">
      <w:pPr>
        <w:pStyle w:val="ListParagraph"/>
        <w:numPr>
          <w:ilvl w:val="1"/>
          <w:numId w:val="50"/>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rsidP="006D0F72">
      <w:pPr>
        <w:pStyle w:val="ListParagraph"/>
        <w:numPr>
          <w:ilvl w:val="1"/>
          <w:numId w:val="50"/>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77777777" w:rsidR="00613EEE" w:rsidRPr="00613EEE" w:rsidRDefault="00613EEE" w:rsidP="00613EEE">
      <w:pPr>
        <w:ind w:left="1440"/>
        <w:rPr>
          <w:sz w:val="16"/>
          <w:szCs w:val="16"/>
          <w:lang w:eastAsia="en-GB"/>
        </w:rPr>
      </w:pPr>
      <w:r w:rsidRPr="00613EEE">
        <w:rPr>
          <w:sz w:val="16"/>
          <w:szCs w:val="16"/>
          <w:lang w:eastAsia="en-GB"/>
        </w:rPr>
        <w:t>set_global_assignment -name STRATIXV_CONFIGURATION_SCHEME "ACTIVE SERIAL X4"</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7777777" w:rsidR="00613EEE" w:rsidRPr="00613EEE" w:rsidRDefault="00613EEE" w:rsidP="00613EEE">
      <w:pPr>
        <w:ind w:left="1440"/>
        <w:rPr>
          <w:sz w:val="16"/>
          <w:szCs w:val="16"/>
          <w:lang w:eastAsia="en-GB"/>
        </w:rPr>
      </w:pPr>
      <w:r w:rsidRPr="00613EEE">
        <w:rPr>
          <w:sz w:val="16"/>
          <w:szCs w:val="16"/>
          <w:lang w:eastAsia="en-GB"/>
        </w:rPr>
        <w:t>set_global_assignment -name CVP_MODE "CORE INITIALIZATION AND UPDATE"</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77777777" w:rsidR="006D0F72" w:rsidRPr="006D0F72" w:rsidRDefault="006D0F72" w:rsidP="006D0F72">
      <w:pPr>
        <w:ind w:left="1440"/>
        <w:rPr>
          <w:sz w:val="16"/>
          <w:szCs w:val="16"/>
          <w:lang w:eastAsia="en-GB"/>
        </w:rPr>
      </w:pPr>
      <w:r w:rsidRPr="006D0F72">
        <w:rPr>
          <w:sz w:val="16"/>
          <w:szCs w:val="16"/>
          <w:lang w:eastAsia="en-GB"/>
        </w:rPr>
        <w:t>set_global_assignment -name PWRMGT_VOLTAGE_OUTPUT_FORMAT "LINEAR FORMAT"</w:t>
      </w:r>
    </w:p>
    <w:p w14:paraId="514D8B04" w14:textId="77777777" w:rsidR="006D0F72" w:rsidRPr="006D0F72" w:rsidRDefault="006D0F72" w:rsidP="006D0F72">
      <w:pPr>
        <w:ind w:left="1440"/>
        <w:rPr>
          <w:sz w:val="16"/>
          <w:szCs w:val="16"/>
          <w:lang w:eastAsia="en-GB"/>
        </w:rPr>
      </w:pPr>
      <w:r w:rsidRPr="006D0F72">
        <w:rPr>
          <w:sz w:val="16"/>
          <w:szCs w:val="16"/>
          <w:lang w:eastAsia="en-GB"/>
        </w:rPr>
        <w:t>set_global_assignment -name PWRMGT_LINEAR_FORMAT_N "-13"</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rsidP="00613EEE">
      <w:pPr>
        <w:pStyle w:val="ListParagraph"/>
        <w:numPr>
          <w:ilvl w:val="0"/>
          <w:numId w:val="50"/>
        </w:numPr>
        <w:rPr>
          <w:sz w:val="22"/>
          <w:szCs w:val="22"/>
        </w:rPr>
      </w:pPr>
      <w:r w:rsidRPr="00FE7496">
        <w:rPr>
          <w:sz w:val="22"/>
          <w:szCs w:val="22"/>
        </w:rPr>
        <w:t>To convert the  .sof file after successful compilation:-</w:t>
      </w:r>
    </w:p>
    <w:p w14:paraId="6935B109" w14:textId="43FB666F" w:rsidR="00613EEE" w:rsidRPr="00FE7496" w:rsidRDefault="00613EEE" w:rsidP="00613EEE">
      <w:pPr>
        <w:pStyle w:val="ListParagraph"/>
        <w:numPr>
          <w:ilvl w:val="1"/>
          <w:numId w:val="50"/>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rsidP="00613EEE">
      <w:pPr>
        <w:pStyle w:val="ListParagraph"/>
        <w:numPr>
          <w:ilvl w:val="1"/>
          <w:numId w:val="50"/>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rsidP="00613EEE">
      <w:pPr>
        <w:pStyle w:val="ListParagraph"/>
        <w:numPr>
          <w:ilvl w:val="1"/>
          <w:numId w:val="50"/>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rsidP="00613EEE">
      <w:pPr>
        <w:pStyle w:val="ListParagraph"/>
        <w:numPr>
          <w:ilvl w:val="1"/>
          <w:numId w:val="50"/>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rsidP="00613EEE">
      <w:pPr>
        <w:pStyle w:val="ListParagraph"/>
        <w:numPr>
          <w:ilvl w:val="2"/>
          <w:numId w:val="50"/>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rsidP="00613EEE">
      <w:pPr>
        <w:pStyle w:val="ListParagraph"/>
        <w:numPr>
          <w:ilvl w:val="2"/>
          <w:numId w:val="50"/>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rsidP="0088358B">
      <w:pPr>
        <w:pStyle w:val="ListParagraph"/>
        <w:numPr>
          <w:ilvl w:val="2"/>
          <w:numId w:val="50"/>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rsidP="0088358B">
      <w:pPr>
        <w:pStyle w:val="ListParagraph"/>
        <w:numPr>
          <w:ilvl w:val="2"/>
          <w:numId w:val="50"/>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rsidP="0088358B">
      <w:pPr>
        <w:pStyle w:val="ListParagraph"/>
        <w:numPr>
          <w:ilvl w:val="1"/>
          <w:numId w:val="50"/>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rsidP="00FE7496">
      <w:pPr>
        <w:pStyle w:val="ListParagraph"/>
        <w:numPr>
          <w:ilvl w:val="1"/>
          <w:numId w:val="50"/>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rsidP="00FE7496">
      <w:pPr>
        <w:pStyle w:val="ListParagraph"/>
        <w:numPr>
          <w:ilvl w:val="2"/>
          <w:numId w:val="50"/>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rsidP="00FE7496">
      <w:pPr>
        <w:pStyle w:val="ListParagraph"/>
        <w:numPr>
          <w:ilvl w:val="2"/>
          <w:numId w:val="50"/>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rsidP="00FE7496">
      <w:pPr>
        <w:pStyle w:val="ListParagraph"/>
        <w:numPr>
          <w:ilvl w:val="2"/>
          <w:numId w:val="50"/>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rsidP="00DE373F">
      <w:pPr>
        <w:pStyle w:val="ListParagraph"/>
        <w:numPr>
          <w:ilvl w:val="2"/>
          <w:numId w:val="50"/>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rsidP="00FE7496">
      <w:pPr>
        <w:pStyle w:val="ListParagraph"/>
        <w:numPr>
          <w:ilvl w:val="2"/>
          <w:numId w:val="50"/>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rsidP="0048033C">
      <w:pPr>
        <w:pStyle w:val="ListParagraph"/>
        <w:numPr>
          <w:ilvl w:val="0"/>
          <w:numId w:val="51"/>
        </w:numPr>
      </w:pPr>
      <w:r>
        <w:t>FDAS_CvP.core.rbf</w:t>
      </w:r>
    </w:p>
    <w:p w14:paraId="345F1F5F" w14:textId="44B786B5" w:rsidR="0048033C" w:rsidRDefault="0048033C" w:rsidP="0048033C">
      <w:pPr>
        <w:pStyle w:val="ListParagraph"/>
        <w:numPr>
          <w:ilvl w:val="0"/>
          <w:numId w:val="51"/>
        </w:numPr>
      </w:pPr>
      <w:r>
        <w:t>FDAS_CvP.periph.jic</w:t>
      </w:r>
    </w:p>
    <w:p w14:paraId="4FB7A26C" w14:textId="08E5774E" w:rsidR="0048033C" w:rsidRDefault="0048033C" w:rsidP="0048033C">
      <w:pPr>
        <w:pStyle w:val="ListParagraph"/>
        <w:numPr>
          <w:ilvl w:val="0"/>
          <w:numId w:val="51"/>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4"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98CBCC"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5"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74DDAD"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18" w:name="_Toc83713339"/>
      <w:bookmarkStart w:id="219" w:name="_Toc135176499"/>
      <w:r>
        <w:t>Downloading the FDAS Design Using CvP</w:t>
      </w:r>
      <w:bookmarkEnd w:id="218"/>
      <w:bookmarkEnd w:id="219"/>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77777777" w:rsidR="00ED072D" w:rsidRDefault="00ED072D" w:rsidP="00ED072D">
      <w:pPr>
        <w:pStyle w:val="Standardparagraph"/>
        <w:rPr>
          <w:color w:val="000000"/>
        </w:rPr>
      </w:pPr>
    </w:p>
    <w:p w14:paraId="36849F0F" w14:textId="77777777" w:rsidR="001F1F16" w:rsidRDefault="00ED072D" w:rsidP="003C71C1">
      <w:pPr>
        <w:pStyle w:val="Heading3"/>
      </w:pPr>
      <w:r>
        <w:br w:type="page"/>
      </w:r>
      <w:bookmarkStart w:id="220" w:name="_Toc83713343"/>
    </w:p>
    <w:p w14:paraId="18D6C643" w14:textId="77777777" w:rsidR="00ED072D" w:rsidRDefault="00ED072D" w:rsidP="00ED072D">
      <w:pPr>
        <w:pStyle w:val="Heading1"/>
      </w:pPr>
      <w:bookmarkStart w:id="221" w:name="_Toc83713347"/>
      <w:bookmarkStart w:id="222" w:name="_Toc135176500"/>
      <w:bookmarkEnd w:id="220"/>
      <w:r>
        <w:lastRenderedPageBreak/>
        <w:t>References</w:t>
      </w:r>
      <w:bookmarkEnd w:id="221"/>
      <w:bookmarkEnd w:id="222"/>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23" w:name="FDAS_RA"/>
            <w:r w:rsidRPr="00170863">
              <w:rPr>
                <w:color w:val="000000"/>
              </w:rPr>
              <w:t>[FDAS_RA]</w:t>
            </w:r>
            <w:bookmarkEnd w:id="223"/>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24" w:name="Dev_Board"/>
            <w:r>
              <w:rPr>
                <w:color w:val="000000"/>
              </w:rPr>
              <w:t>[Ref: Agilex Development Board]</w:t>
            </w:r>
            <w:bookmarkEnd w:id="224"/>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25" w:name="_Toc499035515"/>
      <w:bookmarkStart w:id="226" w:name="_Toc83713348"/>
      <w:bookmarkStart w:id="227" w:name="_Toc135176501"/>
      <w:r>
        <w:lastRenderedPageBreak/>
        <w:t>A</w:t>
      </w:r>
      <w:r w:rsidRPr="001F05DC">
        <w:t>bbreviations</w:t>
      </w:r>
      <w:r>
        <w:t xml:space="preserve"> and Acronyms</w:t>
      </w:r>
      <w:bookmarkEnd w:id="225"/>
      <w:bookmarkEnd w:id="226"/>
      <w:bookmarkEnd w:id="227"/>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26"/>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10703" w14:textId="77777777" w:rsidR="007B36D8" w:rsidRDefault="007B36D8">
      <w:r>
        <w:separator/>
      </w:r>
    </w:p>
  </w:endnote>
  <w:endnote w:type="continuationSeparator" w:id="0">
    <w:p w14:paraId="3D3E7E4D" w14:textId="77777777" w:rsidR="007B36D8" w:rsidRDefault="007B3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62DE4181"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3B1FCD">
            <w:rPr>
              <w:color w:val="070067"/>
              <w:sz w:val="16"/>
              <w:szCs w:val="16"/>
            </w:rPr>
            <w:t>C</w:t>
          </w:r>
        </w:p>
        <w:p w14:paraId="2DA0AF1D" w14:textId="770FD1AC"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B35F2">
            <w:rPr>
              <w:color w:val="070067"/>
              <w:sz w:val="16"/>
              <w:szCs w:val="16"/>
            </w:rPr>
            <w:t>0</w:t>
          </w:r>
          <w:r w:rsidR="00D13112">
            <w:rPr>
              <w:color w:val="070067"/>
              <w:sz w:val="16"/>
              <w:szCs w:val="16"/>
            </w:rPr>
            <w:t>5</w:t>
          </w:r>
          <w:r w:rsidR="005B35F2">
            <w:rPr>
              <w:color w:val="070067"/>
              <w:sz w:val="16"/>
              <w:szCs w:val="16"/>
            </w:rPr>
            <w:t>-</w:t>
          </w:r>
          <w:r w:rsidR="00321C5A">
            <w:rPr>
              <w:color w:val="070067"/>
              <w:sz w:val="16"/>
              <w:szCs w:val="16"/>
            </w:rPr>
            <w:t>1</w:t>
          </w:r>
          <w:r w:rsidR="003B1FCD">
            <w:rPr>
              <w:color w:val="070067"/>
              <w:sz w:val="16"/>
              <w:szCs w:val="16"/>
            </w:rPr>
            <w:t>7</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BFB22" w14:textId="77777777" w:rsidR="007B36D8" w:rsidRDefault="007B36D8">
      <w:r>
        <w:separator/>
      </w:r>
    </w:p>
  </w:footnote>
  <w:footnote w:type="continuationSeparator" w:id="0">
    <w:p w14:paraId="08ECBDD0" w14:textId="77777777" w:rsidR="007B36D8" w:rsidRDefault="007B3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6"/>
    <w:multiLevelType w:val="multilevel"/>
    <w:tmpl w:val="00000006"/>
    <w:lvl w:ilvl="0">
      <w:start w:val="1"/>
      <w:numFmt w:val="bullet"/>
      <w:lvlText w:val=""/>
      <w:lvlJc w:val="left"/>
      <w:pPr>
        <w:tabs>
          <w:tab w:val="num" w:pos="1146"/>
        </w:tabs>
        <w:ind w:left="1146" w:hanging="360"/>
      </w:pPr>
      <w:rPr>
        <w:rFonts w:ascii="Symbol" w:hAnsi="Symbol" w:cs="OpenSymbol"/>
      </w:rPr>
    </w:lvl>
    <w:lvl w:ilvl="1">
      <w:start w:val="1"/>
      <w:numFmt w:val="bullet"/>
      <w:lvlText w:val="◦"/>
      <w:lvlJc w:val="left"/>
      <w:pPr>
        <w:tabs>
          <w:tab w:val="num" w:pos="1506"/>
        </w:tabs>
        <w:ind w:left="1506" w:hanging="360"/>
      </w:pPr>
      <w:rPr>
        <w:rFonts w:ascii="OpenSymbol" w:hAnsi="OpenSymbol" w:cs="OpenSymbol"/>
      </w:rPr>
    </w:lvl>
    <w:lvl w:ilvl="2">
      <w:start w:val="1"/>
      <w:numFmt w:val="bullet"/>
      <w:lvlText w:val="▪"/>
      <w:lvlJc w:val="left"/>
      <w:pPr>
        <w:tabs>
          <w:tab w:val="num" w:pos="1866"/>
        </w:tabs>
        <w:ind w:left="1866" w:hanging="360"/>
      </w:pPr>
      <w:rPr>
        <w:rFonts w:ascii="OpenSymbol" w:hAnsi="OpenSymbol" w:cs="OpenSymbol"/>
      </w:rPr>
    </w:lvl>
    <w:lvl w:ilvl="3">
      <w:start w:val="1"/>
      <w:numFmt w:val="bullet"/>
      <w:lvlText w:val=""/>
      <w:lvlJc w:val="left"/>
      <w:pPr>
        <w:tabs>
          <w:tab w:val="num" w:pos="2226"/>
        </w:tabs>
        <w:ind w:left="2226" w:hanging="360"/>
      </w:pPr>
      <w:rPr>
        <w:rFonts w:ascii="Symbol" w:hAnsi="Symbol" w:cs="OpenSymbol"/>
      </w:rPr>
    </w:lvl>
    <w:lvl w:ilvl="4">
      <w:start w:val="1"/>
      <w:numFmt w:val="bullet"/>
      <w:lvlText w:val="◦"/>
      <w:lvlJc w:val="left"/>
      <w:pPr>
        <w:tabs>
          <w:tab w:val="num" w:pos="2586"/>
        </w:tabs>
        <w:ind w:left="2586" w:hanging="360"/>
      </w:pPr>
      <w:rPr>
        <w:rFonts w:ascii="OpenSymbol" w:hAnsi="OpenSymbol" w:cs="OpenSymbol"/>
      </w:rPr>
    </w:lvl>
    <w:lvl w:ilvl="5">
      <w:start w:val="1"/>
      <w:numFmt w:val="bullet"/>
      <w:lvlText w:val="▪"/>
      <w:lvlJc w:val="left"/>
      <w:pPr>
        <w:tabs>
          <w:tab w:val="num" w:pos="2946"/>
        </w:tabs>
        <w:ind w:left="2946" w:hanging="360"/>
      </w:pPr>
      <w:rPr>
        <w:rFonts w:ascii="OpenSymbol" w:hAnsi="OpenSymbol" w:cs="OpenSymbol"/>
      </w:rPr>
    </w:lvl>
    <w:lvl w:ilvl="6">
      <w:start w:val="1"/>
      <w:numFmt w:val="bullet"/>
      <w:lvlText w:val=""/>
      <w:lvlJc w:val="left"/>
      <w:pPr>
        <w:tabs>
          <w:tab w:val="num" w:pos="3306"/>
        </w:tabs>
        <w:ind w:left="3306" w:hanging="360"/>
      </w:pPr>
      <w:rPr>
        <w:rFonts w:ascii="Symbol" w:hAnsi="Symbol" w:cs="OpenSymbol"/>
      </w:rPr>
    </w:lvl>
    <w:lvl w:ilvl="7">
      <w:start w:val="1"/>
      <w:numFmt w:val="bullet"/>
      <w:lvlText w:val="◦"/>
      <w:lvlJc w:val="left"/>
      <w:pPr>
        <w:tabs>
          <w:tab w:val="num" w:pos="3666"/>
        </w:tabs>
        <w:ind w:left="3666" w:hanging="360"/>
      </w:pPr>
      <w:rPr>
        <w:rFonts w:ascii="OpenSymbol" w:hAnsi="OpenSymbol" w:cs="OpenSymbol"/>
      </w:rPr>
    </w:lvl>
    <w:lvl w:ilvl="8">
      <w:start w:val="1"/>
      <w:numFmt w:val="bullet"/>
      <w:lvlText w:val="▪"/>
      <w:lvlJc w:val="left"/>
      <w:pPr>
        <w:tabs>
          <w:tab w:val="num" w:pos="4026"/>
        </w:tabs>
        <w:ind w:left="4026" w:hanging="360"/>
      </w:pPr>
      <w:rPr>
        <w:rFonts w:ascii="OpenSymbol" w:hAnsi="OpenSymbol" w:cs="OpenSymbol"/>
      </w:rPr>
    </w:lvl>
  </w:abstractNum>
  <w:abstractNum w:abstractNumId="4"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243703B"/>
    <w:multiLevelType w:val="hybridMultilevel"/>
    <w:tmpl w:val="B49C3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373AA9"/>
    <w:multiLevelType w:val="hybridMultilevel"/>
    <w:tmpl w:val="FD9E2BA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174F87"/>
    <w:multiLevelType w:val="multilevel"/>
    <w:tmpl w:val="6024B018"/>
    <w:numStyleLink w:val="Style2"/>
  </w:abstractNum>
  <w:abstractNum w:abstractNumId="12" w15:restartNumberingAfterBreak="0">
    <w:nsid w:val="17890504"/>
    <w:multiLevelType w:val="hybridMultilevel"/>
    <w:tmpl w:val="3F700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375EBC"/>
    <w:multiLevelType w:val="multilevel"/>
    <w:tmpl w:val="9B5CA67C"/>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A16CD5"/>
    <w:multiLevelType w:val="multilevel"/>
    <w:tmpl w:val="5D6ECEC2"/>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150960"/>
    <w:multiLevelType w:val="hybridMultilevel"/>
    <w:tmpl w:val="ABF69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217024C"/>
    <w:multiLevelType w:val="multilevel"/>
    <w:tmpl w:val="AD4A8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F258B1"/>
    <w:multiLevelType w:val="hybridMultilevel"/>
    <w:tmpl w:val="7DD4A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9A31F5"/>
    <w:multiLevelType w:val="hybridMultilevel"/>
    <w:tmpl w:val="96FA9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0E0CA0"/>
    <w:multiLevelType w:val="hybridMultilevel"/>
    <w:tmpl w:val="1CD8EBA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9E62EE"/>
    <w:multiLevelType w:val="hybridMultilevel"/>
    <w:tmpl w:val="85CEC9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74586E"/>
    <w:multiLevelType w:val="hybridMultilevel"/>
    <w:tmpl w:val="9AA65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42044EA"/>
    <w:multiLevelType w:val="hybridMultilevel"/>
    <w:tmpl w:val="267238FE"/>
    <w:lvl w:ilvl="0" w:tplc="CB029430">
      <w:start w:val="1"/>
      <w:numFmt w:val="decimal"/>
      <w:lvlText w:val="%1)"/>
      <w:lvlJc w:val="left"/>
      <w:pPr>
        <w:ind w:left="720" w:hanging="360"/>
      </w:pPr>
      <w:rPr>
        <w:rFonts w:ascii="Arial" w:eastAsia="Times New Roman" w:hAnsi="Arial"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5A51B3C"/>
    <w:multiLevelType w:val="multilevel"/>
    <w:tmpl w:val="B150F25C"/>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76086849"/>
    <w:multiLevelType w:val="hybridMultilevel"/>
    <w:tmpl w:val="29E6D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C7C6F7A"/>
    <w:multiLevelType w:val="hybridMultilevel"/>
    <w:tmpl w:val="95CC452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D172058"/>
    <w:multiLevelType w:val="hybridMultilevel"/>
    <w:tmpl w:val="95D2392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50" w15:restartNumberingAfterBreak="0">
    <w:nsid w:val="7FEB29C8"/>
    <w:multiLevelType w:val="hybridMultilevel"/>
    <w:tmpl w:val="B1A0EB4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8373223">
    <w:abstractNumId w:val="23"/>
  </w:num>
  <w:num w:numId="2" w16cid:durableId="1887138953">
    <w:abstractNumId w:val="19"/>
  </w:num>
  <w:num w:numId="3" w16cid:durableId="1432236510">
    <w:abstractNumId w:val="39"/>
  </w:num>
  <w:num w:numId="4" w16cid:durableId="1975138438">
    <w:abstractNumId w:val="48"/>
  </w:num>
  <w:num w:numId="5" w16cid:durableId="1661276001">
    <w:abstractNumId w:val="17"/>
  </w:num>
  <w:num w:numId="6" w16cid:durableId="692918956">
    <w:abstractNumId w:val="14"/>
  </w:num>
  <w:num w:numId="7" w16cid:durableId="964117670">
    <w:abstractNumId w:val="44"/>
  </w:num>
  <w:num w:numId="8" w16cid:durableId="1466701511">
    <w:abstractNumId w:val="26"/>
  </w:num>
  <w:num w:numId="9" w16cid:durableId="599223027">
    <w:abstractNumId w:val="41"/>
  </w:num>
  <w:num w:numId="10" w16cid:durableId="1186675652">
    <w:abstractNumId w:val="12"/>
  </w:num>
  <w:num w:numId="11" w16cid:durableId="1525361661">
    <w:abstractNumId w:val="29"/>
  </w:num>
  <w:num w:numId="12" w16cid:durableId="1615792119">
    <w:abstractNumId w:val="11"/>
  </w:num>
  <w:num w:numId="13" w16cid:durableId="1347556532">
    <w:abstractNumId w:val="30"/>
  </w:num>
  <w:num w:numId="14" w16cid:durableId="797723051">
    <w:abstractNumId w:val="28"/>
  </w:num>
  <w:num w:numId="15" w16cid:durableId="1692026770">
    <w:abstractNumId w:val="49"/>
  </w:num>
  <w:num w:numId="16" w16cid:durableId="425228213">
    <w:abstractNumId w:val="21"/>
  </w:num>
  <w:num w:numId="17" w16cid:durableId="1585145961">
    <w:abstractNumId w:val="8"/>
  </w:num>
  <w:num w:numId="18" w16cid:durableId="2112243207">
    <w:abstractNumId w:val="31"/>
  </w:num>
  <w:num w:numId="19" w16cid:durableId="1361666335">
    <w:abstractNumId w:val="15"/>
  </w:num>
  <w:num w:numId="20" w16cid:durableId="2061399443">
    <w:abstractNumId w:val="38"/>
  </w:num>
  <w:num w:numId="21" w16cid:durableId="1430932453">
    <w:abstractNumId w:val="10"/>
  </w:num>
  <w:num w:numId="22" w16cid:durableId="509563552">
    <w:abstractNumId w:val="47"/>
  </w:num>
  <w:num w:numId="23" w16cid:durableId="1853953229">
    <w:abstractNumId w:val="34"/>
  </w:num>
  <w:num w:numId="24" w16cid:durableId="1542666386">
    <w:abstractNumId w:val="9"/>
  </w:num>
  <w:num w:numId="25" w16cid:durableId="1343893053">
    <w:abstractNumId w:val="50"/>
  </w:num>
  <w:num w:numId="26" w16cid:durableId="677198786">
    <w:abstractNumId w:val="46"/>
  </w:num>
  <w:num w:numId="27" w16cid:durableId="2022274418">
    <w:abstractNumId w:val="35"/>
  </w:num>
  <w:num w:numId="28" w16cid:durableId="177891277">
    <w:abstractNumId w:val="25"/>
  </w:num>
  <w:num w:numId="29" w16cid:durableId="122890907">
    <w:abstractNumId w:val="36"/>
  </w:num>
  <w:num w:numId="30" w16cid:durableId="1948846207">
    <w:abstractNumId w:val="22"/>
  </w:num>
  <w:num w:numId="31" w16cid:durableId="307132513">
    <w:abstractNumId w:val="20"/>
  </w:num>
  <w:num w:numId="32" w16cid:durableId="1054043795">
    <w:abstractNumId w:val="7"/>
  </w:num>
  <w:num w:numId="33" w16cid:durableId="1204633611">
    <w:abstractNumId w:val="0"/>
  </w:num>
  <w:num w:numId="34" w16cid:durableId="1868062112">
    <w:abstractNumId w:val="1"/>
  </w:num>
  <w:num w:numId="35" w16cid:durableId="1283145346">
    <w:abstractNumId w:val="2"/>
  </w:num>
  <w:num w:numId="36" w16cid:durableId="226458391">
    <w:abstractNumId w:val="3"/>
  </w:num>
  <w:num w:numId="37" w16cid:durableId="897132378">
    <w:abstractNumId w:val="4"/>
  </w:num>
  <w:num w:numId="38" w16cid:durableId="1420828727">
    <w:abstractNumId w:val="5"/>
  </w:num>
  <w:num w:numId="39" w16cid:durableId="1230965267">
    <w:abstractNumId w:val="24"/>
  </w:num>
  <w:num w:numId="40" w16cid:durableId="660041933">
    <w:abstractNumId w:val="13"/>
  </w:num>
  <w:num w:numId="41" w16cid:durableId="1844122780">
    <w:abstractNumId w:val="42"/>
  </w:num>
  <w:num w:numId="42" w16cid:durableId="489518308">
    <w:abstractNumId w:val="16"/>
  </w:num>
  <w:num w:numId="43" w16cid:durableId="972564241">
    <w:abstractNumId w:val="32"/>
  </w:num>
  <w:num w:numId="44" w16cid:durableId="1731222490">
    <w:abstractNumId w:val="40"/>
  </w:num>
  <w:num w:numId="45" w16cid:durableId="298220395">
    <w:abstractNumId w:val="33"/>
  </w:num>
  <w:num w:numId="46" w16cid:durableId="2050497325">
    <w:abstractNumId w:val="43"/>
  </w:num>
  <w:num w:numId="47" w16cid:durableId="1121605924">
    <w:abstractNumId w:val="6"/>
  </w:num>
  <w:num w:numId="48" w16cid:durableId="109207754">
    <w:abstractNumId w:val="37"/>
  </w:num>
  <w:num w:numId="49" w16cid:durableId="1863471951">
    <w:abstractNumId w:val="27"/>
  </w:num>
  <w:num w:numId="50" w16cid:durableId="455762313">
    <w:abstractNumId w:val="18"/>
  </w:num>
  <w:num w:numId="51" w16cid:durableId="724715277">
    <w:abstractNumId w:val="4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6"/>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54"/>
    <w:rsid w:val="00036758"/>
    <w:rsid w:val="00036A95"/>
    <w:rsid w:val="00036B1E"/>
    <w:rsid w:val="00036E4F"/>
    <w:rsid w:val="000372B8"/>
    <w:rsid w:val="000375EC"/>
    <w:rsid w:val="00037C03"/>
    <w:rsid w:val="0004012F"/>
    <w:rsid w:val="00040215"/>
    <w:rsid w:val="00040389"/>
    <w:rsid w:val="00040DE7"/>
    <w:rsid w:val="00040E16"/>
    <w:rsid w:val="00040E65"/>
    <w:rsid w:val="00041011"/>
    <w:rsid w:val="00041058"/>
    <w:rsid w:val="0004195E"/>
    <w:rsid w:val="00041A62"/>
    <w:rsid w:val="0004223F"/>
    <w:rsid w:val="000424E8"/>
    <w:rsid w:val="0004298D"/>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CC"/>
    <w:rsid w:val="000907EF"/>
    <w:rsid w:val="00090A2A"/>
    <w:rsid w:val="00090CE1"/>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EC6"/>
    <w:rsid w:val="001461F1"/>
    <w:rsid w:val="0014629B"/>
    <w:rsid w:val="00146983"/>
    <w:rsid w:val="00146B5B"/>
    <w:rsid w:val="00146E2D"/>
    <w:rsid w:val="00147193"/>
    <w:rsid w:val="00147240"/>
    <w:rsid w:val="001473B2"/>
    <w:rsid w:val="00147499"/>
    <w:rsid w:val="00147611"/>
    <w:rsid w:val="0014778F"/>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B37"/>
    <w:rsid w:val="001E3C6F"/>
    <w:rsid w:val="001E3E50"/>
    <w:rsid w:val="001E40C1"/>
    <w:rsid w:val="001E439B"/>
    <w:rsid w:val="001E445A"/>
    <w:rsid w:val="001E45C6"/>
    <w:rsid w:val="001E4AC1"/>
    <w:rsid w:val="001E4BED"/>
    <w:rsid w:val="001E4F21"/>
    <w:rsid w:val="001E4F99"/>
    <w:rsid w:val="001E501C"/>
    <w:rsid w:val="001E57D5"/>
    <w:rsid w:val="001E59C2"/>
    <w:rsid w:val="001E5F08"/>
    <w:rsid w:val="001E6039"/>
    <w:rsid w:val="001E6412"/>
    <w:rsid w:val="001E641F"/>
    <w:rsid w:val="001E69D7"/>
    <w:rsid w:val="001E6D9D"/>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74"/>
    <w:rsid w:val="002D1D93"/>
    <w:rsid w:val="002D2057"/>
    <w:rsid w:val="002D246D"/>
    <w:rsid w:val="002D27CA"/>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C5A"/>
    <w:rsid w:val="00321CF9"/>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751"/>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C2F"/>
    <w:rsid w:val="00582C7C"/>
    <w:rsid w:val="00582DA0"/>
    <w:rsid w:val="00582FD6"/>
    <w:rsid w:val="0058300C"/>
    <w:rsid w:val="005831BA"/>
    <w:rsid w:val="0058324A"/>
    <w:rsid w:val="00583631"/>
    <w:rsid w:val="0058377A"/>
    <w:rsid w:val="00583899"/>
    <w:rsid w:val="00583A4B"/>
    <w:rsid w:val="00583DEC"/>
    <w:rsid w:val="00584143"/>
    <w:rsid w:val="005847A4"/>
    <w:rsid w:val="00584878"/>
    <w:rsid w:val="005848B1"/>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CDD"/>
    <w:rsid w:val="006F0097"/>
    <w:rsid w:val="006F0434"/>
    <w:rsid w:val="006F0DA7"/>
    <w:rsid w:val="006F1DC1"/>
    <w:rsid w:val="006F21F6"/>
    <w:rsid w:val="006F2263"/>
    <w:rsid w:val="006F23C9"/>
    <w:rsid w:val="006F24B2"/>
    <w:rsid w:val="006F2547"/>
    <w:rsid w:val="006F25BE"/>
    <w:rsid w:val="006F2766"/>
    <w:rsid w:val="006F28F3"/>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204B"/>
    <w:rsid w:val="008E25A3"/>
    <w:rsid w:val="008E2BE8"/>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2E"/>
    <w:rsid w:val="00951183"/>
    <w:rsid w:val="00951275"/>
    <w:rsid w:val="009512C1"/>
    <w:rsid w:val="009513E2"/>
    <w:rsid w:val="009514AB"/>
    <w:rsid w:val="009514EE"/>
    <w:rsid w:val="009519CD"/>
    <w:rsid w:val="00951AB3"/>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948"/>
    <w:rsid w:val="00AF195E"/>
    <w:rsid w:val="00AF1A41"/>
    <w:rsid w:val="00AF1B0E"/>
    <w:rsid w:val="00AF1D6A"/>
    <w:rsid w:val="00AF239D"/>
    <w:rsid w:val="00AF23AA"/>
    <w:rsid w:val="00AF2436"/>
    <w:rsid w:val="00AF2A47"/>
    <w:rsid w:val="00AF2D88"/>
    <w:rsid w:val="00AF309A"/>
    <w:rsid w:val="00AF30EB"/>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43"/>
    <w:rsid w:val="00B34964"/>
    <w:rsid w:val="00B35330"/>
    <w:rsid w:val="00B3548F"/>
    <w:rsid w:val="00B359E9"/>
    <w:rsid w:val="00B35D5B"/>
    <w:rsid w:val="00B35D9A"/>
    <w:rsid w:val="00B35E42"/>
    <w:rsid w:val="00B3637A"/>
    <w:rsid w:val="00B36A38"/>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B66"/>
    <w:rsid w:val="00C82EE6"/>
    <w:rsid w:val="00C82F48"/>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F18"/>
    <w:rsid w:val="00E25FE1"/>
    <w:rsid w:val="00E26011"/>
    <w:rsid w:val="00E26292"/>
    <w:rsid w:val="00E26447"/>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C5C"/>
    <w:rsid w:val="00E7000A"/>
    <w:rsid w:val="00E701E1"/>
    <w:rsid w:val="00E70897"/>
    <w:rsid w:val="00E708DA"/>
    <w:rsid w:val="00E7090E"/>
    <w:rsid w:val="00E7116C"/>
    <w:rsid w:val="00E7117F"/>
    <w:rsid w:val="00E71227"/>
    <w:rsid w:val="00E71239"/>
    <w:rsid w:val="00E71279"/>
    <w:rsid w:val="00E71799"/>
    <w:rsid w:val="00E71855"/>
    <w:rsid w:val="00E71A60"/>
    <w:rsid w:val="00E7256F"/>
    <w:rsid w:val="00E7295A"/>
    <w:rsid w:val="00E72D0C"/>
    <w:rsid w:val="00E72E6D"/>
    <w:rsid w:val="00E733E0"/>
    <w:rsid w:val="00E73D02"/>
    <w:rsid w:val="00E73D2E"/>
    <w:rsid w:val="00E73DC7"/>
    <w:rsid w:val="00E73E00"/>
    <w:rsid w:val="00E73E5D"/>
    <w:rsid w:val="00E73EF9"/>
    <w:rsid w:val="00E741B2"/>
    <w:rsid w:val="00E742B8"/>
    <w:rsid w:val="00E74416"/>
    <w:rsid w:val="00E7458E"/>
    <w:rsid w:val="00E74A97"/>
    <w:rsid w:val="00E74B4E"/>
    <w:rsid w:val="00E74EC7"/>
    <w:rsid w:val="00E74F94"/>
    <w:rsid w:val="00E75006"/>
    <w:rsid w:val="00E75116"/>
    <w:rsid w:val="00E755DC"/>
    <w:rsid w:val="00E75944"/>
    <w:rsid w:val="00E75B25"/>
    <w:rsid w:val="00E75CBC"/>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E9B"/>
    <w:rsid w:val="00F57120"/>
    <w:rsid w:val="00F57285"/>
    <w:rsid w:val="00F578CA"/>
    <w:rsid w:val="00F602DE"/>
    <w:rsid w:val="00F603E6"/>
    <w:rsid w:val="00F60417"/>
    <w:rsid w:val="00F606FC"/>
    <w:rsid w:val="00F60AD9"/>
    <w:rsid w:val="00F6103C"/>
    <w:rsid w:val="00F61207"/>
    <w:rsid w:val="00F614D5"/>
    <w:rsid w:val="00F6151F"/>
    <w:rsid w:val="00F616E1"/>
    <w:rsid w:val="00F61E4C"/>
    <w:rsid w:val="00F62117"/>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72B1"/>
    <w:rsid w:val="00F77795"/>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1"/>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2"/>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xillybus.com/tutorials/pci-express-tlp-pcie-primer-tutorial-guide-1"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yperlink" Target="https://www.altera.com/en_US/pdfs/literature/ug/ug_a5_pcie_avmm.pdf" TargetMode="External"/><Relationship Id="rId25" Type="http://schemas.openxmlformats.org/officeDocument/2006/relationships/hyperlink" Target="https://covneticssrv2/dokuwiki/lib/exe/detail.php?id=projects:fdas:contents&amp;media=projects:fdas:cvp3.png" TargetMode="External"/><Relationship Id="rId2" Type="http://schemas.openxmlformats.org/officeDocument/2006/relationships/numbering" Target="numbering.xml"/><Relationship Id="rId16" Type="http://schemas.openxmlformats.org/officeDocument/2006/relationships/hyperlink" Target="http://wiki.osdev.org/PCI"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covneticssrv2/dokuwiki/lib/exe/detail.php?id=projects:fdas:contents&amp;media=projects:fdas:cvp2.png" TargetMode="External"/><Relationship Id="rId5" Type="http://schemas.openxmlformats.org/officeDocument/2006/relationships/webSettings" Target="webSettings.xml"/><Relationship Id="rId15" Type="http://schemas.openxmlformats.org/officeDocument/2006/relationships/hyperlink" Target="https://en.wikipedia.org/wiki/PCI_configuration_space"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PCI_Express" TargetMode="External"/><Relationship Id="rId22" Type="http://schemas.openxmlformats.org/officeDocument/2006/relationships/image" Target="media/image8.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143</Pages>
  <Words>27956</Words>
  <Characters>159353</Characters>
  <Application>Microsoft Office Word</Application>
  <DocSecurity>0</DocSecurity>
  <Lines>1327</Lines>
  <Paragraphs>373</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186936</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64</cp:revision>
  <cp:lastPrinted>2017-01-19T16:03:00Z</cp:lastPrinted>
  <dcterms:created xsi:type="dcterms:W3CDTF">2023-04-25T08:15:00Z</dcterms:created>
  <dcterms:modified xsi:type="dcterms:W3CDTF">2023-05-16T23:40:00Z</dcterms:modified>
</cp:coreProperties>
</file>